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="-205" w:tblpY="51"/>
        <w:tblW w:w="9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1D6337" w:rsidRPr="000A3CCC" w14:paraId="2D3415C9" w14:textId="77777777" w:rsidTr="00A25C5E">
        <w:tc>
          <w:tcPr>
            <w:tcW w:w="2323" w:type="dxa"/>
            <w:shd w:val="clear" w:color="auto" w:fill="auto"/>
            <w:vAlign w:val="center"/>
          </w:tcPr>
          <w:p w14:paraId="6757C885" w14:textId="42BA7C09" w:rsidR="001D6337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DB48B48" w14:textId="63A6BECC" w:rsidR="001D6337" w:rsidRPr="0039731A" w:rsidRDefault="00B43EE1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731A">
              <w:rPr>
                <w:rFonts w:ascii="Times New Roman" w:hAnsi="Times New Roman"/>
                <w:b/>
                <w:sz w:val="24"/>
                <w:szCs w:val="24"/>
              </w:rPr>
              <w:t xml:space="preserve">Electronic Circuits Analysis and Design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501164" w14:textId="63DBF46A" w:rsidR="001D6337" w:rsidRPr="002915D6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54B7E0B3" w14:textId="2DEEED8A" w:rsidR="001D6337" w:rsidRPr="003B204E" w:rsidRDefault="00F4376C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="00042944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</w:tr>
      <w:tr w:rsidR="000B0D21" w:rsidRPr="000A3CCC" w14:paraId="2754066B" w14:textId="77777777" w:rsidTr="00A25C5E">
        <w:tc>
          <w:tcPr>
            <w:tcW w:w="2323" w:type="dxa"/>
            <w:shd w:val="clear" w:color="auto" w:fill="auto"/>
            <w:vAlign w:val="center"/>
          </w:tcPr>
          <w:p w14:paraId="423499EF" w14:textId="481AAF0E" w:rsidR="000B0D21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77023E76" w14:textId="715036A9" w:rsidR="000B0D21" w:rsidRPr="003B204E" w:rsidRDefault="00ED0965" w:rsidP="00F4376C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21-02-2021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33080" w14:textId="19A180EE" w:rsidR="000B0D21" w:rsidRPr="002915D6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Batch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5D086D40" w14:textId="67904737" w:rsidR="000B0D21" w:rsidRPr="003B204E" w:rsidRDefault="00ED0965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B2</w:t>
            </w:r>
          </w:p>
        </w:tc>
      </w:tr>
      <w:tr w:rsidR="000B0D21" w:rsidRPr="000A3CCC" w14:paraId="54A161E2" w14:textId="77777777" w:rsidTr="00A25C5E">
        <w:tc>
          <w:tcPr>
            <w:tcW w:w="2323" w:type="dxa"/>
            <w:shd w:val="clear" w:color="auto" w:fill="auto"/>
            <w:vAlign w:val="center"/>
          </w:tcPr>
          <w:p w14:paraId="5D870C5D" w14:textId="073537D8" w:rsidR="000B0D21" w:rsidRDefault="000B0D21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Name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0F22F4B" w14:textId="01D3B9B7" w:rsidR="000B0D21" w:rsidRDefault="000B0D21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Prof. </w:t>
            </w:r>
            <w:r w:rsidR="00ED096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Sonia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0D0C1E" w14:textId="27AEF37B" w:rsidR="000B0D21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3D969365" w14:textId="3DDC44D2" w:rsidR="000B0D21" w:rsidRDefault="00ED0965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1912052</w:t>
            </w:r>
          </w:p>
        </w:tc>
      </w:tr>
      <w:tr w:rsidR="00A77F79" w:rsidRPr="000A3CCC" w14:paraId="0F1AD1C1" w14:textId="77777777" w:rsidTr="00A25C5E">
        <w:tc>
          <w:tcPr>
            <w:tcW w:w="2323" w:type="dxa"/>
            <w:shd w:val="clear" w:color="auto" w:fill="auto"/>
            <w:vAlign w:val="center"/>
          </w:tcPr>
          <w:p w14:paraId="4A82FFDC" w14:textId="1FAC1364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1E9E88D8" w14:textId="77777777" w:rsidR="00A77F79" w:rsidRDefault="00A77F79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2F48BDA" w14:textId="2770A677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3AA60BAD" w14:textId="5AA0E68C" w:rsidR="00A77F79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/25</w:t>
            </w:r>
          </w:p>
        </w:tc>
      </w:tr>
    </w:tbl>
    <w:p w14:paraId="4E34ECEC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F72010F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78F912F" w14:textId="383ADFD1" w:rsidR="001F0663" w:rsidRDefault="001F0663" w:rsidP="001D633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6CA9472" w14:textId="77777777" w:rsidR="00A25C5E" w:rsidRDefault="00A25C5E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</w:p>
    <w:p w14:paraId="33271B2C" w14:textId="468C8603" w:rsidR="00A25C5E" w:rsidRPr="00A25C5E" w:rsidRDefault="00E76705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/>
          <w:b/>
          <w:iCs/>
          <w:color w:val="BC202E"/>
          <w:sz w:val="20"/>
          <w:szCs w:val="20"/>
        </w:rPr>
      </w:pPr>
      <w:r>
        <w:rPr>
          <w:rFonts w:ascii="Times New Roman" w:hAnsi="Times New Roman" w:cs="Times New Roman"/>
          <w:b/>
          <w:color w:val="BC202E"/>
          <w:sz w:val="28"/>
          <w:szCs w:val="28"/>
        </w:rPr>
        <w:t>Experiment No: 5</w:t>
      </w:r>
    </w:p>
    <w:p w14:paraId="467D8335" w14:textId="4B68ACFC" w:rsidR="00DF2A1F" w:rsidRDefault="001D6337" w:rsidP="005B0348">
      <w:pPr>
        <w:pStyle w:val="ListParagraph"/>
        <w:ind w:left="0"/>
        <w:jc w:val="center"/>
        <w:rPr>
          <w:rFonts w:ascii="Times New Roman" w:eastAsia="Times New Roman" w:hAnsi="Times New Roman"/>
          <w:b/>
          <w:iCs/>
          <w:sz w:val="28"/>
          <w:szCs w:val="28"/>
        </w:rPr>
      </w:pPr>
      <w:r w:rsidRPr="00EE59A2">
        <w:rPr>
          <w:rFonts w:ascii="Times New Roman" w:hAnsi="Times New Roman"/>
          <w:b/>
          <w:iCs/>
          <w:color w:val="BC202E"/>
          <w:sz w:val="28"/>
          <w:szCs w:val="28"/>
        </w:rPr>
        <w:t>Title:</w:t>
      </w:r>
      <w:r w:rsidRPr="00EE59A2">
        <w:rPr>
          <w:rFonts w:ascii="Times New Roman" w:hAnsi="Times New Roman"/>
          <w:b/>
          <w:iCs/>
          <w:sz w:val="28"/>
          <w:szCs w:val="28"/>
        </w:rPr>
        <w:t xml:space="preserve"> </w:t>
      </w:r>
      <w:r w:rsidR="005B0348" w:rsidRPr="005B0348">
        <w:rPr>
          <w:rFonts w:ascii="Times New Roman" w:eastAsia="Times New Roman" w:hAnsi="Times New Roman"/>
          <w:b/>
          <w:iCs/>
          <w:sz w:val="28"/>
          <w:szCs w:val="28"/>
        </w:rPr>
        <w:t xml:space="preserve">To study the frequency response of a </w:t>
      </w:r>
      <w:r w:rsidR="00EE113B">
        <w:rPr>
          <w:rFonts w:ascii="Times New Roman" w:eastAsia="Times New Roman" w:hAnsi="Times New Roman"/>
          <w:b/>
          <w:iCs/>
          <w:sz w:val="28"/>
          <w:szCs w:val="28"/>
        </w:rPr>
        <w:t>Cascode</w:t>
      </w:r>
      <w:r w:rsidR="005B0348" w:rsidRPr="005B0348">
        <w:rPr>
          <w:rFonts w:ascii="Times New Roman" w:eastAsia="Times New Roman" w:hAnsi="Times New Roman"/>
          <w:b/>
          <w:iCs/>
          <w:sz w:val="28"/>
          <w:szCs w:val="28"/>
        </w:rPr>
        <w:t xml:space="preserve"> amplifier.</w:t>
      </w:r>
    </w:p>
    <w:p w14:paraId="2B1473BC" w14:textId="77777777" w:rsidR="005B0348" w:rsidRPr="005B0348" w:rsidRDefault="005B0348" w:rsidP="005B0348">
      <w:pPr>
        <w:pStyle w:val="ListParagraph"/>
        <w:ind w:left="0"/>
        <w:jc w:val="center"/>
        <w:rPr>
          <w:bCs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:rsidRPr="00256D8E" w14:paraId="6486D4BF" w14:textId="77777777" w:rsidTr="00DF1F07">
        <w:tc>
          <w:tcPr>
            <w:tcW w:w="9914" w:type="dxa"/>
          </w:tcPr>
          <w:p w14:paraId="383D2B52" w14:textId="51480D81" w:rsidR="00B43EE1" w:rsidRPr="00256D8E" w:rsidRDefault="007609F2" w:rsidP="00B43EE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  <w:r w:rsidR="00B43EE1" w:rsidRPr="00256D8E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 xml:space="preserve"> </w:t>
            </w:r>
            <w:r w:rsidR="00B43EE1"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To study the frequency response of a </w:t>
            </w:r>
            <w:r w:rsidR="00EE113B" w:rsidRPr="00256D8E">
              <w:rPr>
                <w:rFonts w:ascii="Times New Roman" w:hAnsi="Times New Roman" w:cs="Times New Roman"/>
                <w:sz w:val="24"/>
                <w:szCs w:val="24"/>
              </w:rPr>
              <w:t>Cascode</w:t>
            </w:r>
            <w:r w:rsidR="00B43EE1"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 amplifier.</w:t>
            </w:r>
          </w:p>
          <w:p w14:paraId="517DDCA7" w14:textId="04DD48C4" w:rsidR="007609F2" w:rsidRPr="00256D8E" w:rsidRDefault="007609F2" w:rsidP="00EE113B">
            <w:pPr>
              <w:pStyle w:val="ListParagraph"/>
              <w:ind w:left="0"/>
              <w:jc w:val="both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</w:rPr>
            </w:pPr>
          </w:p>
        </w:tc>
      </w:tr>
      <w:tr w:rsidR="007609F2" w:rsidRPr="00256D8E" w14:paraId="49E698EB" w14:textId="77777777" w:rsidTr="00DF1F07">
        <w:tc>
          <w:tcPr>
            <w:tcW w:w="9914" w:type="dxa"/>
          </w:tcPr>
          <w:p w14:paraId="169A5B2F" w14:textId="590B6311" w:rsidR="00EE113B" w:rsidRPr="00256D8E" w:rsidRDefault="00EE113B" w:rsidP="00EE113B">
            <w:pPr>
              <w:pStyle w:val="ListParagraph"/>
              <w:numPr>
                <w:ilvl w:val="0"/>
                <w:numId w:val="26"/>
              </w:numPr>
              <w:shd w:val="clear" w:color="auto" w:fill="FFFFFF"/>
              <w:tabs>
                <w:tab w:val="left" w:pos="33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sz w:val="24"/>
                <w:szCs w:val="24"/>
              </w:rPr>
              <w:t>To calculate dc operating point</w:t>
            </w:r>
          </w:p>
          <w:p w14:paraId="74FA8315" w14:textId="77777777" w:rsidR="00EE113B" w:rsidRPr="00256D8E" w:rsidRDefault="00EE113B" w:rsidP="00EE113B">
            <w:pPr>
              <w:pStyle w:val="ListParagraph"/>
              <w:numPr>
                <w:ilvl w:val="0"/>
                <w:numId w:val="26"/>
              </w:numPr>
              <w:shd w:val="clear" w:color="auto" w:fill="FFFFFF"/>
              <w:tabs>
                <w:tab w:val="left" w:pos="33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sz w:val="24"/>
                <w:szCs w:val="24"/>
              </w:rPr>
              <w:t>To calculate Total gain , Individual stage gain</w:t>
            </w:r>
          </w:p>
          <w:p w14:paraId="239C9AAD" w14:textId="4983ADB2" w:rsidR="00D22F99" w:rsidRPr="00256D8E" w:rsidRDefault="004A4172" w:rsidP="00EE113B">
            <w:pPr>
              <w:pStyle w:val="ListParagraph"/>
              <w:numPr>
                <w:ilvl w:val="0"/>
                <w:numId w:val="26"/>
              </w:numPr>
              <w:shd w:val="clear" w:color="auto" w:fill="FFFFFF"/>
              <w:tabs>
                <w:tab w:val="left" w:pos="33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 To calculate lower cut off</w:t>
            </w:r>
            <w:r w:rsidR="00F53AD2"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 frequency</w:t>
            </w:r>
            <w:r w:rsidRPr="00256D8E">
              <w:rPr>
                <w:rFonts w:ascii="Times New Roman" w:hAnsi="Times New Roman" w:cs="Times New Roman"/>
                <w:sz w:val="24"/>
                <w:szCs w:val="24"/>
              </w:rPr>
              <w:t>, higher cut off</w:t>
            </w:r>
            <w:r w:rsidR="00F53AD2"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 frequency</w:t>
            </w:r>
            <w:r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 and bandwidth from frequency response</w:t>
            </w:r>
            <w:r w:rsidR="006855F7" w:rsidRPr="00256D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D5BDB18" w14:textId="77777777" w:rsidR="007609F2" w:rsidRPr="00256D8E" w:rsidRDefault="007609F2" w:rsidP="001D6337">
      <w:pPr>
        <w:shd w:val="clear" w:color="auto" w:fill="FFFFFF"/>
        <w:spacing w:after="0" w:line="240" w:lineRule="auto"/>
        <w:ind w:left="-709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:rsidRPr="00256D8E" w14:paraId="732849D6" w14:textId="77777777" w:rsidTr="00061C67">
        <w:tc>
          <w:tcPr>
            <w:tcW w:w="9914" w:type="dxa"/>
          </w:tcPr>
          <w:p w14:paraId="17D22028" w14:textId="3130D7B2" w:rsidR="007609F2" w:rsidRPr="00256D8E" w:rsidRDefault="007609F2" w:rsidP="007609F2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 w:rsidRPr="00256D8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7609F2" w:rsidRPr="00256D8E" w14:paraId="734D9625" w14:textId="77777777" w:rsidTr="00061C67">
        <w:tc>
          <w:tcPr>
            <w:tcW w:w="9914" w:type="dxa"/>
          </w:tcPr>
          <w:p w14:paraId="6A4BA6DF" w14:textId="0A9F8915" w:rsidR="007609F2" w:rsidRPr="00256D8E" w:rsidRDefault="00924D14" w:rsidP="00DF2A1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N"/>
              </w:rPr>
            </w:pPr>
            <w:r w:rsidRPr="00256D8E"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  <w:r w:rsidR="004E204E"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256D8E">
              <w:rPr>
                <w:rFonts w:ascii="Times New Roman" w:eastAsia="Times New Roman" w:hAnsi="Times New Roman" w:cs="Times New Roman"/>
                <w:sz w:val="24"/>
                <w:szCs w:val="24"/>
              </w:rPr>
              <w:t>Understand the need of multistage amplifiers for strengthening the signal</w:t>
            </w:r>
          </w:p>
        </w:tc>
      </w:tr>
    </w:tbl>
    <w:p w14:paraId="775123C3" w14:textId="5432105B" w:rsidR="007609F2" w:rsidRPr="00256D8E" w:rsidRDefault="007609F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004"/>
      </w:tblGrid>
      <w:tr w:rsidR="007609F2" w:rsidRPr="00256D8E" w14:paraId="759C209C" w14:textId="77777777" w:rsidTr="00E40D02">
        <w:tc>
          <w:tcPr>
            <w:tcW w:w="10004" w:type="dxa"/>
          </w:tcPr>
          <w:p w14:paraId="671D99A4" w14:textId="189F51C6" w:rsidR="007609F2" w:rsidRPr="00256D8E" w:rsidRDefault="007609F2" w:rsidP="00EE59A2">
            <w:pPr>
              <w:shd w:val="clear" w:color="auto" w:fill="FFFFFF"/>
              <w:ind w:left="-709" w:firstLine="709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7609F2" w:rsidRPr="00256D8E" w14:paraId="1E4A35C7" w14:textId="77777777" w:rsidTr="00E40D02">
        <w:tc>
          <w:tcPr>
            <w:tcW w:w="10004" w:type="dxa"/>
          </w:tcPr>
          <w:p w14:paraId="78A590E7" w14:textId="2DB4B4C8" w:rsidR="00256D8E" w:rsidRPr="00256D8E" w:rsidRDefault="00256D8E" w:rsidP="00256D8E">
            <w:pPr>
              <w:pStyle w:val="NormalWeb"/>
              <w:shd w:val="clear" w:color="auto" w:fill="F8FCFF"/>
              <w:rPr>
                <w:rFonts w:eastAsia="Calibri"/>
                <w:bCs/>
                <w:spacing w:val="-4"/>
                <w:lang w:val="en-IN"/>
              </w:rPr>
            </w:pPr>
            <w:r w:rsidRPr="00256D8E">
              <w:rPr>
                <w:rFonts w:eastAsia="Calibri"/>
                <w:bCs/>
                <w:spacing w:val="-4"/>
                <w:lang w:val="en-IN"/>
              </w:rPr>
              <w:t xml:space="preserve">The cascode is a universal technique for improving </w:t>
            </w:r>
            <w:proofErr w:type="spellStart"/>
            <w:r w:rsidRPr="00256D8E">
              <w:rPr>
                <w:rFonts w:eastAsia="Calibri"/>
                <w:bCs/>
                <w:spacing w:val="-4"/>
                <w:lang w:val="en-IN"/>
              </w:rPr>
              <w:t>analog</w:t>
            </w:r>
            <w:proofErr w:type="spellEnd"/>
            <w:r w:rsidRPr="00256D8E">
              <w:rPr>
                <w:rFonts w:eastAsia="Calibri"/>
                <w:bCs/>
                <w:spacing w:val="-4"/>
                <w:lang w:val="en-IN"/>
              </w:rPr>
              <w:t xml:space="preserve"> circuit performance, applicable to both vacuum tubes and transistors. The word "cascode" is a contraction of the phrase "cascade to cathode". The cascode is a two-stage amplifier composed of a transconductance amplifier followed by a current buffer. The cascode is often constructed from two transistors with one operating as a common emitter or common source and the other as a common base or common gate. The cascode improves input-output isolation as there is no direct coupling from the output to input. This eliminates the Miller effect and thus contributes to a much higher bandwidth.</w:t>
            </w:r>
          </w:p>
          <w:p w14:paraId="02B4F16C" w14:textId="77777777" w:rsidR="00256D8E" w:rsidRPr="00256D8E" w:rsidRDefault="00256D8E" w:rsidP="00256D8E">
            <w:pPr>
              <w:pStyle w:val="NormalWeb"/>
              <w:shd w:val="clear" w:color="auto" w:fill="F8FCFF"/>
              <w:rPr>
                <w:rFonts w:eastAsia="Calibri"/>
                <w:bCs/>
                <w:spacing w:val="-4"/>
                <w:lang w:val="en-IN"/>
              </w:rPr>
            </w:pPr>
            <w:r w:rsidRPr="00256D8E">
              <w:rPr>
                <w:rFonts w:eastAsia="Calibri"/>
                <w:b/>
                <w:bCs/>
                <w:spacing w:val="-4"/>
                <w:lang w:val="en-IN"/>
              </w:rPr>
              <w:t>Advantages:</w:t>
            </w:r>
            <w:r w:rsidRPr="00256D8E">
              <w:rPr>
                <w:rFonts w:eastAsia="Calibri"/>
                <w:bCs/>
                <w:spacing w:val="-4"/>
                <w:lang w:val="en-IN"/>
              </w:rPr>
              <w:t xml:space="preserve"> The cascode arrangement offers high gain, high slew rate, high stability, and high input impedance. The parts count is very low for a two-transistor circuit.</w:t>
            </w:r>
          </w:p>
          <w:p w14:paraId="729E6751" w14:textId="77777777" w:rsidR="00256D8E" w:rsidRPr="00256D8E" w:rsidRDefault="00256D8E" w:rsidP="00256D8E">
            <w:pPr>
              <w:pStyle w:val="NormalWeb"/>
              <w:shd w:val="clear" w:color="auto" w:fill="F8FCFF"/>
              <w:rPr>
                <w:rFonts w:eastAsia="Calibri"/>
                <w:bCs/>
                <w:spacing w:val="-4"/>
                <w:lang w:val="en-IN"/>
              </w:rPr>
            </w:pPr>
            <w:r w:rsidRPr="00256D8E">
              <w:rPr>
                <w:rFonts w:eastAsia="Calibri"/>
                <w:b/>
                <w:bCs/>
                <w:spacing w:val="-4"/>
                <w:lang w:val="en-IN"/>
              </w:rPr>
              <w:t>Disadvantages:</w:t>
            </w:r>
            <w:r w:rsidRPr="00256D8E">
              <w:rPr>
                <w:rFonts w:eastAsia="Calibri"/>
                <w:bCs/>
                <w:spacing w:val="-4"/>
                <w:lang w:val="en-IN"/>
              </w:rPr>
              <w:t xml:space="preserve"> The cascode circuit requires two transistors and requires a relatively high supply voltage.</w:t>
            </w:r>
          </w:p>
          <w:p w14:paraId="5204D41D" w14:textId="2F23EC04" w:rsidR="007609F2" w:rsidRPr="00256D8E" w:rsidRDefault="007609F2" w:rsidP="00924D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E3EF8E3" w14:textId="77777777" w:rsidR="002066B3" w:rsidRPr="00256D8E" w:rsidRDefault="002066B3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DEE320" w14:textId="77777777" w:rsidR="002066B3" w:rsidRPr="00256D8E" w:rsidRDefault="002066B3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96CC5" w:rsidRPr="00256D8E" w14:paraId="2EAFA202" w14:textId="77777777" w:rsidTr="00E40D02">
        <w:tc>
          <w:tcPr>
            <w:tcW w:w="9914" w:type="dxa"/>
          </w:tcPr>
          <w:p w14:paraId="6300BF16" w14:textId="408FEB0C" w:rsidR="00796CC5" w:rsidRPr="00256D8E" w:rsidRDefault="002066B3" w:rsidP="00D6730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Circuit Diagram</w:t>
            </w:r>
            <w:r w:rsidR="00796CC5" w:rsidRPr="00256D8E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  <w:r w:rsidR="00796CC5" w:rsidRPr="00256D8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796CC5" w:rsidRPr="00256D8E" w14:paraId="3F422C1F" w14:textId="77777777" w:rsidTr="00E40D02">
        <w:tc>
          <w:tcPr>
            <w:tcW w:w="9914" w:type="dxa"/>
          </w:tcPr>
          <w:p w14:paraId="66A8E5A4" w14:textId="1CEA6EA2" w:rsidR="00A940EA" w:rsidRPr="00256D8E" w:rsidRDefault="00924D14" w:rsidP="00924D14">
            <w:pPr>
              <w:pStyle w:val="ListParagraph"/>
              <w:widowControl w:val="0"/>
              <w:numPr>
                <w:ilvl w:val="0"/>
                <w:numId w:val="27"/>
              </w:numPr>
              <w:suppressAutoHyphens/>
              <w:spacing w:line="264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sz w:val="24"/>
                <w:szCs w:val="24"/>
              </w:rPr>
              <w:t>Transient response</w:t>
            </w:r>
          </w:p>
          <w:p w14:paraId="787EAA8D" w14:textId="01F5E435" w:rsidR="00A940EA" w:rsidRDefault="00924D14" w:rsidP="00796CC5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A7BBD67" wp14:editId="681DECDC">
                  <wp:extent cx="4791075" cy="43910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07CED" w14:textId="4D06B2E7" w:rsidR="00DF7E8C" w:rsidRPr="00256D8E" w:rsidRDefault="00DF7E8C" w:rsidP="00796CC5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0A3577" wp14:editId="43B1DF23">
                  <wp:extent cx="5731510" cy="322262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1EB98" w14:textId="77777777" w:rsidR="00A940EA" w:rsidRPr="00256D8E" w:rsidRDefault="00A940EA" w:rsidP="00796CC5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3DF9BF" w14:textId="6C492E74" w:rsidR="00D22F99" w:rsidRPr="00256D8E" w:rsidRDefault="00924D14" w:rsidP="00924D14">
            <w:pPr>
              <w:pStyle w:val="ListParagraph"/>
              <w:widowControl w:val="0"/>
              <w:numPr>
                <w:ilvl w:val="0"/>
                <w:numId w:val="27"/>
              </w:numPr>
              <w:suppressAutoHyphens/>
              <w:spacing w:line="264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sz w:val="24"/>
                <w:szCs w:val="24"/>
              </w:rPr>
              <w:t>Frequency Response</w:t>
            </w:r>
          </w:p>
          <w:p w14:paraId="4E88083C" w14:textId="04731A29" w:rsidR="00924D14" w:rsidRPr="00256D8E" w:rsidRDefault="00924D14" w:rsidP="00924D14">
            <w:pPr>
              <w:pStyle w:val="ListParagraph"/>
              <w:widowControl w:val="0"/>
              <w:suppressAutoHyphens/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EBF553C" wp14:editId="1D35BD6F">
                  <wp:extent cx="5648325" cy="50482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504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74EAE" w14:textId="1DB9EAAA" w:rsidR="00A940EA" w:rsidRPr="00256D8E" w:rsidRDefault="00DF7E8C" w:rsidP="00256D8E">
            <w:pPr>
              <w:widowControl w:val="0"/>
              <w:suppressAutoHyphens/>
              <w:spacing w:line="264" w:lineRule="auto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6C4557" wp14:editId="54ACDC51">
                  <wp:extent cx="5731510" cy="322262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8D371" w14:textId="67C70144" w:rsidR="00EE59A2" w:rsidRPr="00256D8E" w:rsidRDefault="00EE59A2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EE59A2" w:rsidRPr="00256D8E" w14:paraId="35CFE84E" w14:textId="77777777" w:rsidTr="00A25C5E">
        <w:tc>
          <w:tcPr>
            <w:tcW w:w="9782" w:type="dxa"/>
          </w:tcPr>
          <w:p w14:paraId="3C3419D6" w14:textId="5EFAA455" w:rsidR="00EE59A2" w:rsidRPr="00256D8E" w:rsidRDefault="00EE59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Stepwise-Procedure:</w:t>
            </w:r>
          </w:p>
        </w:tc>
      </w:tr>
      <w:tr w:rsidR="00EE59A2" w:rsidRPr="00256D8E" w14:paraId="16006E17" w14:textId="77777777" w:rsidTr="00A25C5E">
        <w:tc>
          <w:tcPr>
            <w:tcW w:w="9782" w:type="dxa"/>
          </w:tcPr>
          <w:p w14:paraId="16CA3FF1" w14:textId="77777777" w:rsidR="00D22F99" w:rsidRPr="00256D8E" w:rsidRDefault="00D22F99" w:rsidP="00D22F99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sz w:val="24"/>
                <w:szCs w:val="24"/>
              </w:rPr>
              <w:t>1. Make the connections as per the Circuit diagram.</w:t>
            </w:r>
          </w:p>
          <w:p w14:paraId="6803C422" w14:textId="197DDD5B" w:rsidR="00D22F99" w:rsidRPr="00256D8E" w:rsidRDefault="00D22F99" w:rsidP="00D22F99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2. Apply the sinusoidal input signal </w:t>
            </w:r>
            <w:r w:rsidR="00471C7D" w:rsidRPr="00256D8E">
              <w:rPr>
                <w:rFonts w:ascii="Times New Roman" w:hAnsi="Times New Roman" w:cs="Times New Roman"/>
                <w:sz w:val="24"/>
                <w:szCs w:val="24"/>
              </w:rPr>
              <w:t>to the circuit.</w:t>
            </w:r>
          </w:p>
          <w:p w14:paraId="73884668" w14:textId="3CE58784" w:rsidR="00D22F99" w:rsidRPr="00256D8E" w:rsidRDefault="00D22F99" w:rsidP="00D22F99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="00F53AD2"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1C7D" w:rsidRPr="00256D8E">
              <w:rPr>
                <w:rFonts w:ascii="Times New Roman" w:hAnsi="Times New Roman" w:cs="Times New Roman"/>
                <w:sz w:val="24"/>
                <w:szCs w:val="24"/>
              </w:rPr>
              <w:t>Observe transient response of the circuit</w:t>
            </w:r>
          </w:p>
          <w:p w14:paraId="23E970E7" w14:textId="77777777" w:rsidR="00471C7D" w:rsidRPr="00256D8E" w:rsidRDefault="00471C7D" w:rsidP="00D22F99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sz w:val="24"/>
                <w:szCs w:val="24"/>
              </w:rPr>
              <w:t>4. Apply AC signal at the input of the circuit</w:t>
            </w:r>
          </w:p>
          <w:p w14:paraId="1EDD683D" w14:textId="7E5FCB0D" w:rsidR="00471C7D" w:rsidRPr="00256D8E" w:rsidRDefault="00471C7D" w:rsidP="00D22F99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sz w:val="24"/>
                <w:szCs w:val="24"/>
              </w:rPr>
              <w:t>5. Observe the Frequency response of the circuit</w:t>
            </w:r>
          </w:p>
          <w:p w14:paraId="6F57CA7F" w14:textId="60B0E057" w:rsidR="00EE59A2" w:rsidRPr="00256D8E" w:rsidRDefault="00CD70B8" w:rsidP="00CD70B8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D22F99"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. Calculate </w:t>
            </w:r>
            <w:r w:rsidR="009A4D77"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maximum </w:t>
            </w:r>
            <w:r w:rsidR="00D22F99"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gain </w:t>
            </w:r>
            <w:r w:rsidR="00471C7D" w:rsidRPr="00256D8E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="00F53AD2"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 lower cut off frequency, higher cut off frequency</w:t>
            </w:r>
            <w:r w:rsidR="00AC3137"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471C7D" w:rsidRPr="00256D8E">
              <w:rPr>
                <w:rFonts w:ascii="Times New Roman" w:hAnsi="Times New Roman" w:cs="Times New Roman"/>
                <w:sz w:val="24"/>
                <w:szCs w:val="24"/>
              </w:rPr>
              <w:t>bandwidth theoretically and practically</w:t>
            </w:r>
            <w:r w:rsidR="00D22F99" w:rsidRPr="00256D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5D29F85" w14:textId="77777777" w:rsidR="00A940EA" w:rsidRPr="00256D8E" w:rsidRDefault="00A940EA" w:rsidP="00DF1F07">
      <w:pPr>
        <w:widowControl w:val="0"/>
        <w:suppressAutoHyphens/>
        <w:spacing w:after="0" w:line="264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610633" w14:textId="77777777" w:rsidR="00CF031D" w:rsidRPr="00256D8E" w:rsidRDefault="00CF031D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EE59A2" w:rsidRPr="00256D8E" w14:paraId="19055D8D" w14:textId="77777777" w:rsidTr="00A25C5E">
        <w:tc>
          <w:tcPr>
            <w:tcW w:w="9782" w:type="dxa"/>
          </w:tcPr>
          <w:p w14:paraId="558CE3A0" w14:textId="6E0845A6" w:rsidR="00EE59A2" w:rsidRPr="00256D8E" w:rsidRDefault="00EE59A2" w:rsidP="007B77AD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Observation Table</w:t>
            </w:r>
            <w:r w:rsidR="00256D61" w:rsidRPr="00256D8E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  <w:r w:rsidR="007B77AD" w:rsidRPr="00256D8E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 xml:space="preserve"> </w:t>
            </w:r>
          </w:p>
        </w:tc>
      </w:tr>
      <w:tr w:rsidR="00EE59A2" w:rsidRPr="00256D8E" w14:paraId="78D458B0" w14:textId="77777777" w:rsidTr="00A25C5E">
        <w:tc>
          <w:tcPr>
            <w:tcW w:w="9782" w:type="dxa"/>
          </w:tcPr>
          <w:p w14:paraId="51901F17" w14:textId="77777777" w:rsidR="00924D14" w:rsidRPr="00256D8E" w:rsidRDefault="00924D14" w:rsidP="00924D14">
            <w:pPr>
              <w:autoSpaceDE w:val="0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56D8E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A.C. Analysis:</w:t>
            </w:r>
          </w:p>
          <w:p w14:paraId="210597BD" w14:textId="77777777" w:rsidR="00924D14" w:rsidRPr="00256D8E" w:rsidRDefault="00924D14" w:rsidP="00924D14">
            <w:pPr>
              <w:autoSpaceDE w:val="0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6E9AF417" w14:textId="77777777" w:rsidR="00924D14" w:rsidRPr="00256D8E" w:rsidRDefault="00924D14" w:rsidP="00924D14">
            <w:pPr>
              <w:autoSpaceDE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49930CAB" w14:textId="5019AC80" w:rsidR="00924D14" w:rsidRPr="00924D14" w:rsidRDefault="00924D14" w:rsidP="00924D14">
            <w:pPr>
              <w:suppressAutoHyphens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924D14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DC Analysis </w:t>
            </w:r>
            <w:r w:rsidR="00AC5804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(operating point)</w:t>
            </w:r>
          </w:p>
          <w:p w14:paraId="2959CEC5" w14:textId="77777777" w:rsidR="00924D14" w:rsidRPr="00924D14" w:rsidRDefault="00924D14" w:rsidP="00924D14">
            <w:pPr>
              <w:suppressAutoHyphens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14:paraId="01EDE1F8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V(n002):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11.372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voltage</w:t>
            </w:r>
          </w:p>
          <w:p w14:paraId="1E02958E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V(n004):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4.34966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voltage</w:t>
            </w:r>
          </w:p>
          <w:p w14:paraId="6430245F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V(n005):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3.66148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voltage</w:t>
            </w:r>
          </w:p>
          <w:p w14:paraId="25F04720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V(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vin_vedant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0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voltage</w:t>
            </w:r>
          </w:p>
          <w:p w14:paraId="0DE55EB6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V(n003):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10.6831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voltage</w:t>
            </w:r>
          </w:p>
          <w:p w14:paraId="336F158E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V(n001):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14.5604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voltage</w:t>
            </w:r>
          </w:p>
          <w:p w14:paraId="479AAD38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V(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vcc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20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voltage</w:t>
            </w:r>
          </w:p>
          <w:p w14:paraId="13F425DF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V(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vout_vedant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1.45604e-013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voltage</w:t>
            </w:r>
          </w:p>
          <w:p w14:paraId="185D9E67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(Q2):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0.00362637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5A928658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Ib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(Q2):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1.77775e-005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4238CF43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Ie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(Q2):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-0.00364414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18740965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Ic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(Q1):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0.00364414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3699292E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lastRenderedPageBreak/>
              <w:t>Ib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(Q1):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1.73313e-005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2CCD9A1C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Ie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(Q1):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-0.00366148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669DFA30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I(C4):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2.91209e-037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5593F15B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I(C3):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1.73986e-023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279F1BCF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I(Cb1):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1.1372e-016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1DFA8F52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I(C2):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-1.45604e-017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3058FC54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I(C1):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3.66148e-017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60D4FD8D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I(Cc1):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4.34966e-018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660FFEA9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I(Rl1):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1.45604e-017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0EA97D94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I(Rc1):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0.00362637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174344A0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I(R3):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0.00115041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0AAC67E6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I(R2):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0.0011153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131A97C2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I(Re1):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0.00366148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7E3C9F9A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I(R1):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0.00113263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76C3C4A3" w14:textId="77777777" w:rsidR="00FC1F98" w:rsidRDefault="00FC1F98" w:rsidP="00FC1F98">
            <w:pPr>
              <w:tabs>
                <w:tab w:val="left" w:pos="0"/>
                <w:tab w:val="left" w:pos="1728"/>
                <w:tab w:val="left" w:pos="3456"/>
                <w:tab w:val="left" w:pos="5184"/>
                <w:tab w:val="left" w:pos="6912"/>
                <w:tab w:val="left" w:pos="8640"/>
                <w:tab w:val="left" w:pos="10368"/>
                <w:tab w:val="left" w:pos="12096"/>
                <w:tab w:val="left" w:pos="13824"/>
                <w:tab w:val="left" w:pos="15552"/>
                <w:tab w:val="left" w:pos="17280"/>
                <w:tab w:val="left" w:pos="19008"/>
                <w:tab w:val="left" w:pos="20736"/>
                <w:tab w:val="left" w:pos="22464"/>
                <w:tab w:val="left" w:pos="24192"/>
                <w:tab w:val="left" w:pos="25920"/>
                <w:tab w:val="left" w:pos="27648"/>
                <w:tab w:val="left" w:pos="29376"/>
                <w:tab w:val="left" w:pos="31104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I(Vcc1):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-0.00477677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35A76696" w14:textId="4F5B9E6B" w:rsidR="00924D14" w:rsidRPr="00924D14" w:rsidRDefault="00FC1F98" w:rsidP="00FC1F98">
            <w:pPr>
              <w:suppressAutoHyphens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I(Vin1):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4.34966e-018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IN"/>
              </w:rPr>
              <w:t>device_current</w:t>
            </w:r>
            <w:proofErr w:type="spellEnd"/>
          </w:p>
          <w:p w14:paraId="72175EA8" w14:textId="77777777" w:rsidR="00924D14" w:rsidRPr="00924D14" w:rsidRDefault="00924D14" w:rsidP="00924D14">
            <w:pPr>
              <w:suppressAutoHyphens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14:paraId="05974EE4" w14:textId="77777777" w:rsidR="00924D14" w:rsidRPr="00924D14" w:rsidRDefault="00924D14" w:rsidP="00924D14">
            <w:pPr>
              <w:suppressAutoHyphens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924D14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AC Analysis </w:t>
            </w:r>
          </w:p>
          <w:p w14:paraId="18BA3E0C" w14:textId="77777777" w:rsidR="00924D14" w:rsidRPr="00924D14" w:rsidRDefault="00924D14" w:rsidP="00924D14">
            <w:pPr>
              <w:suppressAutoHyphens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8"/>
              <w:gridCol w:w="2250"/>
              <w:gridCol w:w="1800"/>
            </w:tblGrid>
            <w:tr w:rsidR="00924D14" w:rsidRPr="00256D8E" w14:paraId="19D1C259" w14:textId="77777777" w:rsidTr="00262EC7">
              <w:tc>
                <w:tcPr>
                  <w:tcW w:w="3258" w:type="dxa"/>
                </w:tcPr>
                <w:p w14:paraId="3BEB1532" w14:textId="77777777" w:rsidR="00924D14" w:rsidRPr="00924D14" w:rsidRDefault="00924D14" w:rsidP="00262EC7">
                  <w:pPr>
                    <w:suppressAutoHyphens/>
                    <w:spacing w:after="0" w:line="240" w:lineRule="auto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4498F9E7" w14:textId="77777777" w:rsidR="00924D14" w:rsidRPr="00924D14" w:rsidRDefault="00924D14" w:rsidP="00262EC7">
                  <w:pPr>
                    <w:suppressAutoHyphens/>
                    <w:spacing w:after="0" w:line="240" w:lineRule="auto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 xml:space="preserve">Voltage Gain </w:t>
                  </w:r>
                </w:p>
              </w:tc>
              <w:tc>
                <w:tcPr>
                  <w:tcW w:w="1800" w:type="dxa"/>
                </w:tcPr>
                <w:p w14:paraId="3BB7EB7C" w14:textId="77777777" w:rsidR="00924D14" w:rsidRPr="00924D14" w:rsidRDefault="00924D14" w:rsidP="00262EC7">
                  <w:pPr>
                    <w:suppressAutoHyphens/>
                    <w:spacing w:after="0" w:line="240" w:lineRule="auto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Observation</w:t>
                  </w:r>
                </w:p>
              </w:tc>
            </w:tr>
            <w:tr w:rsidR="00924D14" w:rsidRPr="00256D8E" w14:paraId="17922B33" w14:textId="77777777" w:rsidTr="00262EC7">
              <w:trPr>
                <w:trHeight w:val="778"/>
              </w:trPr>
              <w:tc>
                <w:tcPr>
                  <w:tcW w:w="3258" w:type="dxa"/>
                </w:tcPr>
                <w:p w14:paraId="1F19A30E" w14:textId="77777777" w:rsidR="00924D14" w:rsidRPr="00924D14" w:rsidRDefault="00924D14" w:rsidP="00262EC7">
                  <w:pPr>
                    <w:suppressAutoHyphens/>
                    <w:spacing w:after="0" w:line="240" w:lineRule="auto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Transistor Q1 in CE configuration</w:t>
                  </w:r>
                </w:p>
              </w:tc>
              <w:tc>
                <w:tcPr>
                  <w:tcW w:w="2250" w:type="dxa"/>
                </w:tcPr>
                <w:p w14:paraId="359117F1" w14:textId="77777777" w:rsidR="00924D14" w:rsidRPr="00924D14" w:rsidRDefault="00924D14" w:rsidP="00262EC7">
                  <w:pPr>
                    <w:suppressAutoHyphens/>
                    <w:spacing w:after="0" w:line="240" w:lineRule="auto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A</w:t>
                  </w: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vertAlign w:val="subscript"/>
                    </w:rPr>
                    <w:t>V1</w:t>
                  </w: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 xml:space="preserve"> = Vo1 / Vin</w:t>
                  </w:r>
                </w:p>
              </w:tc>
              <w:tc>
                <w:tcPr>
                  <w:tcW w:w="1800" w:type="dxa"/>
                </w:tcPr>
                <w:p w14:paraId="1A5059CF" w14:textId="77777777" w:rsidR="00924D14" w:rsidRPr="00924D14" w:rsidRDefault="00924D14" w:rsidP="00262EC7">
                  <w:pPr>
                    <w:suppressAutoHyphens/>
                    <w:spacing w:after="0" w:line="240" w:lineRule="auto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</w:p>
              </w:tc>
            </w:tr>
            <w:tr w:rsidR="00924D14" w:rsidRPr="00256D8E" w14:paraId="19BD8B79" w14:textId="77777777" w:rsidTr="00262EC7">
              <w:trPr>
                <w:trHeight w:val="845"/>
              </w:trPr>
              <w:tc>
                <w:tcPr>
                  <w:tcW w:w="3258" w:type="dxa"/>
                </w:tcPr>
                <w:p w14:paraId="5D900490" w14:textId="39E4B381" w:rsidR="00924D14" w:rsidRPr="00924D14" w:rsidRDefault="00924D14" w:rsidP="00262EC7">
                  <w:pPr>
                    <w:suppressAutoHyphens/>
                    <w:spacing w:after="0" w:line="240" w:lineRule="auto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256D8E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 xml:space="preserve">Transistor Q2 in CB </w:t>
                  </w: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configuration</w:t>
                  </w:r>
                </w:p>
              </w:tc>
              <w:tc>
                <w:tcPr>
                  <w:tcW w:w="2250" w:type="dxa"/>
                </w:tcPr>
                <w:p w14:paraId="790BFBA0" w14:textId="77777777" w:rsidR="00924D14" w:rsidRPr="00924D14" w:rsidRDefault="00924D14" w:rsidP="00262EC7">
                  <w:pPr>
                    <w:suppressAutoHyphens/>
                    <w:spacing w:after="0" w:line="240" w:lineRule="auto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A</w:t>
                  </w: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vertAlign w:val="subscript"/>
                    </w:rPr>
                    <w:t>V2</w:t>
                  </w: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 xml:space="preserve"> = </w:t>
                  </w:r>
                  <w:proofErr w:type="spellStart"/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Vout</w:t>
                  </w:r>
                  <w:proofErr w:type="spellEnd"/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 xml:space="preserve"> / Vo1</w:t>
                  </w:r>
                </w:p>
              </w:tc>
              <w:tc>
                <w:tcPr>
                  <w:tcW w:w="1800" w:type="dxa"/>
                </w:tcPr>
                <w:p w14:paraId="5BC117DE" w14:textId="77777777" w:rsidR="00924D14" w:rsidRPr="00924D14" w:rsidRDefault="00924D14" w:rsidP="00262EC7">
                  <w:pPr>
                    <w:suppressAutoHyphens/>
                    <w:spacing w:after="0" w:line="240" w:lineRule="auto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</w:p>
              </w:tc>
            </w:tr>
          </w:tbl>
          <w:p w14:paraId="179C630C" w14:textId="77777777" w:rsidR="00924D14" w:rsidRPr="00924D14" w:rsidRDefault="00924D14" w:rsidP="00924D14">
            <w:pPr>
              <w:suppressAutoHyphens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14:paraId="65907EC7" w14:textId="77777777" w:rsidR="00924D14" w:rsidRPr="00924D14" w:rsidRDefault="00924D14" w:rsidP="00924D14">
            <w:pPr>
              <w:suppressAutoHyphens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14:paraId="735C73B4" w14:textId="77777777" w:rsidR="00924D14" w:rsidRPr="00924D14" w:rsidRDefault="00924D14" w:rsidP="00924D14">
            <w:pPr>
              <w:suppressAutoHyphens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924D14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Frequency Response</w:t>
            </w:r>
          </w:p>
          <w:p w14:paraId="3CCFB14F" w14:textId="77777777" w:rsidR="00924D14" w:rsidRPr="00924D14" w:rsidRDefault="00924D14" w:rsidP="00924D14">
            <w:pPr>
              <w:suppressAutoHyphens/>
              <w:ind w:left="720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74"/>
              <w:gridCol w:w="2210"/>
              <w:gridCol w:w="2186"/>
              <w:gridCol w:w="2186"/>
            </w:tblGrid>
            <w:tr w:rsidR="00924D14" w:rsidRPr="00256D8E" w14:paraId="0F94682F" w14:textId="77777777" w:rsidTr="00262EC7">
              <w:tc>
                <w:tcPr>
                  <w:tcW w:w="2274" w:type="dxa"/>
                </w:tcPr>
                <w:p w14:paraId="06D1F35A" w14:textId="77777777" w:rsidR="00924D14" w:rsidRPr="00924D14" w:rsidRDefault="00924D14" w:rsidP="00262EC7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Frequency (Hz)</w:t>
                  </w:r>
                </w:p>
              </w:tc>
              <w:tc>
                <w:tcPr>
                  <w:tcW w:w="2210" w:type="dxa"/>
                </w:tcPr>
                <w:p w14:paraId="3F717A65" w14:textId="77777777" w:rsidR="00924D14" w:rsidRPr="00924D14" w:rsidRDefault="00924D14" w:rsidP="00262EC7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Vout</w:t>
                  </w:r>
                  <w:proofErr w:type="spellEnd"/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 xml:space="preserve"> (V)</w:t>
                  </w:r>
                </w:p>
              </w:tc>
              <w:tc>
                <w:tcPr>
                  <w:tcW w:w="2186" w:type="dxa"/>
                </w:tcPr>
                <w:p w14:paraId="7F713F17" w14:textId="77777777" w:rsidR="00924D14" w:rsidRPr="00924D14" w:rsidRDefault="00924D14" w:rsidP="00262EC7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A</w:t>
                  </w: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vertAlign w:val="subscript"/>
                    </w:rPr>
                    <w:t>V</w:t>
                  </w:r>
                </w:p>
              </w:tc>
              <w:tc>
                <w:tcPr>
                  <w:tcW w:w="2186" w:type="dxa"/>
                </w:tcPr>
                <w:p w14:paraId="368E63B8" w14:textId="77777777" w:rsidR="00924D14" w:rsidRPr="00924D14" w:rsidRDefault="00924D14" w:rsidP="00262EC7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A</w:t>
                  </w: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  <w:vertAlign w:val="subscript"/>
                    </w:rPr>
                    <w:t>V</w:t>
                  </w: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 xml:space="preserve"> in dB</w:t>
                  </w:r>
                </w:p>
              </w:tc>
            </w:tr>
            <w:tr w:rsidR="002C6DE1" w:rsidRPr="00256D8E" w14:paraId="175C7743" w14:textId="77777777" w:rsidTr="00262EC7">
              <w:tc>
                <w:tcPr>
                  <w:tcW w:w="2274" w:type="dxa"/>
                </w:tcPr>
                <w:p w14:paraId="5916FD9A" w14:textId="77777777" w:rsidR="002C6DE1" w:rsidRPr="00924D14" w:rsidRDefault="002C6DE1" w:rsidP="002C6DE1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50</w:t>
                  </w:r>
                </w:p>
              </w:tc>
              <w:tc>
                <w:tcPr>
                  <w:tcW w:w="2210" w:type="dxa"/>
                </w:tcPr>
                <w:p w14:paraId="620BE338" w14:textId="5EC94642" w:rsidR="002C6DE1" w:rsidRPr="00924D14" w:rsidRDefault="00C4346E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C4346E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-32.524158dB</w:t>
                  </w:r>
                </w:p>
              </w:tc>
              <w:tc>
                <w:tcPr>
                  <w:tcW w:w="2186" w:type="dxa"/>
                </w:tcPr>
                <w:p w14:paraId="7D18D938" w14:textId="0A129466" w:rsidR="002C6DE1" w:rsidRPr="00924D14" w:rsidRDefault="00814A1F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814A1F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7.475842dB</w:t>
                  </w:r>
                </w:p>
              </w:tc>
              <w:tc>
                <w:tcPr>
                  <w:tcW w:w="2186" w:type="dxa"/>
                </w:tcPr>
                <w:p w14:paraId="3D523F8A" w14:textId="116B9ACC" w:rsidR="002C6DE1" w:rsidRPr="00924D14" w:rsidRDefault="002C6DE1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2C6DE1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19.845935dB</w:t>
                  </w:r>
                </w:p>
              </w:tc>
            </w:tr>
            <w:tr w:rsidR="002C6DE1" w:rsidRPr="00256D8E" w14:paraId="2C3AB642" w14:textId="77777777" w:rsidTr="00262EC7">
              <w:tc>
                <w:tcPr>
                  <w:tcW w:w="2274" w:type="dxa"/>
                </w:tcPr>
                <w:p w14:paraId="51580EEB" w14:textId="77777777" w:rsidR="002C6DE1" w:rsidRPr="00924D14" w:rsidRDefault="002C6DE1" w:rsidP="002C6DE1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70</w:t>
                  </w:r>
                </w:p>
              </w:tc>
              <w:tc>
                <w:tcPr>
                  <w:tcW w:w="2210" w:type="dxa"/>
                </w:tcPr>
                <w:p w14:paraId="3A413572" w14:textId="39DB113E" w:rsidR="002C6DE1" w:rsidRPr="00924D14" w:rsidRDefault="00C4346E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C4346E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-28.081043dB</w:t>
                  </w:r>
                </w:p>
              </w:tc>
              <w:tc>
                <w:tcPr>
                  <w:tcW w:w="2186" w:type="dxa"/>
                </w:tcPr>
                <w:p w14:paraId="72AC3BB7" w14:textId="7FCD52D7" w:rsidR="002C6DE1" w:rsidRPr="00924D14" w:rsidRDefault="00814A1F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814A1F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12.094159dB</w:t>
                  </w:r>
                </w:p>
              </w:tc>
              <w:tc>
                <w:tcPr>
                  <w:tcW w:w="2186" w:type="dxa"/>
                </w:tcPr>
                <w:p w14:paraId="547BCB7F" w14:textId="3E359ED3" w:rsidR="002C6DE1" w:rsidRPr="00924D14" w:rsidRDefault="002C6DE1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2C6DE1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23.15285dB</w:t>
                  </w:r>
                </w:p>
              </w:tc>
            </w:tr>
            <w:tr w:rsidR="002C6DE1" w:rsidRPr="00256D8E" w14:paraId="1338CDE2" w14:textId="77777777" w:rsidTr="00262EC7">
              <w:tc>
                <w:tcPr>
                  <w:tcW w:w="2274" w:type="dxa"/>
                </w:tcPr>
                <w:p w14:paraId="636EC3C3" w14:textId="77777777" w:rsidR="002C6DE1" w:rsidRPr="00924D14" w:rsidRDefault="002C6DE1" w:rsidP="002C6DE1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2210" w:type="dxa"/>
                </w:tcPr>
                <w:p w14:paraId="2B58FC1D" w14:textId="0DF2442B" w:rsidR="002C6DE1" w:rsidRPr="00924D14" w:rsidRDefault="00C4346E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C4346E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-23.776956dB</w:t>
                  </w:r>
                </w:p>
              </w:tc>
              <w:tc>
                <w:tcPr>
                  <w:tcW w:w="2186" w:type="dxa"/>
                </w:tcPr>
                <w:p w14:paraId="0FCCAA12" w14:textId="19CC92CD" w:rsidR="002C6DE1" w:rsidRPr="00924D14" w:rsidRDefault="00814A1F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814A1F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16.223044dB</w:t>
                  </w:r>
                </w:p>
              </w:tc>
              <w:tc>
                <w:tcPr>
                  <w:tcW w:w="2186" w:type="dxa"/>
                </w:tcPr>
                <w:p w14:paraId="39A53D98" w14:textId="219DCBF9" w:rsidR="002C6DE1" w:rsidRPr="00924D14" w:rsidRDefault="002C6DE1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2C6DE1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25.412922dB</w:t>
                  </w:r>
                </w:p>
              </w:tc>
            </w:tr>
            <w:tr w:rsidR="002C6DE1" w:rsidRPr="00256D8E" w14:paraId="3F424985" w14:textId="77777777" w:rsidTr="00262EC7">
              <w:tc>
                <w:tcPr>
                  <w:tcW w:w="2274" w:type="dxa"/>
                </w:tcPr>
                <w:p w14:paraId="237DFB55" w14:textId="77777777" w:rsidR="002C6DE1" w:rsidRPr="00924D14" w:rsidRDefault="002C6DE1" w:rsidP="002C6DE1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500</w:t>
                  </w:r>
                </w:p>
              </w:tc>
              <w:tc>
                <w:tcPr>
                  <w:tcW w:w="2210" w:type="dxa"/>
                </w:tcPr>
                <w:p w14:paraId="331FA8A6" w14:textId="384C8EE0" w:rsidR="002C6DE1" w:rsidRPr="00924D14" w:rsidRDefault="00C4346E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C4346E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-12.978879dB</w:t>
                  </w:r>
                </w:p>
              </w:tc>
              <w:tc>
                <w:tcPr>
                  <w:tcW w:w="2186" w:type="dxa"/>
                </w:tcPr>
                <w:p w14:paraId="6095A7B1" w14:textId="0110AC2B" w:rsidR="002C6DE1" w:rsidRPr="00924D14" w:rsidRDefault="00814A1F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814A1F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31.371501dB</w:t>
                  </w:r>
                </w:p>
              </w:tc>
              <w:tc>
                <w:tcPr>
                  <w:tcW w:w="2186" w:type="dxa"/>
                </w:tcPr>
                <w:p w14:paraId="684F24C3" w14:textId="56B98678" w:rsidR="002C6DE1" w:rsidRPr="00924D14" w:rsidRDefault="002C6DE1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2C6DE1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30.77047dB</w:t>
                  </w:r>
                </w:p>
              </w:tc>
            </w:tr>
            <w:tr w:rsidR="002C6DE1" w:rsidRPr="00256D8E" w14:paraId="2B76C1CC" w14:textId="77777777" w:rsidTr="00262EC7">
              <w:tc>
                <w:tcPr>
                  <w:tcW w:w="2274" w:type="dxa"/>
                </w:tcPr>
                <w:p w14:paraId="7065D777" w14:textId="77777777" w:rsidR="002C6DE1" w:rsidRPr="00924D14" w:rsidRDefault="002C6DE1" w:rsidP="002C6DE1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1000</w:t>
                  </w:r>
                </w:p>
              </w:tc>
              <w:tc>
                <w:tcPr>
                  <w:tcW w:w="2210" w:type="dxa"/>
                </w:tcPr>
                <w:p w14:paraId="0E07D3AA" w14:textId="397B20F2" w:rsidR="002C6DE1" w:rsidRPr="00924D14" w:rsidRDefault="00C4346E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C4346E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-2.9863563dB</w:t>
                  </w:r>
                </w:p>
              </w:tc>
              <w:tc>
                <w:tcPr>
                  <w:tcW w:w="2186" w:type="dxa"/>
                </w:tcPr>
                <w:p w14:paraId="5D4FD5BB" w14:textId="5C57F2D0" w:rsidR="002C6DE1" w:rsidRPr="00924D14" w:rsidRDefault="00814A1F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814A1F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37.114871dB</w:t>
                  </w:r>
                </w:p>
              </w:tc>
              <w:tc>
                <w:tcPr>
                  <w:tcW w:w="2186" w:type="dxa"/>
                </w:tcPr>
                <w:p w14:paraId="5AC750E2" w14:textId="2EB52112" w:rsidR="002C6DE1" w:rsidRPr="00924D14" w:rsidRDefault="002C6DE1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2C6DE1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32.174591dB</w:t>
                  </w:r>
                </w:p>
              </w:tc>
            </w:tr>
            <w:tr w:rsidR="002C6DE1" w:rsidRPr="00256D8E" w14:paraId="3C5760F6" w14:textId="77777777" w:rsidTr="00262EC7">
              <w:tc>
                <w:tcPr>
                  <w:tcW w:w="2274" w:type="dxa"/>
                </w:tcPr>
                <w:p w14:paraId="6C6FD21D" w14:textId="77777777" w:rsidR="002C6DE1" w:rsidRPr="00924D14" w:rsidRDefault="002C6DE1" w:rsidP="002C6DE1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5k</w:t>
                  </w:r>
                </w:p>
              </w:tc>
              <w:tc>
                <w:tcPr>
                  <w:tcW w:w="2210" w:type="dxa"/>
                </w:tcPr>
                <w:p w14:paraId="18DC8F7C" w14:textId="6DAE48C3" w:rsidR="002C6DE1" w:rsidRPr="00924D14" w:rsidRDefault="00C4346E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C4346E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4.0324242dB</w:t>
                  </w:r>
                </w:p>
              </w:tc>
              <w:tc>
                <w:tcPr>
                  <w:tcW w:w="2186" w:type="dxa"/>
                </w:tcPr>
                <w:p w14:paraId="60793FB8" w14:textId="4FB50C27" w:rsidR="002C6DE1" w:rsidRPr="00924D14" w:rsidRDefault="00814A1F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814A1F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44.011534dB</w:t>
                  </w:r>
                </w:p>
              </w:tc>
              <w:tc>
                <w:tcPr>
                  <w:tcW w:w="2186" w:type="dxa"/>
                </w:tcPr>
                <w:p w14:paraId="268E4E1C" w14:textId="3A16A348" w:rsidR="002C6DE1" w:rsidRPr="00924D14" w:rsidRDefault="002C6DE1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2C6DE1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33.965691dB</w:t>
                  </w:r>
                </w:p>
              </w:tc>
            </w:tr>
            <w:tr w:rsidR="002C6DE1" w:rsidRPr="00256D8E" w14:paraId="0B8C25FC" w14:textId="77777777" w:rsidTr="00262EC7">
              <w:tc>
                <w:tcPr>
                  <w:tcW w:w="2274" w:type="dxa"/>
                </w:tcPr>
                <w:p w14:paraId="27B6D895" w14:textId="77777777" w:rsidR="002C6DE1" w:rsidRPr="00924D14" w:rsidRDefault="002C6DE1" w:rsidP="002C6DE1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10k</w:t>
                  </w:r>
                </w:p>
              </w:tc>
              <w:tc>
                <w:tcPr>
                  <w:tcW w:w="2210" w:type="dxa"/>
                </w:tcPr>
                <w:p w14:paraId="2C9F8719" w14:textId="27C1B420" w:rsidR="002C6DE1" w:rsidRPr="00924D14" w:rsidRDefault="00C4346E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C4346E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4.6265915dB</w:t>
                  </w:r>
                </w:p>
              </w:tc>
              <w:tc>
                <w:tcPr>
                  <w:tcW w:w="2186" w:type="dxa"/>
                </w:tcPr>
                <w:p w14:paraId="7F0EA20B" w14:textId="4DE03758" w:rsidR="002C6DE1" w:rsidRPr="00924D14" w:rsidRDefault="00814A1F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814A1F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44.620692dB</w:t>
                  </w:r>
                </w:p>
              </w:tc>
              <w:tc>
                <w:tcPr>
                  <w:tcW w:w="2186" w:type="dxa"/>
                </w:tcPr>
                <w:p w14:paraId="6F6B89A3" w14:textId="1EC10053" w:rsidR="002C6DE1" w:rsidRPr="00924D14" w:rsidRDefault="002C6DE1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2C6DE1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34.20056dB</w:t>
                  </w:r>
                </w:p>
              </w:tc>
            </w:tr>
            <w:tr w:rsidR="002C6DE1" w:rsidRPr="00256D8E" w14:paraId="0738AB1E" w14:textId="77777777" w:rsidTr="00262EC7">
              <w:tc>
                <w:tcPr>
                  <w:tcW w:w="2274" w:type="dxa"/>
                </w:tcPr>
                <w:p w14:paraId="1A99DA17" w14:textId="77777777" w:rsidR="002C6DE1" w:rsidRPr="00924D14" w:rsidRDefault="002C6DE1" w:rsidP="002C6DE1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30k</w:t>
                  </w:r>
                </w:p>
              </w:tc>
              <w:tc>
                <w:tcPr>
                  <w:tcW w:w="2210" w:type="dxa"/>
                </w:tcPr>
                <w:p w14:paraId="1B5057E9" w14:textId="01E05B06" w:rsidR="002C6DE1" w:rsidRPr="00924D14" w:rsidRDefault="00C4346E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C4346E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4.8185222dB</w:t>
                  </w:r>
                </w:p>
              </w:tc>
              <w:tc>
                <w:tcPr>
                  <w:tcW w:w="2186" w:type="dxa"/>
                </w:tcPr>
                <w:p w14:paraId="744937EB" w14:textId="670B8DE5" w:rsidR="002C6DE1" w:rsidRPr="00924D14" w:rsidRDefault="00814A1F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814A1F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44.817162dB</w:t>
                  </w:r>
                </w:p>
              </w:tc>
              <w:tc>
                <w:tcPr>
                  <w:tcW w:w="2186" w:type="dxa"/>
                </w:tcPr>
                <w:p w14:paraId="37F32E01" w14:textId="4F019C4B" w:rsidR="002C6DE1" w:rsidRPr="00924D14" w:rsidRDefault="002C6DE1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2C6DE1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34.34245dB</w:t>
                  </w:r>
                </w:p>
              </w:tc>
            </w:tr>
            <w:tr w:rsidR="002C6DE1" w:rsidRPr="00256D8E" w14:paraId="62E42511" w14:textId="77777777" w:rsidTr="00262EC7">
              <w:tc>
                <w:tcPr>
                  <w:tcW w:w="2274" w:type="dxa"/>
                </w:tcPr>
                <w:p w14:paraId="24094DB4" w14:textId="77777777" w:rsidR="002C6DE1" w:rsidRPr="00924D14" w:rsidRDefault="002C6DE1" w:rsidP="002C6DE1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50k</w:t>
                  </w:r>
                </w:p>
              </w:tc>
              <w:tc>
                <w:tcPr>
                  <w:tcW w:w="2210" w:type="dxa"/>
                </w:tcPr>
                <w:p w14:paraId="13F6C7E3" w14:textId="6DFB2251" w:rsidR="002C6DE1" w:rsidRPr="00924D14" w:rsidRDefault="00C4346E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C4346E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4.8332754dB</w:t>
                  </w:r>
                </w:p>
              </w:tc>
              <w:tc>
                <w:tcPr>
                  <w:tcW w:w="2186" w:type="dxa"/>
                </w:tcPr>
                <w:p w14:paraId="7D5F0C9A" w14:textId="0F65578B" w:rsidR="002C6DE1" w:rsidRPr="00924D14" w:rsidRDefault="00814A1F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814A1F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44.833275dB</w:t>
                  </w:r>
                </w:p>
              </w:tc>
              <w:tc>
                <w:tcPr>
                  <w:tcW w:w="2186" w:type="dxa"/>
                </w:tcPr>
                <w:p w14:paraId="4273788A" w14:textId="35CA168B" w:rsidR="002C6DE1" w:rsidRPr="00924D14" w:rsidRDefault="002C6DE1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2C6DE1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34.368603dB</w:t>
                  </w:r>
                </w:p>
              </w:tc>
            </w:tr>
            <w:tr w:rsidR="002C6DE1" w:rsidRPr="00256D8E" w14:paraId="5B096762" w14:textId="77777777" w:rsidTr="00262EC7">
              <w:tc>
                <w:tcPr>
                  <w:tcW w:w="2274" w:type="dxa"/>
                </w:tcPr>
                <w:p w14:paraId="67F48210" w14:textId="77777777" w:rsidR="002C6DE1" w:rsidRPr="00924D14" w:rsidRDefault="002C6DE1" w:rsidP="002C6DE1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100k</w:t>
                  </w:r>
                </w:p>
              </w:tc>
              <w:tc>
                <w:tcPr>
                  <w:tcW w:w="2210" w:type="dxa"/>
                </w:tcPr>
                <w:p w14:paraId="2A2E929B" w14:textId="505EB9F7" w:rsidR="002C6DE1" w:rsidRPr="00924D14" w:rsidRDefault="00C4346E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C4346E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4.8399163dB</w:t>
                  </w:r>
                </w:p>
              </w:tc>
              <w:tc>
                <w:tcPr>
                  <w:tcW w:w="2186" w:type="dxa"/>
                </w:tcPr>
                <w:p w14:paraId="57BB0246" w14:textId="3D09E434" w:rsidR="002C6DE1" w:rsidRPr="00924D14" w:rsidRDefault="00814A1F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814A1F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44.839916dB</w:t>
                  </w:r>
                </w:p>
              </w:tc>
              <w:tc>
                <w:tcPr>
                  <w:tcW w:w="2186" w:type="dxa"/>
                </w:tcPr>
                <w:p w14:paraId="3C531996" w14:textId="73F3D763" w:rsidR="002C6DE1" w:rsidRPr="00924D14" w:rsidRDefault="002C6DE1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2C6DE1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34.389207dB</w:t>
                  </w:r>
                </w:p>
              </w:tc>
            </w:tr>
            <w:tr w:rsidR="002C6DE1" w:rsidRPr="00256D8E" w14:paraId="3D226672" w14:textId="77777777" w:rsidTr="00262EC7">
              <w:tc>
                <w:tcPr>
                  <w:tcW w:w="2274" w:type="dxa"/>
                </w:tcPr>
                <w:p w14:paraId="2A63BD67" w14:textId="77777777" w:rsidR="002C6DE1" w:rsidRPr="00924D14" w:rsidRDefault="002C6DE1" w:rsidP="002C6DE1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500k</w:t>
                  </w:r>
                </w:p>
              </w:tc>
              <w:tc>
                <w:tcPr>
                  <w:tcW w:w="2210" w:type="dxa"/>
                </w:tcPr>
                <w:p w14:paraId="4F65E645" w14:textId="0A6DD68B" w:rsidR="002C6DE1" w:rsidRPr="00924D14" w:rsidRDefault="00C4346E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C4346E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4.8388621dB</w:t>
                  </w:r>
                </w:p>
              </w:tc>
              <w:tc>
                <w:tcPr>
                  <w:tcW w:w="2186" w:type="dxa"/>
                </w:tcPr>
                <w:p w14:paraId="133FB458" w14:textId="4A8951C9" w:rsidR="002C6DE1" w:rsidRPr="00924D14" w:rsidRDefault="00814A1F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814A1F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44.838951dB</w:t>
                  </w:r>
                </w:p>
              </w:tc>
              <w:tc>
                <w:tcPr>
                  <w:tcW w:w="2186" w:type="dxa"/>
                </w:tcPr>
                <w:p w14:paraId="0DF64E31" w14:textId="72D6EF74" w:rsidR="002C6DE1" w:rsidRPr="00924D14" w:rsidRDefault="002C6DE1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2C6DE1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34.380321dB</w:t>
                  </w:r>
                </w:p>
              </w:tc>
            </w:tr>
            <w:tr w:rsidR="002C6DE1" w:rsidRPr="00256D8E" w14:paraId="3C31ED4E" w14:textId="77777777" w:rsidTr="00262EC7">
              <w:tc>
                <w:tcPr>
                  <w:tcW w:w="2274" w:type="dxa"/>
                </w:tcPr>
                <w:p w14:paraId="644BA33E" w14:textId="77777777" w:rsidR="002C6DE1" w:rsidRPr="00924D14" w:rsidRDefault="002C6DE1" w:rsidP="002C6DE1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1M</w:t>
                  </w:r>
                </w:p>
              </w:tc>
              <w:tc>
                <w:tcPr>
                  <w:tcW w:w="2210" w:type="dxa"/>
                </w:tcPr>
                <w:p w14:paraId="44C25BAA" w14:textId="60113663" w:rsidR="002C6DE1" w:rsidRPr="00924D14" w:rsidRDefault="00C4346E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C4346E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4.8292406dB</w:t>
                  </w:r>
                </w:p>
              </w:tc>
              <w:tc>
                <w:tcPr>
                  <w:tcW w:w="2186" w:type="dxa"/>
                </w:tcPr>
                <w:p w14:paraId="6F434FF0" w14:textId="76A2FD09" w:rsidR="002C6DE1" w:rsidRPr="00924D14" w:rsidRDefault="00814A1F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814A1F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44.829241dB</w:t>
                  </w:r>
                </w:p>
              </w:tc>
              <w:tc>
                <w:tcPr>
                  <w:tcW w:w="2186" w:type="dxa"/>
                </w:tcPr>
                <w:p w14:paraId="045E9976" w14:textId="736F898D" w:rsidR="002C6DE1" w:rsidRPr="00924D14" w:rsidRDefault="002C6DE1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2C6DE1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34.35278dB</w:t>
                  </w:r>
                </w:p>
              </w:tc>
            </w:tr>
            <w:tr w:rsidR="002C6DE1" w:rsidRPr="00256D8E" w14:paraId="598B8C02" w14:textId="77777777" w:rsidTr="00262EC7">
              <w:tc>
                <w:tcPr>
                  <w:tcW w:w="2274" w:type="dxa"/>
                </w:tcPr>
                <w:p w14:paraId="62698DF8" w14:textId="77777777" w:rsidR="002C6DE1" w:rsidRPr="00924D14" w:rsidRDefault="002C6DE1" w:rsidP="002C6DE1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2M</w:t>
                  </w:r>
                </w:p>
              </w:tc>
              <w:tc>
                <w:tcPr>
                  <w:tcW w:w="2210" w:type="dxa"/>
                </w:tcPr>
                <w:p w14:paraId="06784B9F" w14:textId="15463130" w:rsidR="002C6DE1" w:rsidRPr="00924D14" w:rsidRDefault="00C4346E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C4346E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4.7900938dB</w:t>
                  </w:r>
                </w:p>
              </w:tc>
              <w:tc>
                <w:tcPr>
                  <w:tcW w:w="2186" w:type="dxa"/>
                </w:tcPr>
                <w:p w14:paraId="4FF9D526" w14:textId="222A79CD" w:rsidR="002C6DE1" w:rsidRPr="00924D14" w:rsidRDefault="00814A1F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814A1F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44.790094dB</w:t>
                  </w:r>
                </w:p>
              </w:tc>
              <w:tc>
                <w:tcPr>
                  <w:tcW w:w="2186" w:type="dxa"/>
                </w:tcPr>
                <w:p w14:paraId="3E72EA19" w14:textId="701575DD" w:rsidR="002C6DE1" w:rsidRPr="00924D14" w:rsidRDefault="002C6DE1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2C6DE1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34.298001dB</w:t>
                  </w:r>
                </w:p>
              </w:tc>
            </w:tr>
            <w:tr w:rsidR="002C6DE1" w:rsidRPr="00256D8E" w14:paraId="3A49AF1C" w14:textId="77777777" w:rsidTr="00262EC7">
              <w:tc>
                <w:tcPr>
                  <w:tcW w:w="2274" w:type="dxa"/>
                </w:tcPr>
                <w:p w14:paraId="59871B24" w14:textId="77777777" w:rsidR="002C6DE1" w:rsidRPr="00924D14" w:rsidRDefault="002C6DE1" w:rsidP="002C6DE1">
                  <w:pPr>
                    <w:suppressAutoHyphens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924D14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3M</w:t>
                  </w:r>
                </w:p>
              </w:tc>
              <w:tc>
                <w:tcPr>
                  <w:tcW w:w="2210" w:type="dxa"/>
                </w:tcPr>
                <w:p w14:paraId="2F291BEE" w14:textId="0966376C" w:rsidR="002C6DE1" w:rsidRPr="00924D14" w:rsidRDefault="00C4346E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C4346E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4.7195006dB</w:t>
                  </w:r>
                </w:p>
              </w:tc>
              <w:tc>
                <w:tcPr>
                  <w:tcW w:w="2186" w:type="dxa"/>
                </w:tcPr>
                <w:p w14:paraId="572149DC" w14:textId="2640F8F7" w:rsidR="002C6DE1" w:rsidRPr="00924D14" w:rsidRDefault="00814A1F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814A1F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44.722819dB</w:t>
                  </w:r>
                </w:p>
              </w:tc>
              <w:tc>
                <w:tcPr>
                  <w:tcW w:w="2186" w:type="dxa"/>
                </w:tcPr>
                <w:p w14:paraId="331B52F1" w14:textId="50B1F13B" w:rsidR="002C6DE1" w:rsidRPr="00924D14" w:rsidRDefault="002C6DE1" w:rsidP="002C6DE1">
                  <w:pPr>
                    <w:suppressAutoHyphens/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</w:pPr>
                  <w:r w:rsidRPr="002C6DE1">
                    <w:rPr>
                      <w:rFonts w:ascii="Times New Roman" w:eastAsia="Calibri" w:hAnsi="Times New Roman" w:cs="Times New Roman"/>
                      <w:b/>
                      <w:sz w:val="24"/>
                      <w:szCs w:val="24"/>
                    </w:rPr>
                    <w:t>34.239093dB</w:t>
                  </w:r>
                </w:p>
              </w:tc>
            </w:tr>
          </w:tbl>
          <w:p w14:paraId="3773DA92" w14:textId="77777777" w:rsidR="007B77AD" w:rsidRPr="00256D8E" w:rsidRDefault="007B77AD" w:rsidP="00CA51D2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DE29753" w14:textId="2373F3CE" w:rsidR="007B77AD" w:rsidRPr="00256D8E" w:rsidRDefault="007B77AD" w:rsidP="00924D14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321DFA0" w14:textId="6628F0B0" w:rsidR="00EE59A2" w:rsidRPr="00256D8E" w:rsidRDefault="00EE59A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BB2703" w:rsidRPr="00256D8E" w14:paraId="2054621B" w14:textId="77777777" w:rsidTr="00A25C5E">
        <w:tc>
          <w:tcPr>
            <w:tcW w:w="9782" w:type="dxa"/>
          </w:tcPr>
          <w:p w14:paraId="4F08D15B" w14:textId="2A4018A2" w:rsidR="00E07797" w:rsidRPr="00256D8E" w:rsidRDefault="00BB270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 xml:space="preserve">Calculation: </w:t>
            </w:r>
          </w:p>
        </w:tc>
      </w:tr>
      <w:tr w:rsidR="00BB2703" w:rsidRPr="00256D8E" w14:paraId="0A42CF19" w14:textId="77777777" w:rsidTr="00A25C5E">
        <w:tc>
          <w:tcPr>
            <w:tcW w:w="9782" w:type="dxa"/>
          </w:tcPr>
          <w:p w14:paraId="6C8DDB96" w14:textId="77777777" w:rsidR="00E07797" w:rsidRPr="00256D8E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92DF7A4" w14:textId="77777777" w:rsidR="00E07797" w:rsidRPr="00256D8E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38202A8" w14:textId="4838F6E6" w:rsidR="00E07797" w:rsidRDefault="009E5EB0" w:rsidP="003F09DD">
            <w:pPr>
              <w:autoSpaceDE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CD0B34" wp14:editId="4333AFCB">
                  <wp:extent cx="4916170" cy="81724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170" cy="817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4A9C6" w14:textId="40967BD3" w:rsidR="009E5EB0" w:rsidRPr="00256D8E" w:rsidRDefault="009E5EB0" w:rsidP="003F09DD">
            <w:pPr>
              <w:autoSpaceDE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192EC2" wp14:editId="55B11288">
                  <wp:extent cx="6800850" cy="27527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54555"/>
                          <a:stretch/>
                        </pic:blipFill>
                        <pic:spPr bwMode="auto">
                          <a:xfrm>
                            <a:off x="0" y="0"/>
                            <a:ext cx="6800850" cy="2752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ACA3B8" w14:textId="77777777" w:rsidR="00E07797" w:rsidRPr="00256D8E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311CEFD" w14:textId="77777777" w:rsidR="00E07797" w:rsidRPr="00256D8E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D3EB792" w14:textId="77777777" w:rsidR="00E07797" w:rsidRPr="00256D8E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2A1538F4" w14:textId="77777777" w:rsidR="00E07797" w:rsidRPr="00256D8E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0B36A51C" w14:textId="77777777" w:rsidR="00E07797" w:rsidRPr="00256D8E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4A68ED0D" w14:textId="77777777" w:rsidR="00E07797" w:rsidRPr="00256D8E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03E3E18E" w14:textId="77777777" w:rsidR="00E07797" w:rsidRPr="00256D8E" w:rsidRDefault="00E07797" w:rsidP="003F09DD">
            <w:pPr>
              <w:autoSpaceDE w:val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24206802" w14:textId="77777777" w:rsidR="00BB2703" w:rsidRPr="00256D8E" w:rsidRDefault="00BB2703" w:rsidP="00F4376C">
            <w:pPr>
              <w:autoSpaceDE w:val="0"/>
              <w:jc w:val="center"/>
              <w:rPr>
                <w:rFonts w:ascii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F856B1E" w14:textId="77777777" w:rsidR="00486834" w:rsidRPr="00256D8E" w:rsidRDefault="00486834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497553" w:rsidRPr="00256D8E" w14:paraId="192D51F4" w14:textId="77777777" w:rsidTr="00A940EA">
        <w:tc>
          <w:tcPr>
            <w:tcW w:w="9914" w:type="dxa"/>
          </w:tcPr>
          <w:p w14:paraId="43A12C4D" w14:textId="172EA1F3" w:rsidR="00497553" w:rsidRPr="00256D8E" w:rsidRDefault="00497553" w:rsidP="00D6730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Waveform</w:t>
            </w:r>
          </w:p>
        </w:tc>
      </w:tr>
      <w:tr w:rsidR="00497553" w:rsidRPr="00256D8E" w14:paraId="12A93333" w14:textId="77777777" w:rsidTr="00A940EA">
        <w:tc>
          <w:tcPr>
            <w:tcW w:w="9914" w:type="dxa"/>
          </w:tcPr>
          <w:p w14:paraId="5698D1CB" w14:textId="3473A61D" w:rsidR="00861D21" w:rsidRPr="00256D8E" w:rsidRDefault="00861D21" w:rsidP="00F4376C">
            <w:pPr>
              <w:pStyle w:val="ListParagraph"/>
              <w:autoSpaceDE w:val="0"/>
              <w:spacing w:line="100" w:lineRule="atLeast"/>
              <w:ind w:left="10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E49F001" w14:textId="29D0D68B" w:rsidR="00F267A8" w:rsidRDefault="00DF7E8C" w:rsidP="00AD7207">
            <w:pPr>
              <w:autoSpaceDE w:val="0"/>
              <w:spacing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672A31" wp14:editId="21CA651B">
                  <wp:extent cx="5731510" cy="322262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35DE0" w14:textId="3CE18C81" w:rsidR="00DF7E8C" w:rsidRPr="00256D8E" w:rsidRDefault="00DF7E8C" w:rsidP="00AD7207">
            <w:pPr>
              <w:autoSpaceDE w:val="0"/>
              <w:spacing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D80EE6" wp14:editId="02C065D3">
                  <wp:extent cx="5731510" cy="322262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A4D02" w14:textId="7419D8B5" w:rsidR="00861D21" w:rsidRPr="00256D8E" w:rsidRDefault="00861D21" w:rsidP="00F4376C">
            <w:pPr>
              <w:tabs>
                <w:tab w:val="left" w:pos="1796"/>
              </w:tabs>
              <w:autoSpaceDE w:val="0"/>
              <w:spacing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C6541FC" w14:textId="77777777" w:rsidR="00497553" w:rsidRPr="00256D8E" w:rsidRDefault="00497553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F061A3" w:rsidRPr="00256D8E" w14:paraId="5A0C043E" w14:textId="77777777" w:rsidTr="00A940EA">
        <w:tc>
          <w:tcPr>
            <w:tcW w:w="9914" w:type="dxa"/>
          </w:tcPr>
          <w:p w14:paraId="28CCF627" w14:textId="2F6DBEF0" w:rsidR="00F061A3" w:rsidRPr="00256D8E" w:rsidRDefault="00F061A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F061A3" w:rsidRPr="00256D8E" w14:paraId="1F3A1967" w14:textId="77777777" w:rsidTr="00A940EA">
        <w:tc>
          <w:tcPr>
            <w:tcW w:w="9914" w:type="dxa"/>
          </w:tcPr>
          <w:p w14:paraId="4AF05E65" w14:textId="322A8F0A" w:rsidR="00F061A3" w:rsidRDefault="00924D14" w:rsidP="00924D14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Explain the difference between Cascade and </w:t>
            </w:r>
            <w:proofErr w:type="spellStart"/>
            <w:r w:rsidRPr="00256D8E">
              <w:rPr>
                <w:rFonts w:ascii="Times New Roman" w:hAnsi="Times New Roman" w:cs="Times New Roman"/>
                <w:iCs/>
                <w:sz w:val="24"/>
                <w:szCs w:val="24"/>
              </w:rPr>
              <w:t>Cascode</w:t>
            </w:r>
            <w:proofErr w:type="spellEnd"/>
            <w:r w:rsidRPr="00256D8E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Amplifier</w:t>
            </w:r>
          </w:p>
          <w:p w14:paraId="25BE535E" w14:textId="040519CD" w:rsidR="00D215C7" w:rsidRPr="00D215C7" w:rsidRDefault="009E5EB0" w:rsidP="00D215C7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BB8299" wp14:editId="523BE393">
                  <wp:extent cx="6800850" cy="338074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44187"/>
                          <a:stretch/>
                        </pic:blipFill>
                        <pic:spPr bwMode="auto">
                          <a:xfrm>
                            <a:off x="0" y="0"/>
                            <a:ext cx="6800850" cy="3380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BDD994" w14:textId="77777777" w:rsidR="00924D14" w:rsidRDefault="00924D14" w:rsidP="00924D14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iCs/>
                <w:sz w:val="24"/>
                <w:szCs w:val="24"/>
              </w:rPr>
              <w:t>Applications of Cascode Amplifier (Min 2 Application)</w:t>
            </w:r>
          </w:p>
          <w:p w14:paraId="42D80CD9" w14:textId="4CA0E7B5" w:rsidR="00D215C7" w:rsidRPr="00D215C7" w:rsidRDefault="009E5EB0" w:rsidP="00D215C7">
            <w:pPr>
              <w:jc w:val="both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color w:val="222222"/>
              </w:rPr>
              <w:t>1)</w:t>
            </w:r>
            <w:r w:rsidR="00D215C7" w:rsidRPr="00D215C7">
              <w:rPr>
                <w:rFonts w:ascii="Arial" w:hAnsi="Arial" w:cs="Arial"/>
                <w:color w:val="222222"/>
              </w:rPr>
              <w:t>RF tuners</w:t>
            </w:r>
          </w:p>
          <w:p w14:paraId="48C3EBCE" w14:textId="58E71638" w:rsidR="00D215C7" w:rsidRPr="00D215C7" w:rsidRDefault="009E5EB0" w:rsidP="00D215C7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2)</w:t>
            </w:r>
            <w:r w:rsidR="00D215C7">
              <w:rPr>
                <w:rFonts w:ascii="Arial" w:hAnsi="Arial" w:cs="Arial"/>
                <w:color w:val="202124"/>
                <w:shd w:val="clear" w:color="auto" w:fill="FFFFFF"/>
              </w:rPr>
              <w:t>V</w:t>
            </w:r>
            <w:r w:rsidR="00D215C7">
              <w:rPr>
                <w:rFonts w:ascii="Arial" w:hAnsi="Arial" w:cs="Arial"/>
                <w:color w:val="202124"/>
                <w:shd w:val="clear" w:color="auto" w:fill="FFFFFF"/>
              </w:rPr>
              <w:t>acuum tubes.</w:t>
            </w:r>
          </w:p>
        </w:tc>
      </w:tr>
    </w:tbl>
    <w:p w14:paraId="5273D014" w14:textId="77777777" w:rsidR="00AA1F5A" w:rsidRPr="00256D8E" w:rsidRDefault="00AA1F5A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AA1F5A" w:rsidRPr="00256D8E" w14:paraId="34CDE469" w14:textId="77777777" w:rsidTr="00A940EA">
        <w:tc>
          <w:tcPr>
            <w:tcW w:w="9914" w:type="dxa"/>
          </w:tcPr>
          <w:p w14:paraId="7A33EB11" w14:textId="75FACF42" w:rsidR="00AA1F5A" w:rsidRPr="00256D8E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Conclusion:</w:t>
            </w:r>
          </w:p>
        </w:tc>
      </w:tr>
      <w:tr w:rsidR="00AA1F5A" w:rsidRPr="00256D8E" w14:paraId="74DD4D6A" w14:textId="77777777" w:rsidTr="00A940EA">
        <w:tc>
          <w:tcPr>
            <w:tcW w:w="9914" w:type="dxa"/>
          </w:tcPr>
          <w:p w14:paraId="0F1ECCCA" w14:textId="0C5E793E" w:rsidR="00AA1F5A" w:rsidRDefault="00D215C7" w:rsidP="00AA1F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We studied </w:t>
            </w:r>
            <w:r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frequency response of a </w:t>
            </w:r>
            <w:proofErr w:type="spellStart"/>
            <w:r w:rsidRPr="00256D8E">
              <w:rPr>
                <w:rFonts w:ascii="Times New Roman" w:hAnsi="Times New Roman" w:cs="Times New Roman"/>
                <w:sz w:val="24"/>
                <w:szCs w:val="24"/>
              </w:rPr>
              <w:t>Cascode</w:t>
            </w:r>
            <w:proofErr w:type="spellEnd"/>
            <w:r w:rsidRPr="00256D8E">
              <w:rPr>
                <w:rFonts w:ascii="Times New Roman" w:hAnsi="Times New Roman" w:cs="Times New Roman"/>
                <w:sz w:val="24"/>
                <w:szCs w:val="24"/>
              </w:rPr>
              <w:t xml:space="preserve"> amplifier.</w:t>
            </w:r>
          </w:p>
          <w:p w14:paraId="1F5DF71F" w14:textId="1B13B3EB" w:rsidR="00D215C7" w:rsidRDefault="00D215C7" w:rsidP="00D215C7">
            <w:pPr>
              <w:shd w:val="clear" w:color="auto" w:fill="FFFFFF"/>
              <w:tabs>
                <w:tab w:val="left" w:pos="33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And Calculated </w:t>
            </w:r>
            <w:r w:rsidRPr="00D215C7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gramStart"/>
            <w:r w:rsidRPr="00D215C7">
              <w:rPr>
                <w:rFonts w:ascii="Times New Roman" w:hAnsi="Times New Roman" w:cs="Times New Roman"/>
                <w:sz w:val="24"/>
                <w:szCs w:val="24"/>
              </w:rPr>
              <w:t>gain ,</w:t>
            </w:r>
            <w:proofErr w:type="gramEnd"/>
            <w:r w:rsidRPr="00D215C7">
              <w:rPr>
                <w:rFonts w:ascii="Times New Roman" w:hAnsi="Times New Roman" w:cs="Times New Roman"/>
                <w:sz w:val="24"/>
                <w:szCs w:val="24"/>
              </w:rPr>
              <w:t xml:space="preserve"> Individual stage gain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6D8E">
              <w:rPr>
                <w:rFonts w:ascii="Times New Roman" w:hAnsi="Times New Roman" w:cs="Times New Roman"/>
                <w:sz w:val="24"/>
                <w:szCs w:val="24"/>
              </w:rPr>
              <w:t>lower cut off frequency, higher cut off frequency and bandwidth from frequency response.</w:t>
            </w:r>
          </w:p>
          <w:p w14:paraId="451940F2" w14:textId="220129A6" w:rsidR="00D215C7" w:rsidRPr="00256D8E" w:rsidRDefault="00D215C7" w:rsidP="00AA1F5A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Found out that </w:t>
            </w:r>
            <w:r w:rsidRPr="00256D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of multistage amplifiers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are needed </w:t>
            </w:r>
            <w:r w:rsidRPr="00256D8E">
              <w:rPr>
                <w:rFonts w:ascii="Times New Roman" w:eastAsia="Times New Roman" w:hAnsi="Times New Roman" w:cs="Times New Roman"/>
                <w:sz w:val="24"/>
                <w:szCs w:val="24"/>
              </w:rPr>
              <w:t>for strengthening the signal</w:t>
            </w:r>
          </w:p>
        </w:tc>
      </w:tr>
    </w:tbl>
    <w:p w14:paraId="74A3FB6D" w14:textId="77777777" w:rsidR="003F09DD" w:rsidRPr="00256D8E" w:rsidRDefault="003F09DD" w:rsidP="003F09DD">
      <w:pPr>
        <w:spacing w:after="0" w:line="240" w:lineRule="auto"/>
        <w:jc w:val="both"/>
        <w:rPr>
          <w:rFonts w:ascii="Times New Roman" w:hAnsi="Times New Roman" w:cs="Times New Roman"/>
          <w:b/>
          <w:iCs/>
          <w:sz w:val="24"/>
          <w:szCs w:val="24"/>
        </w:rPr>
      </w:pPr>
    </w:p>
    <w:tbl>
      <w:tblPr>
        <w:tblStyle w:val="TableGrid"/>
        <w:tblW w:w="0" w:type="auto"/>
        <w:tblInd w:w="5070" w:type="dxa"/>
        <w:tblLook w:val="04A0" w:firstRow="1" w:lastRow="0" w:firstColumn="1" w:lastColumn="0" w:noHBand="0" w:noVBand="1"/>
      </w:tblPr>
      <w:tblGrid>
        <w:gridCol w:w="4758"/>
      </w:tblGrid>
      <w:tr w:rsidR="00AA1F5A" w:rsidRPr="00256D8E" w14:paraId="38D4CC51" w14:textId="77777777" w:rsidTr="00A940EA">
        <w:tc>
          <w:tcPr>
            <w:tcW w:w="4758" w:type="dxa"/>
          </w:tcPr>
          <w:p w14:paraId="02894BA1" w14:textId="77777777" w:rsidR="00AA1F5A" w:rsidRPr="00256D8E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3BE4985D" w14:textId="77777777" w:rsidR="00AA1F5A" w:rsidRPr="00256D8E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7D54C9F6" w14:textId="4BB60DE9" w:rsidR="00AA1F5A" w:rsidRPr="00256D8E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256D8E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1E29DD5B" w14:textId="77777777" w:rsidR="00486834" w:rsidRPr="00256D8E" w:rsidRDefault="00486834" w:rsidP="003F09D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sectPr w:rsidR="00486834" w:rsidRPr="00256D8E" w:rsidSect="00D851F1">
      <w:headerReference w:type="default" r:id="rId18"/>
      <w:footerReference w:type="default" r:id="rId19"/>
      <w:pgSz w:w="12240" w:h="15840"/>
      <w:pgMar w:top="1530" w:right="90" w:bottom="1440" w:left="144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A33D93" w14:textId="77777777" w:rsidR="00894E2A" w:rsidRDefault="00894E2A" w:rsidP="001F0663">
      <w:pPr>
        <w:spacing w:after="0" w:line="240" w:lineRule="auto"/>
      </w:pPr>
      <w:r>
        <w:separator/>
      </w:r>
    </w:p>
  </w:endnote>
  <w:endnote w:type="continuationSeparator" w:id="0">
    <w:p w14:paraId="31143873" w14:textId="77777777" w:rsidR="00894E2A" w:rsidRDefault="00894E2A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E5C320" w14:textId="77777777" w:rsidR="002A50A1" w:rsidRDefault="002A50A1"/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39731A" w:rsidRPr="007570AC" w14:paraId="7EC0880B" w14:textId="77777777" w:rsidTr="00A25C5E">
      <w:tc>
        <w:tcPr>
          <w:tcW w:w="3544" w:type="dxa"/>
        </w:tcPr>
        <w:p w14:paraId="557B72DF" w14:textId="42C2DCEB" w:rsidR="0039731A" w:rsidRPr="0039731A" w:rsidRDefault="0039731A" w:rsidP="0039731A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39731A">
            <w:rPr>
              <w:rFonts w:ascii="Times New Roman" w:hAnsi="Times New Roman"/>
              <w:sz w:val="20"/>
              <w:szCs w:val="20"/>
            </w:rPr>
            <w:t>Electronic Circuits Analysis and Design</w:t>
          </w:r>
        </w:p>
      </w:tc>
      <w:tc>
        <w:tcPr>
          <w:tcW w:w="3969" w:type="dxa"/>
        </w:tcPr>
        <w:p w14:paraId="7BF2C374" w14:textId="0AF4615A" w:rsidR="0039731A" w:rsidRPr="007570AC" w:rsidRDefault="0039731A" w:rsidP="0039731A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7570AC">
            <w:rPr>
              <w:rFonts w:ascii="Times New Roman" w:hAnsi="Times New Roman" w:cs="Times New Roman"/>
              <w:sz w:val="20"/>
              <w:szCs w:val="20"/>
            </w:rPr>
            <w:t xml:space="preserve">Semester: </w:t>
          </w:r>
          <w:r>
            <w:rPr>
              <w:rFonts w:ascii="Times New Roman" w:hAnsi="Times New Roman" w:cs="Times New Roman"/>
              <w:sz w:val="20"/>
              <w:szCs w:val="20"/>
            </w:rPr>
            <w:t>IV</w:t>
          </w:r>
        </w:p>
      </w:tc>
      <w:tc>
        <w:tcPr>
          <w:tcW w:w="3403" w:type="dxa"/>
        </w:tcPr>
        <w:p w14:paraId="2B412F4E" w14:textId="77777777" w:rsidR="0039731A" w:rsidRPr="007570AC" w:rsidRDefault="0039731A" w:rsidP="002A50A1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7570AC">
            <w:rPr>
              <w:rFonts w:ascii="Times New Roman" w:hAnsi="Times New Roman" w:cs="Times New Roman"/>
              <w:sz w:val="20"/>
              <w:szCs w:val="20"/>
            </w:rPr>
            <w:t>Academic Year: 2020-21</w:t>
          </w:r>
        </w:p>
      </w:tc>
    </w:tr>
    <w:tr w:rsidR="0039731A" w:rsidRPr="007570AC" w14:paraId="41C47D61" w14:textId="77777777" w:rsidTr="00A25C5E">
      <w:tc>
        <w:tcPr>
          <w:tcW w:w="3544" w:type="dxa"/>
        </w:tcPr>
        <w:p w14:paraId="3B2FFD7D" w14:textId="49BF162F" w:rsidR="0039731A" w:rsidRPr="0039731A" w:rsidRDefault="0039731A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3B1C890A" w14:textId="77777777" w:rsidR="0039731A" w:rsidRPr="007570AC" w:rsidRDefault="0039731A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50C21C4C" w14:textId="5C4769F3" w:rsidR="0039731A" w:rsidRPr="007570AC" w:rsidRDefault="0039731A" w:rsidP="00A25C5E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A0AD00D" w14:textId="601736F4" w:rsidR="002A50A1" w:rsidRDefault="002A50A1" w:rsidP="00B45203">
    <w:pPr>
      <w:pStyle w:val="Footer"/>
      <w:ind w:left="-1440"/>
      <w:jc w:val="center"/>
    </w:pPr>
  </w:p>
  <w:p w14:paraId="7BDC4614" w14:textId="75A41F2E" w:rsidR="002A50A1" w:rsidRDefault="002A50A1" w:rsidP="00D851F1">
    <w:pPr>
      <w:pStyle w:val="Footer"/>
      <w:ind w:left="-144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F39926" w14:textId="77777777" w:rsidR="00894E2A" w:rsidRDefault="00894E2A" w:rsidP="001F0663">
      <w:pPr>
        <w:spacing w:after="0" w:line="240" w:lineRule="auto"/>
      </w:pPr>
      <w:r>
        <w:separator/>
      </w:r>
    </w:p>
  </w:footnote>
  <w:footnote w:type="continuationSeparator" w:id="0">
    <w:p w14:paraId="531A026F" w14:textId="77777777" w:rsidR="00894E2A" w:rsidRDefault="00894E2A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3CA2E" w14:textId="77777777" w:rsidR="002A50A1" w:rsidRDefault="002A50A1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2A50A1" w14:paraId="74AD5CF6" w14:textId="77777777" w:rsidTr="00A25C5E">
      <w:trPr>
        <w:trHeight w:val="907"/>
      </w:trPr>
      <w:tc>
        <w:tcPr>
          <w:tcW w:w="3572" w:type="dxa"/>
          <w:hideMark/>
        </w:tcPr>
        <w:p w14:paraId="09A2347E" w14:textId="2C134F66" w:rsidR="002A50A1" w:rsidRDefault="002A50A1" w:rsidP="00A25C5E">
          <w:pPr>
            <w:pStyle w:val="Header"/>
            <w:ind w:firstLine="258"/>
          </w:pPr>
          <w:bookmarkStart w:id="0" w:name="_Hlk45647752"/>
          <w:r>
            <w:rPr>
              <w:noProof/>
            </w:rPr>
            <w:drawing>
              <wp:inline distT="0" distB="0" distL="0" distR="0" wp14:anchorId="36AAB0C6" wp14:editId="1595BA28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2EC47461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41B18654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(A Constituent College of Somaiya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University)</w:t>
          </w:r>
        </w:p>
        <w:p w14:paraId="527B1D3B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  <w:hideMark/>
        </w:tcPr>
        <w:p w14:paraId="581D3CAB" w14:textId="11F076F6" w:rsidR="002A50A1" w:rsidRDefault="002A50A1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4D4C77F1" wp14:editId="5AE8040E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6A258FB8" w14:textId="77777777" w:rsidR="002A50A1" w:rsidRDefault="002A50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Arial" w:hAnsi="Arial" w:cs="Arial"/>
        <w:b/>
        <w:bCs/>
        <w:sz w:val="24"/>
        <w:szCs w:val="24"/>
      </w:r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9C1377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5E66C8E"/>
    <w:multiLevelType w:val="hybridMultilevel"/>
    <w:tmpl w:val="078604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5F0B0B"/>
    <w:multiLevelType w:val="hybridMultilevel"/>
    <w:tmpl w:val="913C54DE"/>
    <w:lvl w:ilvl="0" w:tplc="55D8B2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AB875FC"/>
    <w:multiLevelType w:val="hybridMultilevel"/>
    <w:tmpl w:val="80AE0618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F56942"/>
    <w:multiLevelType w:val="hybridMultilevel"/>
    <w:tmpl w:val="717C1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0A2D15"/>
    <w:multiLevelType w:val="hybridMultilevel"/>
    <w:tmpl w:val="9AB47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661FCE"/>
    <w:multiLevelType w:val="hybridMultilevel"/>
    <w:tmpl w:val="5C98A6FE"/>
    <w:lvl w:ilvl="0" w:tplc="B522535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3066E0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5CA49C2"/>
    <w:multiLevelType w:val="hybridMultilevel"/>
    <w:tmpl w:val="AE48ADF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463D4552"/>
    <w:multiLevelType w:val="hybridMultilevel"/>
    <w:tmpl w:val="44AE250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5A1DC2"/>
    <w:multiLevelType w:val="hybridMultilevel"/>
    <w:tmpl w:val="23C23228"/>
    <w:lvl w:ilvl="0" w:tplc="E41232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4BA00D3"/>
    <w:multiLevelType w:val="hybridMultilevel"/>
    <w:tmpl w:val="23C23228"/>
    <w:lvl w:ilvl="0" w:tplc="E41232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6BC1055"/>
    <w:multiLevelType w:val="hybridMultilevel"/>
    <w:tmpl w:val="7AF0A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146D98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587CEE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8" w15:restartNumberingAfterBreak="0">
    <w:nsid w:val="7ADF0630"/>
    <w:multiLevelType w:val="hybridMultilevel"/>
    <w:tmpl w:val="AB3465B2"/>
    <w:lvl w:ilvl="0" w:tplc="583EC90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9"/>
  </w:num>
  <w:num w:numId="3">
    <w:abstractNumId w:val="27"/>
  </w:num>
  <w:num w:numId="4">
    <w:abstractNumId w:val="11"/>
  </w:num>
  <w:num w:numId="5">
    <w:abstractNumId w:val="13"/>
  </w:num>
  <w:num w:numId="6">
    <w:abstractNumId w:val="0"/>
    <w:lvlOverride w:ilvl="0">
      <w:startOverride w:val="1"/>
    </w:lvlOverride>
  </w:num>
  <w:num w:numId="7">
    <w:abstractNumId w:val="1"/>
  </w:num>
  <w:num w:numId="8">
    <w:abstractNumId w:val="3"/>
  </w:num>
  <w:num w:numId="9">
    <w:abstractNumId w:val="4"/>
  </w:num>
  <w:num w:numId="10">
    <w:abstractNumId w:val="14"/>
  </w:num>
  <w:num w:numId="11">
    <w:abstractNumId w:val="12"/>
  </w:num>
  <w:num w:numId="12">
    <w:abstractNumId w:val="10"/>
  </w:num>
  <w:num w:numId="13">
    <w:abstractNumId w:val="21"/>
  </w:num>
  <w:num w:numId="14">
    <w:abstractNumId w:val="2"/>
  </w:num>
  <w:num w:numId="15">
    <w:abstractNumId w:val="16"/>
  </w:num>
  <w:num w:numId="16">
    <w:abstractNumId w:val="26"/>
  </w:num>
  <w:num w:numId="17">
    <w:abstractNumId w:val="28"/>
  </w:num>
  <w:num w:numId="18">
    <w:abstractNumId w:val="7"/>
  </w:num>
  <w:num w:numId="19">
    <w:abstractNumId w:val="18"/>
  </w:num>
  <w:num w:numId="20">
    <w:abstractNumId w:val="5"/>
  </w:num>
  <w:num w:numId="21">
    <w:abstractNumId w:val="25"/>
  </w:num>
  <w:num w:numId="22">
    <w:abstractNumId w:val="19"/>
  </w:num>
  <w:num w:numId="23">
    <w:abstractNumId w:val="20"/>
  </w:num>
  <w:num w:numId="24">
    <w:abstractNumId w:val="24"/>
  </w:num>
  <w:num w:numId="25">
    <w:abstractNumId w:val="8"/>
  </w:num>
  <w:num w:numId="26">
    <w:abstractNumId w:val="23"/>
  </w:num>
  <w:num w:numId="27">
    <w:abstractNumId w:val="15"/>
  </w:num>
  <w:num w:numId="28">
    <w:abstractNumId w:val="6"/>
  </w:num>
  <w:num w:numId="29">
    <w:abstractNumId w:val="17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FB3"/>
    <w:rsid w:val="0001388A"/>
    <w:rsid w:val="00032372"/>
    <w:rsid w:val="00041445"/>
    <w:rsid w:val="00042944"/>
    <w:rsid w:val="00061C67"/>
    <w:rsid w:val="00082E39"/>
    <w:rsid w:val="000970A8"/>
    <w:rsid w:val="000B0D21"/>
    <w:rsid w:val="000B1195"/>
    <w:rsid w:val="000D4A0C"/>
    <w:rsid w:val="00114FC0"/>
    <w:rsid w:val="0014175F"/>
    <w:rsid w:val="00141CF0"/>
    <w:rsid w:val="001929D0"/>
    <w:rsid w:val="001B5557"/>
    <w:rsid w:val="001C14C7"/>
    <w:rsid w:val="001D6337"/>
    <w:rsid w:val="001E1C6B"/>
    <w:rsid w:val="001F0663"/>
    <w:rsid w:val="002040B3"/>
    <w:rsid w:val="002066B3"/>
    <w:rsid w:val="002121AB"/>
    <w:rsid w:val="00256D61"/>
    <w:rsid w:val="00256D8E"/>
    <w:rsid w:val="002915D6"/>
    <w:rsid w:val="002A50A1"/>
    <w:rsid w:val="002C6DE1"/>
    <w:rsid w:val="00312C08"/>
    <w:rsid w:val="00323EE9"/>
    <w:rsid w:val="003374FC"/>
    <w:rsid w:val="00364C90"/>
    <w:rsid w:val="0039731A"/>
    <w:rsid w:val="003B204E"/>
    <w:rsid w:val="003B7A9A"/>
    <w:rsid w:val="003D3F4A"/>
    <w:rsid w:val="003F09DD"/>
    <w:rsid w:val="0041550D"/>
    <w:rsid w:val="00415574"/>
    <w:rsid w:val="00471C7D"/>
    <w:rsid w:val="00486834"/>
    <w:rsid w:val="00497553"/>
    <w:rsid w:val="004A4172"/>
    <w:rsid w:val="004E204E"/>
    <w:rsid w:val="00502246"/>
    <w:rsid w:val="00543591"/>
    <w:rsid w:val="005B0348"/>
    <w:rsid w:val="006249D0"/>
    <w:rsid w:val="00651621"/>
    <w:rsid w:val="006855F7"/>
    <w:rsid w:val="00686E52"/>
    <w:rsid w:val="00693133"/>
    <w:rsid w:val="006D651E"/>
    <w:rsid w:val="00700A17"/>
    <w:rsid w:val="00734C04"/>
    <w:rsid w:val="007609F2"/>
    <w:rsid w:val="00766B9D"/>
    <w:rsid w:val="00796CC5"/>
    <w:rsid w:val="007B77AD"/>
    <w:rsid w:val="007D0B10"/>
    <w:rsid w:val="00814442"/>
    <w:rsid w:val="00814A1F"/>
    <w:rsid w:val="00817323"/>
    <w:rsid w:val="00817B28"/>
    <w:rsid w:val="0083020D"/>
    <w:rsid w:val="00861D21"/>
    <w:rsid w:val="00862904"/>
    <w:rsid w:val="00894E2A"/>
    <w:rsid w:val="008B20EA"/>
    <w:rsid w:val="008C2AA7"/>
    <w:rsid w:val="008E7DC4"/>
    <w:rsid w:val="00904614"/>
    <w:rsid w:val="00906420"/>
    <w:rsid w:val="00913965"/>
    <w:rsid w:val="00924D14"/>
    <w:rsid w:val="0096615C"/>
    <w:rsid w:val="009742D2"/>
    <w:rsid w:val="00975FF2"/>
    <w:rsid w:val="009A4D77"/>
    <w:rsid w:val="009B12BD"/>
    <w:rsid w:val="009E5EB0"/>
    <w:rsid w:val="00A00E0D"/>
    <w:rsid w:val="00A1678F"/>
    <w:rsid w:val="00A17749"/>
    <w:rsid w:val="00A25C5E"/>
    <w:rsid w:val="00A77F79"/>
    <w:rsid w:val="00A83FB3"/>
    <w:rsid w:val="00A940EA"/>
    <w:rsid w:val="00AA0DE5"/>
    <w:rsid w:val="00AA1F5A"/>
    <w:rsid w:val="00AB1A03"/>
    <w:rsid w:val="00AC3137"/>
    <w:rsid w:val="00AC5804"/>
    <w:rsid w:val="00AD7207"/>
    <w:rsid w:val="00B35153"/>
    <w:rsid w:val="00B43EE1"/>
    <w:rsid w:val="00B45203"/>
    <w:rsid w:val="00B66BDD"/>
    <w:rsid w:val="00B7283F"/>
    <w:rsid w:val="00B72A51"/>
    <w:rsid w:val="00BA17A0"/>
    <w:rsid w:val="00BB2703"/>
    <w:rsid w:val="00BB7342"/>
    <w:rsid w:val="00BC7CCF"/>
    <w:rsid w:val="00C4346E"/>
    <w:rsid w:val="00C50B40"/>
    <w:rsid w:val="00C94493"/>
    <w:rsid w:val="00CA51D2"/>
    <w:rsid w:val="00CD70B8"/>
    <w:rsid w:val="00CF031D"/>
    <w:rsid w:val="00D215C7"/>
    <w:rsid w:val="00D22F99"/>
    <w:rsid w:val="00D647BA"/>
    <w:rsid w:val="00D67056"/>
    <w:rsid w:val="00D74EC3"/>
    <w:rsid w:val="00D8436E"/>
    <w:rsid w:val="00D851F1"/>
    <w:rsid w:val="00D9521C"/>
    <w:rsid w:val="00DC688B"/>
    <w:rsid w:val="00DE0517"/>
    <w:rsid w:val="00DF1F07"/>
    <w:rsid w:val="00DF2A1F"/>
    <w:rsid w:val="00DF4713"/>
    <w:rsid w:val="00DF7E8C"/>
    <w:rsid w:val="00E07797"/>
    <w:rsid w:val="00E114EE"/>
    <w:rsid w:val="00E40D02"/>
    <w:rsid w:val="00E410D2"/>
    <w:rsid w:val="00E41F34"/>
    <w:rsid w:val="00E6611E"/>
    <w:rsid w:val="00E76705"/>
    <w:rsid w:val="00EA7DD6"/>
    <w:rsid w:val="00EB5587"/>
    <w:rsid w:val="00ED0965"/>
    <w:rsid w:val="00EE113B"/>
    <w:rsid w:val="00EE2944"/>
    <w:rsid w:val="00EE59A2"/>
    <w:rsid w:val="00EE6D25"/>
    <w:rsid w:val="00F061A3"/>
    <w:rsid w:val="00F1491C"/>
    <w:rsid w:val="00F14B23"/>
    <w:rsid w:val="00F20D4F"/>
    <w:rsid w:val="00F267A8"/>
    <w:rsid w:val="00F4376C"/>
    <w:rsid w:val="00F53AD2"/>
    <w:rsid w:val="00F650F7"/>
    <w:rsid w:val="00F76925"/>
    <w:rsid w:val="00F95E97"/>
    <w:rsid w:val="00FA399E"/>
    <w:rsid w:val="00FC0B49"/>
    <w:rsid w:val="00FC1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D927D"/>
  <w15:docId w15:val="{9100B840-7F13-49CD-8F0E-ACA7B2496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3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5DB7FB5141984CB273A4284AAB5570" ma:contentTypeVersion="3" ma:contentTypeDescription="Create a new document." ma:contentTypeScope="" ma:versionID="db681b1596f068fa4c4928dcf16d1e8b">
  <xsd:schema xmlns:xsd="http://www.w3.org/2001/XMLSchema" xmlns:xs="http://www.w3.org/2001/XMLSchema" xmlns:p="http://schemas.microsoft.com/office/2006/metadata/properties" xmlns:ns2="efb57562-9827-4253-8b14-1aff812a7f02" targetNamespace="http://schemas.microsoft.com/office/2006/metadata/properties" ma:root="true" ma:fieldsID="2579c80a8a5938b60a094b346e4f8266" ns2:_="">
    <xsd:import namespace="efb57562-9827-4253-8b14-1aff812a7f0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57562-9827-4253-8b14-1aff812a7f0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fb57562-9827-4253-8b14-1aff812a7f02" xsi:nil="true"/>
  </documentManagement>
</p:properties>
</file>

<file path=customXml/itemProps1.xml><?xml version="1.0" encoding="utf-8"?>
<ds:datastoreItem xmlns:ds="http://schemas.openxmlformats.org/officeDocument/2006/customXml" ds:itemID="{8A9E7676-9F94-4CAB-91A0-95F70250CE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b57562-9827-4253-8b14-1aff812a7f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625682-DA90-4839-83A0-A63F08D76F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991952-1C50-49BA-8ACD-05DAA4A65558}">
  <ds:schemaRefs>
    <ds:schemaRef ds:uri="http://schemas.microsoft.com/office/2006/metadata/properties"/>
    <ds:schemaRef ds:uri="http://schemas.microsoft.com/office/infopath/2007/PartnerControls"/>
    <ds:schemaRef ds:uri="efb57562-9827-4253-8b14-1aff812a7f0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10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Vedant Kelkar</cp:lastModifiedBy>
  <cp:revision>6</cp:revision>
  <dcterms:created xsi:type="dcterms:W3CDTF">2021-02-21T10:52:00Z</dcterms:created>
  <dcterms:modified xsi:type="dcterms:W3CDTF">2021-02-21T18:15:00Z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0x010100EC5DB7FB5141984CB273A4284AAB5570</vt:lpwstr>
  </property>
</Properties>
</file>