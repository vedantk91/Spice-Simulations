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1D6337" w:rsidRPr="000A3CCC" w14:paraId="2D3415C9" w14:textId="77777777" w:rsidTr="00A25C5E">
        <w:tc>
          <w:tcPr>
            <w:tcW w:w="2323" w:type="dxa"/>
            <w:shd w:val="clear" w:color="auto" w:fill="auto"/>
            <w:vAlign w:val="center"/>
          </w:tcPr>
          <w:p w14:paraId="6757C885" w14:textId="42BA7C09" w:rsidR="001D6337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DB48B48" w14:textId="3737129F" w:rsidR="001D6337" w:rsidRPr="003B204E" w:rsidRDefault="001818CB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Basic Electronic Circuits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D6337" w:rsidRPr="002915D6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4B7E0B3" w14:textId="58E5898A" w:rsidR="001D6337" w:rsidRPr="003B204E" w:rsidRDefault="001818CB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III</w:t>
            </w:r>
          </w:p>
        </w:tc>
      </w:tr>
      <w:tr w:rsidR="000B0D21" w:rsidRPr="000A3CCC" w14:paraId="2754066B" w14:textId="77777777" w:rsidTr="00A25C5E">
        <w:tc>
          <w:tcPr>
            <w:tcW w:w="2323" w:type="dxa"/>
            <w:shd w:val="clear" w:color="auto" w:fill="auto"/>
            <w:vAlign w:val="center"/>
          </w:tcPr>
          <w:p w14:paraId="423499EF" w14:textId="481AAF0E" w:rsidR="000B0D21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7023E76" w14:textId="757D0D46" w:rsidR="000B0D21" w:rsidRPr="003B204E" w:rsidRDefault="005B5F90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19-10-2020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0B0D21" w:rsidRPr="002915D6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5D086D40" w14:textId="05FCE090" w:rsidR="000B0D21" w:rsidRPr="003B204E" w:rsidRDefault="005B5F90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</w:t>
            </w:r>
          </w:p>
        </w:tc>
      </w:tr>
      <w:tr w:rsidR="000B0D21" w:rsidRPr="000A3CCC" w14:paraId="54A161E2" w14:textId="77777777" w:rsidTr="00A25C5E">
        <w:tc>
          <w:tcPr>
            <w:tcW w:w="2323" w:type="dxa"/>
            <w:shd w:val="clear" w:color="auto" w:fill="auto"/>
            <w:vAlign w:val="center"/>
          </w:tcPr>
          <w:p w14:paraId="5D870C5D" w14:textId="073537D8" w:rsidR="000B0D21" w:rsidRDefault="000B0D21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0F22F4B" w14:textId="2365A180" w:rsidR="000B0D21" w:rsidRDefault="005B5F90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BPK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0B0D21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3D969365" w14:textId="2DA35162" w:rsidR="000B0D21" w:rsidRDefault="005B5F90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1912052</w:t>
            </w:r>
          </w:p>
        </w:tc>
      </w:tr>
      <w:tr w:rsidR="00A77F79" w:rsidRPr="000A3CCC" w14:paraId="0F1AD1C1" w14:textId="77777777" w:rsidTr="00A25C5E">
        <w:tc>
          <w:tcPr>
            <w:tcW w:w="2323" w:type="dxa"/>
            <w:shd w:val="clear" w:color="auto" w:fill="auto"/>
            <w:vAlign w:val="center"/>
          </w:tcPr>
          <w:p w14:paraId="4A82FFDC" w14:textId="1FAC1364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1E9E88D8" w14:textId="77777777" w:rsidR="00A77F79" w:rsidRDefault="00A77F7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3AA60BAD" w14:textId="00CEB5DA" w:rsidR="00A77F79" w:rsidRDefault="001818CB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1D6337">
              <w:rPr>
                <w:rFonts w:ascii="Times New Roman" w:hAnsi="Times New Roman" w:cs="Times New Roman"/>
                <w:b/>
                <w:sz w:val="24"/>
                <w:szCs w:val="24"/>
              </w:rPr>
              <w:t>/25</w:t>
            </w:r>
          </w:p>
        </w:tc>
      </w:tr>
    </w:tbl>
    <w:p w14:paraId="148E0A98" w14:textId="77777777" w:rsidR="004435A3" w:rsidRDefault="004435A3" w:rsidP="004435A3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64B89B1" w14:textId="77777777" w:rsidR="004435A3" w:rsidRDefault="004435A3" w:rsidP="004435A3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F277132" w14:textId="77777777" w:rsidR="004435A3" w:rsidRDefault="004435A3" w:rsidP="004435A3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2D0F5B6" w14:textId="77777777" w:rsidR="004435A3" w:rsidRDefault="004435A3" w:rsidP="004435A3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C1AF6C1" w14:textId="77777777" w:rsidR="004435A3" w:rsidRDefault="004435A3" w:rsidP="004435A3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1E81FD7" w14:textId="77777777" w:rsidR="0001167A" w:rsidRDefault="0001167A" w:rsidP="00F8155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16525E67" w14:textId="77777777" w:rsidR="00F81557" w:rsidRDefault="00F81557" w:rsidP="00F8155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70FC4239" w14:textId="57288071" w:rsidR="00F81557" w:rsidRDefault="00296242" w:rsidP="00296242">
      <w:pPr>
        <w:shd w:val="clear" w:color="auto" w:fill="FFFFFF"/>
        <w:tabs>
          <w:tab w:val="left" w:pos="4350"/>
        </w:tabs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  <w:r>
        <w:rPr>
          <w:rFonts w:ascii="Arial" w:eastAsia="Times New Roman" w:hAnsi="Arial" w:cs="Arial"/>
          <w:b/>
          <w:color w:val="222222"/>
          <w:sz w:val="16"/>
          <w:szCs w:val="16"/>
        </w:rPr>
        <w:tab/>
      </w:r>
    </w:p>
    <w:p w14:paraId="18857660" w14:textId="032CF64E" w:rsidR="00F81557" w:rsidRDefault="00207A98" w:rsidP="00F81557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  <w:r>
        <w:rPr>
          <w:rFonts w:ascii="Times New Roman" w:hAnsi="Times New Roman" w:cs="Times New Roman"/>
          <w:b/>
          <w:color w:val="BC202E"/>
          <w:sz w:val="28"/>
          <w:szCs w:val="28"/>
        </w:rPr>
        <w:t>Experiment No: 9</w:t>
      </w:r>
    </w:p>
    <w:p w14:paraId="531B097B" w14:textId="1F98D3EC" w:rsidR="00F81557" w:rsidRDefault="00F81557" w:rsidP="00F81557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59A2">
        <w:rPr>
          <w:rFonts w:ascii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hAnsi="Times New Roman"/>
          <w:b/>
          <w:iCs/>
          <w:sz w:val="28"/>
          <w:szCs w:val="28"/>
        </w:rPr>
        <w:t xml:space="preserve"> </w:t>
      </w:r>
      <w:r w:rsidR="007135A5">
        <w:rPr>
          <w:rFonts w:ascii="Times New Roman" w:hAnsi="Times New Roman"/>
          <w:b/>
          <w:iCs/>
          <w:sz w:val="28"/>
          <w:szCs w:val="28"/>
        </w:rPr>
        <w:t xml:space="preserve">Study of </w:t>
      </w:r>
      <w:r w:rsidR="00207A98">
        <w:rPr>
          <w:rFonts w:ascii="Times New Roman" w:hAnsi="Times New Roman"/>
          <w:b/>
          <w:iCs/>
          <w:sz w:val="28"/>
          <w:szCs w:val="28"/>
        </w:rPr>
        <w:t>JFET CS</w:t>
      </w:r>
      <w:r w:rsidR="00BD6CA3" w:rsidRPr="00BD6CA3">
        <w:rPr>
          <w:rFonts w:ascii="Times New Roman" w:hAnsi="Times New Roman"/>
          <w:b/>
          <w:iCs/>
          <w:sz w:val="28"/>
          <w:szCs w:val="28"/>
        </w:rPr>
        <w:t xml:space="preserve"> amplifier</w:t>
      </w:r>
    </w:p>
    <w:p w14:paraId="4F478DE6" w14:textId="77777777" w:rsidR="00F81557" w:rsidRPr="00DF2A1F" w:rsidRDefault="00F81557" w:rsidP="00F81557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/>
          <w:b/>
          <w:iCs/>
          <w:sz w:val="28"/>
          <w:szCs w:val="28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81557" w14:paraId="44D8AA8A" w14:textId="77777777" w:rsidTr="0081790F">
        <w:tc>
          <w:tcPr>
            <w:tcW w:w="9914" w:type="dxa"/>
          </w:tcPr>
          <w:p w14:paraId="071B7EB5" w14:textId="193A41C7" w:rsidR="00F81557" w:rsidRPr="007609F2" w:rsidRDefault="00F81557" w:rsidP="0081790F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  <w:r>
              <w:t xml:space="preserve"> </w:t>
            </w:r>
          </w:p>
        </w:tc>
      </w:tr>
      <w:tr w:rsidR="00F81557" w14:paraId="4893F7F1" w14:textId="77777777" w:rsidTr="0081790F">
        <w:trPr>
          <w:trHeight w:val="372"/>
        </w:trPr>
        <w:tc>
          <w:tcPr>
            <w:tcW w:w="9914" w:type="dxa"/>
          </w:tcPr>
          <w:p w14:paraId="4713403B" w14:textId="48D80BB5" w:rsidR="00F81557" w:rsidRPr="00631449" w:rsidRDefault="00BD6CA3" w:rsidP="0081790F">
            <w:pPr>
              <w:pStyle w:val="ListParagraph"/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 Study</w:t>
            </w:r>
            <w:r w:rsidR="00672826">
              <w:rPr>
                <w:rFonts w:ascii="Times New Roman" w:hAnsi="Times New Roman" w:cs="Times New Roman"/>
                <w:sz w:val="24"/>
                <w:szCs w:val="24"/>
              </w:rPr>
              <w:t xml:space="preserve">  JFET CS</w:t>
            </w:r>
            <w:r w:rsidRPr="000017ED">
              <w:rPr>
                <w:rFonts w:ascii="Times New Roman" w:hAnsi="Times New Roman" w:cs="Times New Roman"/>
                <w:sz w:val="24"/>
                <w:szCs w:val="24"/>
              </w:rPr>
              <w:t xml:space="preserve"> amplifier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as an amplifier</w:t>
            </w:r>
          </w:p>
        </w:tc>
      </w:tr>
    </w:tbl>
    <w:p w14:paraId="6F9BB097" w14:textId="77777777" w:rsidR="00F81557" w:rsidRDefault="00F81557" w:rsidP="00F8155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81557" w14:paraId="1FC98404" w14:textId="77777777" w:rsidTr="0081790F">
        <w:tc>
          <w:tcPr>
            <w:tcW w:w="9914" w:type="dxa"/>
          </w:tcPr>
          <w:p w14:paraId="42D27B1B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F81557" w14:paraId="22A2FD7C" w14:textId="77777777" w:rsidTr="0081790F">
        <w:tc>
          <w:tcPr>
            <w:tcW w:w="9914" w:type="dxa"/>
          </w:tcPr>
          <w:p w14:paraId="10DA52B1" w14:textId="2345F5AC" w:rsidR="00F81557" w:rsidRPr="007609F2" w:rsidRDefault="00672826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CO3</w:t>
            </w:r>
          </w:p>
        </w:tc>
      </w:tr>
    </w:tbl>
    <w:p w14:paraId="61E345D4" w14:textId="77777777" w:rsidR="00F81557" w:rsidRDefault="00F81557" w:rsidP="00F81557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004"/>
      </w:tblGrid>
      <w:tr w:rsidR="00F81557" w14:paraId="3A4A7575" w14:textId="77777777" w:rsidTr="0081790F">
        <w:tc>
          <w:tcPr>
            <w:tcW w:w="10004" w:type="dxa"/>
          </w:tcPr>
          <w:p w14:paraId="66FAB04D" w14:textId="77777777" w:rsidR="00F81557" w:rsidRPr="007609F2" w:rsidRDefault="00F81557" w:rsidP="0081790F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F81557" w:rsidRPr="0005019C" w14:paraId="1CECC910" w14:textId="77777777" w:rsidTr="0081790F">
        <w:tc>
          <w:tcPr>
            <w:tcW w:w="10004" w:type="dxa"/>
          </w:tcPr>
          <w:p w14:paraId="59F29122" w14:textId="346090A5" w:rsidR="00557F16" w:rsidRPr="00557F16" w:rsidRDefault="00557F16" w:rsidP="00557F16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Field Effect Transistor amplifier provides an excellent voltage gain with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advantage of a high input impedance. There are three basic FET circuit configurations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viz. common source, common drain and common gate similar in case of BJT where we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have common emitter, common collector and common base configuration circuits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respectively. The only difference is that BJT controls a large output (collector) current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by means of a relatively small input (base) current whereas FET controls an output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(drain) current by means of small input (gate) voltage. It is important to take note that in</w:t>
            </w:r>
          </w:p>
          <w:p w14:paraId="49B6B2AC" w14:textId="21C7EA0E" w:rsidR="00557F16" w:rsidRPr="00557F16" w:rsidRDefault="00557F16" w:rsidP="00557F16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both the cases the output current is the controlled variable. Here we are using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self-</w:t>
            </w: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bias</w:t>
            </w:r>
          </w:p>
          <w:p w14:paraId="6155355B" w14:textId="4F6C9FF7" w:rsidR="00BD6CA3" w:rsidRPr="00557F16" w:rsidRDefault="00557F16" w:rsidP="00557F16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circuit in which drop across Rs provides necessary reverse bias between gate and source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 xml:space="preserve">depending on our VDD,VDSQ and IDQ are decided to get a Q </w:t>
            </w:r>
            <w:proofErr w:type="spellStart"/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point.The</w:t>
            </w:r>
            <w:proofErr w:type="spellEnd"/>
            <w:r w:rsidRPr="00557F16">
              <w:rPr>
                <w:rFonts w:ascii="Times New Roman" w:hAnsi="Times New Roman" w:cs="Times New Roman"/>
                <w:sz w:val="24"/>
                <w:szCs w:val="24"/>
              </w:rPr>
              <w:t xml:space="preserve"> input signal is applied at the input of the amplifier which is in mV. This signal rides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over the D.C. voltage VGSQ and hence change the voltage at gate which changes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output current ID. The output is taken across the drain and hence it is nothing but IDRD.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Though the change in ID is small, it is multiplied with RD to get output voltage, which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F16">
              <w:rPr>
                <w:rFonts w:ascii="Times New Roman" w:hAnsi="Times New Roman" w:cs="Times New Roman"/>
                <w:sz w:val="24"/>
                <w:szCs w:val="24"/>
              </w:rPr>
              <w:t>give amplified voltage. Hence, the output is an amplified version of input with a phase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shift of 180.</w:t>
            </w:r>
          </w:p>
        </w:tc>
      </w:tr>
    </w:tbl>
    <w:p w14:paraId="42EA3EF5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5344855" w14:textId="77777777" w:rsidR="00381763" w:rsidRDefault="00381763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10944" w:type="dxa"/>
        <w:tblInd w:w="-176" w:type="dxa"/>
        <w:tblLook w:val="04A0" w:firstRow="1" w:lastRow="0" w:firstColumn="1" w:lastColumn="0" w:noHBand="0" w:noVBand="1"/>
      </w:tblPr>
      <w:tblGrid>
        <w:gridCol w:w="10944"/>
      </w:tblGrid>
      <w:tr w:rsidR="00F81557" w14:paraId="13254F4F" w14:textId="77777777" w:rsidTr="005B5F90">
        <w:tc>
          <w:tcPr>
            <w:tcW w:w="10944" w:type="dxa"/>
          </w:tcPr>
          <w:p w14:paraId="2F7E162B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Circuit Diagram/ Block Diagram</w:t>
            </w: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F81557" w14:paraId="3219DC12" w14:textId="77777777" w:rsidTr="005B5F90">
        <w:tc>
          <w:tcPr>
            <w:tcW w:w="10944" w:type="dxa"/>
          </w:tcPr>
          <w:p w14:paraId="411560D1" w14:textId="10D43BA2" w:rsidR="00F81557" w:rsidRDefault="00F81557" w:rsidP="0081790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97EF5C1" w14:textId="77777777" w:rsidR="00F81557" w:rsidRDefault="00207A98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9A52BD" wp14:editId="3A867662">
                  <wp:extent cx="6515100" cy="2990608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8929" cy="301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8B6E8" w14:textId="77D63573" w:rsidR="005B5F90" w:rsidRDefault="00D435D0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BYPASSED</w:t>
            </w:r>
          </w:p>
          <w:p w14:paraId="7235526D" w14:textId="6FCD6A3F" w:rsidR="005B5F90" w:rsidRDefault="005B5F90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6E7D70" wp14:editId="05BA6FDD">
                  <wp:extent cx="5681382" cy="37147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547" t="13204" r="15266" b="6328"/>
                          <a:stretch/>
                        </pic:blipFill>
                        <pic:spPr bwMode="auto">
                          <a:xfrm>
                            <a:off x="0" y="0"/>
                            <a:ext cx="5685484" cy="3717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71DB43" w14:textId="48F5743A" w:rsidR="00D435D0" w:rsidRDefault="00D435D0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B78BB93" w14:textId="31C0BC76" w:rsidR="00D435D0" w:rsidRDefault="00D435D0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0ACE56" w14:textId="1B9AA06C" w:rsidR="00D435D0" w:rsidRDefault="00D435D0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6090749" w14:textId="736929E6" w:rsidR="00D435D0" w:rsidRDefault="00D435D0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479471B" w14:textId="5BA995AC" w:rsidR="00D435D0" w:rsidRDefault="00D435D0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3DFD089" w14:textId="0C4FE493" w:rsidR="00D435D0" w:rsidRDefault="00D435D0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00095D8" w14:textId="61817362" w:rsidR="00D435D0" w:rsidRDefault="00D435D0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345071" w14:textId="26EAAC7B" w:rsidR="00D435D0" w:rsidRDefault="00D435D0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UNBYPASSED</w:t>
            </w:r>
          </w:p>
          <w:p w14:paraId="13E7C533" w14:textId="77777777" w:rsidR="00D435D0" w:rsidRDefault="00D435D0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3DC2FA0" w14:textId="77777777" w:rsidR="005B5F90" w:rsidRDefault="005B5F90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BB7B7FA" w14:textId="7C9B96E0" w:rsidR="005B5F90" w:rsidRPr="00FD2420" w:rsidRDefault="005B5F90" w:rsidP="00F07A22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F80E9A" wp14:editId="01638E42">
                  <wp:extent cx="5543550" cy="363866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6667" t="13203" r="15266" b="7324"/>
                          <a:stretch/>
                        </pic:blipFill>
                        <pic:spPr bwMode="auto">
                          <a:xfrm>
                            <a:off x="0" y="0"/>
                            <a:ext cx="5547435" cy="3641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C67BF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F81557" w14:paraId="125DDA4F" w14:textId="77777777" w:rsidTr="0081790F">
        <w:tc>
          <w:tcPr>
            <w:tcW w:w="9782" w:type="dxa"/>
          </w:tcPr>
          <w:p w14:paraId="4DC4CF9F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F81557" w14:paraId="07CFF76F" w14:textId="77777777" w:rsidTr="0081790F">
        <w:tc>
          <w:tcPr>
            <w:tcW w:w="9782" w:type="dxa"/>
          </w:tcPr>
          <w:p w14:paraId="358CD07B" w14:textId="77777777" w:rsidR="00F81557" w:rsidRPr="004B523B" w:rsidRDefault="00F81557" w:rsidP="00F81557">
            <w:pPr>
              <w:pStyle w:val="ListParagraph"/>
              <w:numPr>
                <w:ilvl w:val="0"/>
                <w:numId w:val="43"/>
              </w:num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4B523B">
              <w:rPr>
                <w:rFonts w:ascii="Times New Roman" w:hAnsi="Times New Roman" w:cs="Times New Roman"/>
                <w:sz w:val="24"/>
                <w:szCs w:val="24"/>
              </w:rPr>
              <w:t>Open a new Schematic.</w:t>
            </w:r>
          </w:p>
          <w:p w14:paraId="7626D8F8" w14:textId="77777777" w:rsidR="00F81557" w:rsidRDefault="00F81557" w:rsidP="00F81557">
            <w:pPr>
              <w:pStyle w:val="ListParagraph"/>
              <w:numPr>
                <w:ilvl w:val="0"/>
                <w:numId w:val="43"/>
              </w:num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4B523B">
              <w:rPr>
                <w:rFonts w:ascii="Times New Roman" w:hAnsi="Times New Roman" w:cs="Times New Roman"/>
                <w:sz w:val="24"/>
                <w:szCs w:val="24"/>
              </w:rPr>
              <w:t>Draw the Circuit As Shown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5E9D93" w14:textId="77777777" w:rsidR="00F81557" w:rsidRPr="004B523B" w:rsidRDefault="00F81557" w:rsidP="00F81557">
            <w:pPr>
              <w:pStyle w:val="ListParagraph"/>
              <w:numPr>
                <w:ilvl w:val="0"/>
                <w:numId w:val="43"/>
              </w:num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 down the parameters as per the observation table.</w:t>
            </w:r>
          </w:p>
        </w:tc>
      </w:tr>
    </w:tbl>
    <w:p w14:paraId="5054076F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97"/>
      </w:tblGrid>
      <w:tr w:rsidR="00F81557" w14:paraId="29CE6280" w14:textId="77777777" w:rsidTr="0081790F">
        <w:trPr>
          <w:trHeight w:val="319"/>
        </w:trPr>
        <w:tc>
          <w:tcPr>
            <w:tcW w:w="9797" w:type="dxa"/>
          </w:tcPr>
          <w:p w14:paraId="42AE0A4F" w14:textId="10CAD3E0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Observation Table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F81557" w14:paraId="7538F827" w14:textId="77777777" w:rsidTr="00B26C73">
        <w:trPr>
          <w:trHeight w:val="3874"/>
        </w:trPr>
        <w:tc>
          <w:tcPr>
            <w:tcW w:w="9797" w:type="dxa"/>
          </w:tcPr>
          <w:p w14:paraId="6DA58E41" w14:textId="77777777" w:rsidR="00F81557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01"/>
              <w:gridCol w:w="1596"/>
              <w:gridCol w:w="1596"/>
              <w:gridCol w:w="1178"/>
              <w:gridCol w:w="1291"/>
              <w:gridCol w:w="1305"/>
              <w:gridCol w:w="1304"/>
            </w:tblGrid>
            <w:tr w:rsidR="00B10B75" w14:paraId="500E89A1" w14:textId="77777777" w:rsidTr="0081790F">
              <w:tc>
                <w:tcPr>
                  <w:tcW w:w="1359" w:type="dxa"/>
                </w:tcPr>
                <w:p w14:paraId="1B8895DD" w14:textId="5F0DEA45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Vin</w:t>
                  </w:r>
                  <w:r w:rsidR="00D87409"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 xml:space="preserve"> (peak)</w:t>
                  </w:r>
                </w:p>
              </w:tc>
              <w:tc>
                <w:tcPr>
                  <w:tcW w:w="1364" w:type="dxa"/>
                </w:tcPr>
                <w:p w14:paraId="28FE9FA5" w14:textId="33E1554C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Vout</w:t>
                  </w:r>
                  <w:proofErr w:type="spellEnd"/>
                  <w:r w:rsidR="00D87409"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 xml:space="preserve"> (peak)</w:t>
                  </w:r>
                </w:p>
                <w:p w14:paraId="61EA0079" w14:textId="5752EF71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(bypassed )</w:t>
                  </w:r>
                </w:p>
              </w:tc>
              <w:tc>
                <w:tcPr>
                  <w:tcW w:w="1559" w:type="dxa"/>
                </w:tcPr>
                <w:p w14:paraId="40B1CC4F" w14:textId="77777777" w:rsidR="00B10B75" w:rsidRDefault="00B10B75" w:rsidP="00B10B7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Vout</w:t>
                  </w:r>
                  <w:proofErr w:type="spellEnd"/>
                </w:p>
                <w:p w14:paraId="6920FCD8" w14:textId="5D8BDD0A" w:rsidR="00B10B75" w:rsidRDefault="00B10B75" w:rsidP="00B10B7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(</w:t>
                  </w: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unbypassed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 xml:space="preserve"> )</w:t>
                  </w:r>
                </w:p>
              </w:tc>
              <w:tc>
                <w:tcPr>
                  <w:tcW w:w="2573" w:type="dxa"/>
                  <w:gridSpan w:val="2"/>
                </w:tcPr>
                <w:p w14:paraId="2A9CE539" w14:textId="476A513D" w:rsidR="00B10B75" w:rsidRDefault="00B10B75" w:rsidP="00B10B7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Av</w:t>
                  </w:r>
                </w:p>
                <w:p w14:paraId="1BADA684" w14:textId="601292D9" w:rsidR="00B10B75" w:rsidRDefault="00B10B75" w:rsidP="00B10B7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(bypassed )</w:t>
                  </w:r>
                </w:p>
              </w:tc>
              <w:tc>
                <w:tcPr>
                  <w:tcW w:w="2716" w:type="dxa"/>
                  <w:gridSpan w:val="2"/>
                </w:tcPr>
                <w:p w14:paraId="43987230" w14:textId="3FA9046A" w:rsidR="00B10B75" w:rsidRDefault="00B10B75" w:rsidP="00B10B7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Av</w:t>
                  </w:r>
                </w:p>
                <w:p w14:paraId="15DCBB6A" w14:textId="700A8A6C" w:rsidR="00B10B75" w:rsidRDefault="00B10B75" w:rsidP="00B10B7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(</w:t>
                  </w:r>
                  <w:proofErr w:type="spellStart"/>
                  <w:r w:rsidR="00690F3E"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un</w:t>
                  </w: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bypassed</w:t>
                  </w:r>
                  <w:proofErr w:type="spellEnd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 xml:space="preserve"> )</w:t>
                  </w:r>
                </w:p>
              </w:tc>
            </w:tr>
            <w:tr w:rsidR="00B10B75" w14:paraId="30C8FEA7" w14:textId="77777777" w:rsidTr="00B10B75">
              <w:tc>
                <w:tcPr>
                  <w:tcW w:w="1359" w:type="dxa"/>
                </w:tcPr>
                <w:p w14:paraId="58C2C133" w14:textId="4B3F52A9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1364" w:type="dxa"/>
                </w:tcPr>
                <w:p w14:paraId="427AA7F4" w14:textId="77777777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1559" w:type="dxa"/>
                </w:tcPr>
                <w:p w14:paraId="768A2117" w14:textId="77777777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1215" w:type="dxa"/>
                </w:tcPr>
                <w:p w14:paraId="2C246D50" w14:textId="521B1C1E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Cal</w:t>
                  </w:r>
                </w:p>
              </w:tc>
              <w:tc>
                <w:tcPr>
                  <w:tcW w:w="1358" w:type="dxa"/>
                </w:tcPr>
                <w:p w14:paraId="0C825694" w14:textId="75127AEB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Obs</w:t>
                  </w:r>
                  <w:proofErr w:type="spellEnd"/>
                </w:p>
              </w:tc>
              <w:tc>
                <w:tcPr>
                  <w:tcW w:w="1358" w:type="dxa"/>
                </w:tcPr>
                <w:p w14:paraId="7F402E4C" w14:textId="69897D59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Cal</w:t>
                  </w:r>
                </w:p>
              </w:tc>
              <w:tc>
                <w:tcPr>
                  <w:tcW w:w="1358" w:type="dxa"/>
                </w:tcPr>
                <w:p w14:paraId="5C3D2533" w14:textId="5A9AA994" w:rsidR="00B10B75" w:rsidRDefault="00B10B75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Obs</w:t>
                  </w:r>
                  <w:proofErr w:type="spellEnd"/>
                </w:p>
              </w:tc>
            </w:tr>
            <w:tr w:rsidR="00B10B75" w14:paraId="2A15BD4D" w14:textId="77777777" w:rsidTr="00B10B75">
              <w:tc>
                <w:tcPr>
                  <w:tcW w:w="1359" w:type="dxa"/>
                </w:tcPr>
                <w:p w14:paraId="29DE2071" w14:textId="66922497" w:rsidR="00B10B75" w:rsidRDefault="00D87409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10mv</w:t>
                  </w:r>
                </w:p>
              </w:tc>
              <w:tc>
                <w:tcPr>
                  <w:tcW w:w="1364" w:type="dxa"/>
                </w:tcPr>
                <w:p w14:paraId="498F4560" w14:textId="6DA0C90F" w:rsidR="00B10B75" w:rsidRDefault="00CC0332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 w:rsidRPr="00CC0332"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-63.610803mV</w:t>
                  </w:r>
                </w:p>
              </w:tc>
              <w:tc>
                <w:tcPr>
                  <w:tcW w:w="1559" w:type="dxa"/>
                </w:tcPr>
                <w:p w14:paraId="186541CE" w14:textId="26BB3022" w:rsidR="00B10B75" w:rsidRDefault="00156C6A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-18.059044mV</w:t>
                  </w:r>
                </w:p>
              </w:tc>
              <w:tc>
                <w:tcPr>
                  <w:tcW w:w="1215" w:type="dxa"/>
                </w:tcPr>
                <w:p w14:paraId="7F9A2BB6" w14:textId="6F962B5C" w:rsidR="00B10B75" w:rsidRPr="00CC0332" w:rsidRDefault="00800A5E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 w:rsidRPr="00CC0332">
                    <w:rPr>
                      <w:color w:val="000000"/>
                      <w:sz w:val="24"/>
                      <w:szCs w:val="24"/>
                    </w:rPr>
                    <w:t>-6.5141</w:t>
                  </w:r>
                </w:p>
              </w:tc>
              <w:tc>
                <w:tcPr>
                  <w:tcW w:w="1358" w:type="dxa"/>
                </w:tcPr>
                <w:p w14:paraId="588BE7F1" w14:textId="02D7470B" w:rsidR="00B10B75" w:rsidRDefault="00156C6A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-6.502</w:t>
                  </w:r>
                </w:p>
              </w:tc>
              <w:tc>
                <w:tcPr>
                  <w:tcW w:w="1358" w:type="dxa"/>
                </w:tcPr>
                <w:p w14:paraId="0A4DE7F0" w14:textId="6071C777" w:rsidR="00B10B75" w:rsidRPr="00CC0332" w:rsidRDefault="00CC0332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 w:rsidRPr="00CC0332">
                    <w:rPr>
                      <w:color w:val="000000"/>
                      <w:sz w:val="24"/>
                      <w:szCs w:val="24"/>
                    </w:rPr>
                    <w:t>-1.8066</w:t>
                  </w:r>
                </w:p>
              </w:tc>
              <w:tc>
                <w:tcPr>
                  <w:tcW w:w="1358" w:type="dxa"/>
                </w:tcPr>
                <w:p w14:paraId="69C79E6D" w14:textId="17CD127E" w:rsidR="00B10B75" w:rsidRDefault="00156C6A" w:rsidP="0081790F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  <w:lang w:eastAsia="en-IN"/>
                    </w:rPr>
                    <w:t>-1.8059</w:t>
                  </w:r>
                </w:p>
              </w:tc>
            </w:tr>
          </w:tbl>
          <w:p w14:paraId="5783C567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2594D40D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879"/>
      </w:tblGrid>
      <w:tr w:rsidR="00F81557" w14:paraId="2B26EFAA" w14:textId="77777777" w:rsidTr="0081790F">
        <w:tc>
          <w:tcPr>
            <w:tcW w:w="9782" w:type="dxa"/>
          </w:tcPr>
          <w:p w14:paraId="5997AF24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Calculation: </w:t>
            </w:r>
          </w:p>
        </w:tc>
      </w:tr>
      <w:tr w:rsidR="00F81557" w14:paraId="27F84DB1" w14:textId="77777777" w:rsidTr="0081790F">
        <w:trPr>
          <w:trHeight w:val="896"/>
        </w:trPr>
        <w:tc>
          <w:tcPr>
            <w:tcW w:w="9782" w:type="dxa"/>
          </w:tcPr>
          <w:p w14:paraId="0FC522B4" w14:textId="077C0824" w:rsidR="00542ACF" w:rsidRPr="003F7127" w:rsidRDefault="00F81557" w:rsidP="00542ACF">
            <w:pPr>
              <w:autoSpaceDE w:val="0"/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  <w:t xml:space="preserve"> </w:t>
            </w:r>
            <w:r w:rsidR="00542ACF"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  <w:t>Av (bypassed) and Av(un-bypassed)</w:t>
            </w:r>
            <w:r w:rsidR="00827B89"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  <w:t xml:space="preserve"> using ac </w:t>
            </w:r>
            <w:r w:rsidR="00666422"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  <w:t>analysis.</w:t>
            </w:r>
          </w:p>
          <w:p w14:paraId="18D113FB" w14:textId="1B9741B9" w:rsidR="00F81557" w:rsidRPr="003F7127" w:rsidRDefault="00800A5E" w:rsidP="0081790F">
            <w:pPr>
              <w:autoSpaceDE w:val="0"/>
              <w:rPr>
                <w:rFonts w:ascii="Times New Roman" w:eastAsiaTheme="minorEastAsia" w:hAnsi="Times New Roman"/>
                <w:sz w:val="24"/>
                <w:szCs w:val="24"/>
                <w:lang w:eastAsia="en-IN"/>
              </w:rPr>
            </w:pPr>
            <w:r>
              <w:rPr>
                <w:b/>
                <w:bCs/>
                <w:noProof/>
                <w:color w:val="000000"/>
                <w:bdr w:val="none" w:sz="0" w:space="0" w:color="auto" w:frame="1"/>
              </w:rPr>
              <w:lastRenderedPageBreak/>
              <w:drawing>
                <wp:inline distT="0" distB="0" distL="0" distR="0" wp14:anchorId="72356D37" wp14:editId="63400119">
                  <wp:extent cx="6136397" cy="69627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3" t="20861" r="8297" b="15396"/>
                          <a:stretch/>
                        </pic:blipFill>
                        <pic:spPr bwMode="auto">
                          <a:xfrm>
                            <a:off x="0" y="0"/>
                            <a:ext cx="6139635" cy="6966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C93A0B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F81557" w14:paraId="1F717597" w14:textId="77777777" w:rsidTr="005B5F90">
        <w:tc>
          <w:tcPr>
            <w:tcW w:w="10519" w:type="dxa"/>
          </w:tcPr>
          <w:p w14:paraId="71C4A16B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Waveform</w:t>
            </w:r>
          </w:p>
        </w:tc>
      </w:tr>
      <w:tr w:rsidR="00F81557" w14:paraId="789FB8B7" w14:textId="77777777" w:rsidTr="005B5F90">
        <w:tc>
          <w:tcPr>
            <w:tcW w:w="10519" w:type="dxa"/>
          </w:tcPr>
          <w:p w14:paraId="52303CC5" w14:textId="02C4A650" w:rsidR="00F81557" w:rsidRDefault="0018783E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and output waveforms</w:t>
            </w:r>
          </w:p>
          <w:p w14:paraId="4D2D0009" w14:textId="52674338" w:rsidR="005B5F90" w:rsidRDefault="005B5F9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8AA60A" w14:textId="2067709A" w:rsidR="005B5F90" w:rsidRDefault="005B5F9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 w:rsidR="00D435D0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</w:p>
          <w:p w14:paraId="7F483442" w14:textId="77777777" w:rsidR="005B5F90" w:rsidRDefault="005B5F9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A9ADA7" w14:textId="77777777" w:rsidR="005B5F90" w:rsidRDefault="005B5F9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F71500" wp14:editId="47247777">
                  <wp:extent cx="6391275" cy="2990497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3204" r="1820" b="5082"/>
                          <a:stretch/>
                        </pic:blipFill>
                        <pic:spPr bwMode="auto">
                          <a:xfrm>
                            <a:off x="0" y="0"/>
                            <a:ext cx="6400776" cy="2994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7E863D" w14:textId="3B579817" w:rsidR="005B5F90" w:rsidRDefault="005B5F9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728386" w14:textId="062C6501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2B891D" w14:textId="51380EC0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9AC745" w14:textId="42DB9502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F039C6" w14:textId="26E56F25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E5AEFD" w14:textId="687703DD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DC1AF7" w14:textId="6F033BDC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1C67B9" w14:textId="5EC40756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5A53FF" w14:textId="21552ABD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56AFA" w14:textId="76F5DC3F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0F5E83" w14:textId="55A9AAB8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073A98" w14:textId="555FCCAF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3C2BE4" w14:textId="3A6CAD42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3F983C" w14:textId="00C03F25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431FF7" w14:textId="2C2E4968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C2F7B2" w14:textId="00A52423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67F63B" w14:textId="615E1305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0C8719" w14:textId="08A7B396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A12B61" w14:textId="5609F051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554996" w14:textId="3AF6D642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UNBYPASSED</w:t>
            </w:r>
          </w:p>
          <w:p w14:paraId="2A86718D" w14:textId="77777777" w:rsidR="00D435D0" w:rsidRDefault="00D435D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B8F519" w14:textId="559C51A4" w:rsidR="005B5F90" w:rsidRPr="007D15DC" w:rsidRDefault="005B5F90" w:rsidP="0081790F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F4F4DD" wp14:editId="577A16ED">
                  <wp:extent cx="6800850" cy="30384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3203" b="7324"/>
                          <a:stretch/>
                        </pic:blipFill>
                        <pic:spPr bwMode="auto">
                          <a:xfrm>
                            <a:off x="0" y="0"/>
                            <a:ext cx="6800850" cy="3038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7E2F41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81557" w14:paraId="1A97406B" w14:textId="77777777" w:rsidTr="0081790F">
        <w:tc>
          <w:tcPr>
            <w:tcW w:w="9914" w:type="dxa"/>
          </w:tcPr>
          <w:p w14:paraId="5DE7A44F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Post Lab Subjective/Objective type Questions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 (hand written)</w:t>
            </w:r>
          </w:p>
        </w:tc>
      </w:tr>
      <w:tr w:rsidR="00F81557" w14:paraId="0C188412" w14:textId="77777777" w:rsidTr="0081790F">
        <w:tc>
          <w:tcPr>
            <w:tcW w:w="9914" w:type="dxa"/>
          </w:tcPr>
          <w:p w14:paraId="1D667929" w14:textId="2AB690AD" w:rsidR="00F81557" w:rsidRDefault="000B1B30" w:rsidP="00207A98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1. Voltage gain of common drain is slightly less than</w:t>
            </w:r>
          </w:p>
          <w:p w14:paraId="6700AA4D" w14:textId="77777777" w:rsidR="000B1B30" w:rsidRPr="00282291" w:rsidRDefault="000B1B30" w:rsidP="000B1B30">
            <w:pPr>
              <w:pStyle w:val="ListParagraph"/>
              <w:numPr>
                <w:ilvl w:val="0"/>
                <w:numId w:val="48"/>
              </w:numPr>
              <w:spacing w:line="100" w:lineRule="atLeast"/>
              <w:rPr>
                <w:rFonts w:ascii="Times New Roman" w:hAnsi="Times New Roman"/>
                <w:iCs/>
                <w:color w:val="C00000"/>
                <w:sz w:val="24"/>
                <w:szCs w:val="24"/>
              </w:rPr>
            </w:pPr>
            <w:r w:rsidRPr="00282291">
              <w:rPr>
                <w:rFonts w:ascii="Times New Roman" w:hAnsi="Times New Roman"/>
                <w:iCs/>
                <w:color w:val="C00000"/>
                <w:sz w:val="24"/>
                <w:szCs w:val="24"/>
              </w:rPr>
              <w:t>1</w:t>
            </w:r>
          </w:p>
          <w:p w14:paraId="46457CC6" w14:textId="77777777" w:rsidR="000B1B30" w:rsidRDefault="000B1B30" w:rsidP="000B1B30">
            <w:pPr>
              <w:pStyle w:val="ListParagraph"/>
              <w:numPr>
                <w:ilvl w:val="0"/>
                <w:numId w:val="48"/>
              </w:num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  <w:p w14:paraId="114CFA81" w14:textId="77777777" w:rsidR="000B1B30" w:rsidRDefault="000B1B30" w:rsidP="000B1B30">
            <w:pPr>
              <w:pStyle w:val="ListParagraph"/>
              <w:numPr>
                <w:ilvl w:val="0"/>
                <w:numId w:val="48"/>
              </w:num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0.5</w:t>
            </w:r>
          </w:p>
          <w:p w14:paraId="5B896EAE" w14:textId="77777777" w:rsidR="000B1B30" w:rsidRDefault="000B1B30" w:rsidP="000B1B30">
            <w:pPr>
              <w:pStyle w:val="ListParagraph"/>
              <w:numPr>
                <w:ilvl w:val="0"/>
                <w:numId w:val="48"/>
              </w:num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Infinity</w:t>
            </w:r>
          </w:p>
          <w:p w14:paraId="1806F883" w14:textId="77777777" w:rsidR="000B1B30" w:rsidRDefault="003A6113" w:rsidP="003A6113">
            <w:p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2. </w:t>
            </w:r>
            <w:r w:rsidRPr="003A6113">
              <w:rPr>
                <w:rFonts w:ascii="Times New Roman" w:hAnsi="Times New Roman"/>
                <w:iCs/>
                <w:sz w:val="24"/>
                <w:szCs w:val="24"/>
              </w:rPr>
              <w:t>FET amplifiers provide _________</w:t>
            </w:r>
          </w:p>
          <w:p w14:paraId="7E03B251" w14:textId="77777777" w:rsidR="003A6113" w:rsidRDefault="003A6113" w:rsidP="003A6113">
            <w:pPr>
              <w:pStyle w:val="ListParagraph"/>
              <w:numPr>
                <w:ilvl w:val="0"/>
                <w:numId w:val="49"/>
              </w:num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Very high gain</w:t>
            </w:r>
          </w:p>
          <w:p w14:paraId="28F17DD7" w14:textId="77777777" w:rsidR="003A6113" w:rsidRPr="00282291" w:rsidRDefault="003A6113" w:rsidP="003A6113">
            <w:pPr>
              <w:pStyle w:val="ListParagraph"/>
              <w:numPr>
                <w:ilvl w:val="0"/>
                <w:numId w:val="49"/>
              </w:numPr>
              <w:spacing w:line="100" w:lineRule="atLeast"/>
              <w:rPr>
                <w:rFonts w:ascii="Times New Roman" w:hAnsi="Times New Roman"/>
                <w:iCs/>
                <w:color w:val="C00000"/>
                <w:sz w:val="24"/>
                <w:szCs w:val="24"/>
              </w:rPr>
            </w:pPr>
            <w:r w:rsidRPr="00282291">
              <w:rPr>
                <w:rFonts w:ascii="Times New Roman" w:hAnsi="Times New Roman"/>
                <w:iCs/>
                <w:color w:val="C00000"/>
                <w:sz w:val="24"/>
                <w:szCs w:val="24"/>
              </w:rPr>
              <w:t>Very high input impedance</w:t>
            </w:r>
          </w:p>
          <w:p w14:paraId="13151440" w14:textId="0FFD7AD8" w:rsidR="003A6113" w:rsidRDefault="003A6113" w:rsidP="003A6113">
            <w:pPr>
              <w:pStyle w:val="ListParagraph"/>
              <w:numPr>
                <w:ilvl w:val="0"/>
                <w:numId w:val="49"/>
              </w:num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Low bandwidth</w:t>
            </w:r>
          </w:p>
          <w:p w14:paraId="49062725" w14:textId="4473B6CA" w:rsidR="000D6239" w:rsidRPr="000D6239" w:rsidRDefault="003A6113" w:rsidP="000D6239">
            <w:pPr>
              <w:pStyle w:val="ListParagraph"/>
              <w:numPr>
                <w:ilvl w:val="0"/>
                <w:numId w:val="49"/>
              </w:numPr>
              <w:spacing w:line="100" w:lineRule="atLeast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None of the above</w:t>
            </w:r>
          </w:p>
        </w:tc>
      </w:tr>
    </w:tbl>
    <w:p w14:paraId="238F60E9" w14:textId="77777777" w:rsidR="00F81557" w:rsidRDefault="00F81557" w:rsidP="00F8155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81557" w14:paraId="75213BF4" w14:textId="77777777" w:rsidTr="0081790F">
        <w:tc>
          <w:tcPr>
            <w:tcW w:w="9914" w:type="dxa"/>
          </w:tcPr>
          <w:p w14:paraId="4E85913A" w14:textId="77777777" w:rsidR="00F81557" w:rsidRPr="007609F2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(to be written in own words)</w:t>
            </w:r>
          </w:p>
        </w:tc>
      </w:tr>
      <w:tr w:rsidR="00F81557" w14:paraId="59E1CDE9" w14:textId="77777777" w:rsidTr="0081790F">
        <w:tc>
          <w:tcPr>
            <w:tcW w:w="9914" w:type="dxa"/>
          </w:tcPr>
          <w:p w14:paraId="1705F056" w14:textId="5B4FBD63" w:rsidR="00F81557" w:rsidRPr="00AA1F5A" w:rsidRDefault="00D65FBA" w:rsidP="0081790F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We studied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JFet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amplifier</w:t>
            </w:r>
          </w:p>
        </w:tc>
      </w:tr>
    </w:tbl>
    <w:p w14:paraId="46A5461A" w14:textId="77777777" w:rsidR="00F81557" w:rsidRDefault="00F81557" w:rsidP="00F81557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758"/>
      </w:tblGrid>
      <w:tr w:rsidR="00F81557" w14:paraId="50B9245E" w14:textId="77777777" w:rsidTr="0081790F">
        <w:tc>
          <w:tcPr>
            <w:tcW w:w="4758" w:type="dxa"/>
          </w:tcPr>
          <w:p w14:paraId="4D7F20D9" w14:textId="77777777" w:rsidR="00F81557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211BF0A9" w14:textId="77777777" w:rsidR="00F81557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47EC5657" w14:textId="77777777" w:rsidR="00F81557" w:rsidRPr="00AA1F5A" w:rsidRDefault="00F81557" w:rsidP="0081790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69B4FF0A" w14:textId="77777777" w:rsidR="00F81557" w:rsidRPr="00486834" w:rsidRDefault="00F81557" w:rsidP="00F8155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1DB753D7" w14:textId="77777777" w:rsidR="004435A3" w:rsidRDefault="004435A3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66129334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71A62919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0E83A3EA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6B33F6D6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43915DBD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14161DFC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6DCCEB17" w14:textId="77777777" w:rsidR="00F07A22" w:rsidRDefault="00F07A22" w:rsidP="00F07A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6963C26C" w14:textId="77777777" w:rsidR="00F07A22" w:rsidRDefault="00F07A22" w:rsidP="00F07A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332686D2" w14:textId="77777777" w:rsidR="00F07A22" w:rsidRDefault="00F07A22" w:rsidP="00F07A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680EFB1B" w14:textId="77777777" w:rsidR="00F07A22" w:rsidRDefault="00F07A22" w:rsidP="00F07A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21C42C54" w14:textId="77777777" w:rsidR="00F07A22" w:rsidRDefault="00F07A22" w:rsidP="00F07A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5E68A3B0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6F5C818F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4AE336FF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09C1ABA2" w14:textId="77777777" w:rsidR="00F07A22" w:rsidRDefault="00F07A22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256F12BD" w14:textId="77777777" w:rsidR="00BD6CA3" w:rsidRDefault="00BD6CA3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312E9EF9" w14:textId="77777777" w:rsidR="00BD6CA3" w:rsidRPr="00486834" w:rsidRDefault="00BD6CA3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sectPr w:rsidR="00BD6CA3" w:rsidRPr="00486834" w:rsidSect="00D851F1">
      <w:headerReference w:type="default" r:id="rId16"/>
      <w:footerReference w:type="default" r:id="rId17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F177C4" w14:textId="77777777" w:rsidR="006946F2" w:rsidRDefault="006946F2" w:rsidP="001F0663">
      <w:pPr>
        <w:spacing w:after="0" w:line="240" w:lineRule="auto"/>
      </w:pPr>
      <w:r>
        <w:separator/>
      </w:r>
    </w:p>
  </w:endnote>
  <w:endnote w:type="continuationSeparator" w:id="0">
    <w:p w14:paraId="27240676" w14:textId="77777777" w:rsidR="006946F2" w:rsidRDefault="006946F2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E5C320" w14:textId="77777777" w:rsidR="001A1310" w:rsidRDefault="001A1310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1A1310" w:rsidRPr="007570AC" w14:paraId="7EC0880B" w14:textId="77777777" w:rsidTr="00A25C5E">
      <w:tc>
        <w:tcPr>
          <w:tcW w:w="3544" w:type="dxa"/>
        </w:tcPr>
        <w:p w14:paraId="557B72DF" w14:textId="346214A1" w:rsidR="001A1310" w:rsidRPr="007570AC" w:rsidRDefault="001A1310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Basic Electronic Circuits</w:t>
          </w:r>
        </w:p>
      </w:tc>
      <w:tc>
        <w:tcPr>
          <w:tcW w:w="3969" w:type="dxa"/>
        </w:tcPr>
        <w:p w14:paraId="7BF2C374" w14:textId="673D057B" w:rsidR="001A1310" w:rsidRPr="007570AC" w:rsidRDefault="001A1310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Semester: I</w:t>
          </w:r>
          <w:r w:rsidRPr="007570AC">
            <w:rPr>
              <w:rFonts w:ascii="Times New Roman" w:hAnsi="Times New Roman" w:cs="Times New Roman"/>
              <w:sz w:val="20"/>
              <w:szCs w:val="20"/>
            </w:rPr>
            <w:t>II</w:t>
          </w:r>
        </w:p>
      </w:tc>
      <w:tc>
        <w:tcPr>
          <w:tcW w:w="3403" w:type="dxa"/>
        </w:tcPr>
        <w:p w14:paraId="2B412F4E" w14:textId="77777777" w:rsidR="001A1310" w:rsidRPr="007570AC" w:rsidRDefault="001A1310" w:rsidP="002A50A1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>Academic Year: 2020-21</w:t>
          </w:r>
        </w:p>
      </w:tc>
    </w:tr>
    <w:tr w:rsidR="001A1310" w:rsidRPr="007570AC" w14:paraId="41C47D61" w14:textId="77777777" w:rsidTr="00A25C5E">
      <w:tc>
        <w:tcPr>
          <w:tcW w:w="3544" w:type="dxa"/>
        </w:tcPr>
        <w:p w14:paraId="3B2FFD7D" w14:textId="13CA15AC" w:rsidR="001A1310" w:rsidRPr="007570AC" w:rsidRDefault="001A1310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1A1310" w:rsidRPr="007570AC" w:rsidRDefault="001A1310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717EF862" w:rsidR="001A1310" w:rsidRPr="007570AC" w:rsidRDefault="001A1310" w:rsidP="00B51C95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                       Roll No:      </w:t>
          </w:r>
        </w:p>
      </w:tc>
    </w:tr>
  </w:tbl>
  <w:p w14:paraId="2A0AD00D" w14:textId="601736F4" w:rsidR="001A1310" w:rsidRDefault="001A1310" w:rsidP="00B45203">
    <w:pPr>
      <w:pStyle w:val="Footer"/>
      <w:ind w:left="-1440"/>
      <w:jc w:val="center"/>
    </w:pPr>
  </w:p>
  <w:p w14:paraId="7BDC4614" w14:textId="75A41F2E" w:rsidR="001A1310" w:rsidRDefault="001A1310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E981B3" w14:textId="77777777" w:rsidR="006946F2" w:rsidRDefault="006946F2" w:rsidP="001F0663">
      <w:pPr>
        <w:spacing w:after="0" w:line="240" w:lineRule="auto"/>
      </w:pPr>
      <w:r>
        <w:separator/>
      </w:r>
    </w:p>
  </w:footnote>
  <w:footnote w:type="continuationSeparator" w:id="0">
    <w:p w14:paraId="606A7C19" w14:textId="77777777" w:rsidR="006946F2" w:rsidRDefault="006946F2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3CA2E" w14:textId="77777777" w:rsidR="001A1310" w:rsidRDefault="001A1310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1A1310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1A1310" w:rsidRDefault="001A1310" w:rsidP="00A25C5E">
          <w:pPr>
            <w:pStyle w:val="Header"/>
            <w:ind w:firstLine="258"/>
          </w:pPr>
          <w:bookmarkStart w:id="0" w:name="_Hlk45647752"/>
          <w:r>
            <w:rPr>
              <w:noProof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1A1310" w:rsidRDefault="001A1310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1A1310" w:rsidRDefault="001A1310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27B1D3B" w14:textId="77777777" w:rsidR="001A1310" w:rsidRDefault="001A1310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581D3CAB" w14:textId="11F076F6" w:rsidR="001A1310" w:rsidRDefault="001A1310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1A1310" w:rsidRDefault="001A13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9C1377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2C61949"/>
    <w:multiLevelType w:val="hybridMultilevel"/>
    <w:tmpl w:val="E68E9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6A639B"/>
    <w:multiLevelType w:val="hybridMultilevel"/>
    <w:tmpl w:val="F866F11C"/>
    <w:lvl w:ilvl="0" w:tplc="40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8" w15:restartNumberingAfterBreak="0">
    <w:nsid w:val="05C04FB4"/>
    <w:multiLevelType w:val="multilevel"/>
    <w:tmpl w:val="F51E2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5F0B0B"/>
    <w:multiLevelType w:val="hybridMultilevel"/>
    <w:tmpl w:val="913C54DE"/>
    <w:lvl w:ilvl="0" w:tplc="55D8B2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B5C7664"/>
    <w:multiLevelType w:val="hybridMultilevel"/>
    <w:tmpl w:val="E68E9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000669"/>
    <w:multiLevelType w:val="hybridMultilevel"/>
    <w:tmpl w:val="6E2606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497ECB"/>
    <w:multiLevelType w:val="hybridMultilevel"/>
    <w:tmpl w:val="2902BC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0A2D15"/>
    <w:multiLevelType w:val="hybridMultilevel"/>
    <w:tmpl w:val="9AB47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18372E"/>
    <w:multiLevelType w:val="hybridMultilevel"/>
    <w:tmpl w:val="B0229C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AD2CE3"/>
    <w:multiLevelType w:val="hybridMultilevel"/>
    <w:tmpl w:val="9820897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3A2680"/>
    <w:multiLevelType w:val="hybridMultilevel"/>
    <w:tmpl w:val="5B6819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423624"/>
    <w:multiLevelType w:val="hybridMultilevel"/>
    <w:tmpl w:val="8FF2C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E21DC0"/>
    <w:multiLevelType w:val="hybridMultilevel"/>
    <w:tmpl w:val="1C704E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45740E"/>
    <w:multiLevelType w:val="hybridMultilevel"/>
    <w:tmpl w:val="2B4096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C70FF1"/>
    <w:multiLevelType w:val="hybridMultilevel"/>
    <w:tmpl w:val="6C5C7A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3066E0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8AD1700"/>
    <w:multiLevelType w:val="hybridMultilevel"/>
    <w:tmpl w:val="3AA89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A66BB0"/>
    <w:multiLevelType w:val="hybridMultilevel"/>
    <w:tmpl w:val="3C480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937050"/>
    <w:multiLevelType w:val="hybridMultilevel"/>
    <w:tmpl w:val="A15A91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8A2EE0"/>
    <w:multiLevelType w:val="hybridMultilevel"/>
    <w:tmpl w:val="A15A91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366D09"/>
    <w:multiLevelType w:val="hybridMultilevel"/>
    <w:tmpl w:val="E68E9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1135DB"/>
    <w:multiLevelType w:val="hybridMultilevel"/>
    <w:tmpl w:val="878CADF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2C67E9"/>
    <w:multiLevelType w:val="hybridMultilevel"/>
    <w:tmpl w:val="D512A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E25B56"/>
    <w:multiLevelType w:val="hybridMultilevel"/>
    <w:tmpl w:val="88E0A1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A609F7"/>
    <w:multiLevelType w:val="hybridMultilevel"/>
    <w:tmpl w:val="071621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7B13D6"/>
    <w:multiLevelType w:val="hybridMultilevel"/>
    <w:tmpl w:val="34F644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146D98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587CEE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42" w15:restartNumberingAfterBreak="0">
    <w:nsid w:val="74192BF2"/>
    <w:multiLevelType w:val="hybridMultilevel"/>
    <w:tmpl w:val="E68E9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0F2467"/>
    <w:multiLevelType w:val="hybridMultilevel"/>
    <w:tmpl w:val="E68E9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B627A3"/>
    <w:multiLevelType w:val="hybridMultilevel"/>
    <w:tmpl w:val="A15A91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56214F"/>
    <w:multiLevelType w:val="hybridMultilevel"/>
    <w:tmpl w:val="A15A91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DF0630"/>
    <w:multiLevelType w:val="hybridMultilevel"/>
    <w:tmpl w:val="AB3465B2"/>
    <w:lvl w:ilvl="0" w:tplc="583EC9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D90A75"/>
    <w:multiLevelType w:val="hybridMultilevel"/>
    <w:tmpl w:val="A836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C61E0F"/>
    <w:multiLevelType w:val="hybridMultilevel"/>
    <w:tmpl w:val="94609086"/>
    <w:lvl w:ilvl="0" w:tplc="4009000F">
      <w:start w:val="1"/>
      <w:numFmt w:val="decimal"/>
      <w:lvlText w:val="%1."/>
      <w:lvlJc w:val="left"/>
      <w:pPr>
        <w:ind w:left="840" w:hanging="360"/>
      </w:p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9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9"/>
  </w:num>
  <w:num w:numId="3">
    <w:abstractNumId w:val="41"/>
  </w:num>
  <w:num w:numId="4">
    <w:abstractNumId w:val="14"/>
  </w:num>
  <w:num w:numId="5">
    <w:abstractNumId w:val="16"/>
  </w:num>
  <w:num w:numId="6">
    <w:abstractNumId w:val="0"/>
    <w:lvlOverride w:ilvl="0">
      <w:startOverride w:val="1"/>
    </w:lvlOverride>
  </w:num>
  <w:num w:numId="7">
    <w:abstractNumId w:val="1"/>
  </w:num>
  <w:num w:numId="8">
    <w:abstractNumId w:val="3"/>
  </w:num>
  <w:num w:numId="9">
    <w:abstractNumId w:val="4"/>
  </w:num>
  <w:num w:numId="10">
    <w:abstractNumId w:val="17"/>
  </w:num>
  <w:num w:numId="11">
    <w:abstractNumId w:val="15"/>
  </w:num>
  <w:num w:numId="12">
    <w:abstractNumId w:val="13"/>
  </w:num>
  <w:num w:numId="13">
    <w:abstractNumId w:val="34"/>
  </w:num>
  <w:num w:numId="14">
    <w:abstractNumId w:val="2"/>
  </w:num>
  <w:num w:numId="15">
    <w:abstractNumId w:val="19"/>
  </w:num>
  <w:num w:numId="16">
    <w:abstractNumId w:val="40"/>
  </w:num>
  <w:num w:numId="17">
    <w:abstractNumId w:val="46"/>
  </w:num>
  <w:num w:numId="18">
    <w:abstractNumId w:val="9"/>
  </w:num>
  <w:num w:numId="19">
    <w:abstractNumId w:val="27"/>
  </w:num>
  <w:num w:numId="20">
    <w:abstractNumId w:val="5"/>
  </w:num>
  <w:num w:numId="21">
    <w:abstractNumId w:val="39"/>
  </w:num>
  <w:num w:numId="22">
    <w:abstractNumId w:val="48"/>
  </w:num>
  <w:num w:numId="23">
    <w:abstractNumId w:val="25"/>
  </w:num>
  <w:num w:numId="24">
    <w:abstractNumId w:val="23"/>
  </w:num>
  <w:num w:numId="25">
    <w:abstractNumId w:val="36"/>
  </w:num>
  <w:num w:numId="26">
    <w:abstractNumId w:val="24"/>
  </w:num>
  <w:num w:numId="27">
    <w:abstractNumId w:val="44"/>
  </w:num>
  <w:num w:numId="28">
    <w:abstractNumId w:val="47"/>
  </w:num>
  <w:num w:numId="29">
    <w:abstractNumId w:val="45"/>
  </w:num>
  <w:num w:numId="30">
    <w:abstractNumId w:val="20"/>
  </w:num>
  <w:num w:numId="31">
    <w:abstractNumId w:val="37"/>
  </w:num>
  <w:num w:numId="32">
    <w:abstractNumId w:val="35"/>
  </w:num>
  <w:num w:numId="33">
    <w:abstractNumId w:val="12"/>
  </w:num>
  <w:num w:numId="34">
    <w:abstractNumId w:val="18"/>
  </w:num>
  <w:num w:numId="35">
    <w:abstractNumId w:val="30"/>
  </w:num>
  <w:num w:numId="36">
    <w:abstractNumId w:val="22"/>
  </w:num>
  <w:num w:numId="37">
    <w:abstractNumId w:val="38"/>
  </w:num>
  <w:num w:numId="38">
    <w:abstractNumId w:val="29"/>
  </w:num>
  <w:num w:numId="39">
    <w:abstractNumId w:val="28"/>
  </w:num>
  <w:num w:numId="40">
    <w:abstractNumId w:val="7"/>
  </w:num>
  <w:num w:numId="41">
    <w:abstractNumId w:val="31"/>
  </w:num>
  <w:num w:numId="42">
    <w:abstractNumId w:val="10"/>
  </w:num>
  <w:num w:numId="43">
    <w:abstractNumId w:val="42"/>
  </w:num>
  <w:num w:numId="44">
    <w:abstractNumId w:val="6"/>
  </w:num>
  <w:num w:numId="45">
    <w:abstractNumId w:val="32"/>
  </w:num>
  <w:num w:numId="46">
    <w:abstractNumId w:val="43"/>
  </w:num>
  <w:num w:numId="47">
    <w:abstractNumId w:val="8"/>
  </w:num>
  <w:num w:numId="48">
    <w:abstractNumId w:val="21"/>
  </w:num>
  <w:num w:numId="49">
    <w:abstractNumId w:val="33"/>
  </w:num>
  <w:num w:numId="5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B3"/>
    <w:rsid w:val="0001167A"/>
    <w:rsid w:val="0001388A"/>
    <w:rsid w:val="00032372"/>
    <w:rsid w:val="0003563C"/>
    <w:rsid w:val="00037F76"/>
    <w:rsid w:val="00042944"/>
    <w:rsid w:val="0005019C"/>
    <w:rsid w:val="00061C67"/>
    <w:rsid w:val="000623FF"/>
    <w:rsid w:val="00082E39"/>
    <w:rsid w:val="00094257"/>
    <w:rsid w:val="000977AD"/>
    <w:rsid w:val="000B0D21"/>
    <w:rsid w:val="000B1195"/>
    <w:rsid w:val="000B1B30"/>
    <w:rsid w:val="000D4A0C"/>
    <w:rsid w:val="000D4A1C"/>
    <w:rsid w:val="000D6239"/>
    <w:rsid w:val="000D7F79"/>
    <w:rsid w:val="001131F5"/>
    <w:rsid w:val="00114FC0"/>
    <w:rsid w:val="00115EBC"/>
    <w:rsid w:val="001272C5"/>
    <w:rsid w:val="0013009A"/>
    <w:rsid w:val="00156C6A"/>
    <w:rsid w:val="001818CB"/>
    <w:rsid w:val="00185286"/>
    <w:rsid w:val="001855B8"/>
    <w:rsid w:val="00187251"/>
    <w:rsid w:val="0018783E"/>
    <w:rsid w:val="001A1310"/>
    <w:rsid w:val="001A383C"/>
    <w:rsid w:val="001A7116"/>
    <w:rsid w:val="001C14C7"/>
    <w:rsid w:val="001C507D"/>
    <w:rsid w:val="001D630A"/>
    <w:rsid w:val="001D6337"/>
    <w:rsid w:val="001D7008"/>
    <w:rsid w:val="001E1B88"/>
    <w:rsid w:val="001E1C6B"/>
    <w:rsid w:val="001F0663"/>
    <w:rsid w:val="002040B3"/>
    <w:rsid w:val="00207A98"/>
    <w:rsid w:val="002121AB"/>
    <w:rsid w:val="00282291"/>
    <w:rsid w:val="00282E86"/>
    <w:rsid w:val="002915D6"/>
    <w:rsid w:val="00296242"/>
    <w:rsid w:val="002A50A1"/>
    <w:rsid w:val="002E65A3"/>
    <w:rsid w:val="00312C08"/>
    <w:rsid w:val="00323EE9"/>
    <w:rsid w:val="003243A3"/>
    <w:rsid w:val="003279A8"/>
    <w:rsid w:val="003335BE"/>
    <w:rsid w:val="003374FC"/>
    <w:rsid w:val="00364C90"/>
    <w:rsid w:val="003671A5"/>
    <w:rsid w:val="00381763"/>
    <w:rsid w:val="0039334A"/>
    <w:rsid w:val="003A6113"/>
    <w:rsid w:val="003B204E"/>
    <w:rsid w:val="003B6BAE"/>
    <w:rsid w:val="003B7A9A"/>
    <w:rsid w:val="003D3F4A"/>
    <w:rsid w:val="003F09DD"/>
    <w:rsid w:val="003F2CF0"/>
    <w:rsid w:val="003F7127"/>
    <w:rsid w:val="00402DF1"/>
    <w:rsid w:val="00405816"/>
    <w:rsid w:val="00405BA8"/>
    <w:rsid w:val="00415574"/>
    <w:rsid w:val="004170CC"/>
    <w:rsid w:val="004435A3"/>
    <w:rsid w:val="004511AB"/>
    <w:rsid w:val="00453EF1"/>
    <w:rsid w:val="004577E7"/>
    <w:rsid w:val="00461A3B"/>
    <w:rsid w:val="004630A2"/>
    <w:rsid w:val="00463F7C"/>
    <w:rsid w:val="00465E54"/>
    <w:rsid w:val="00480CFF"/>
    <w:rsid w:val="00485792"/>
    <w:rsid w:val="00486834"/>
    <w:rsid w:val="00497553"/>
    <w:rsid w:val="004B2F7A"/>
    <w:rsid w:val="004B523B"/>
    <w:rsid w:val="004F5A8D"/>
    <w:rsid w:val="00502246"/>
    <w:rsid w:val="00511C39"/>
    <w:rsid w:val="00511D50"/>
    <w:rsid w:val="00526BAE"/>
    <w:rsid w:val="005347B6"/>
    <w:rsid w:val="00542ACF"/>
    <w:rsid w:val="00543591"/>
    <w:rsid w:val="00547D2C"/>
    <w:rsid w:val="00550A32"/>
    <w:rsid w:val="00557F16"/>
    <w:rsid w:val="00592F74"/>
    <w:rsid w:val="005B5F90"/>
    <w:rsid w:val="006160C2"/>
    <w:rsid w:val="00623DEE"/>
    <w:rsid w:val="00631449"/>
    <w:rsid w:val="00633DA6"/>
    <w:rsid w:val="006343BB"/>
    <w:rsid w:val="00637E60"/>
    <w:rsid w:val="0065032B"/>
    <w:rsid w:val="00651621"/>
    <w:rsid w:val="006643F3"/>
    <w:rsid w:val="00666422"/>
    <w:rsid w:val="00667D42"/>
    <w:rsid w:val="00672826"/>
    <w:rsid w:val="00677903"/>
    <w:rsid w:val="00686E52"/>
    <w:rsid w:val="00690845"/>
    <w:rsid w:val="00690F3E"/>
    <w:rsid w:val="006946F2"/>
    <w:rsid w:val="006A07EF"/>
    <w:rsid w:val="006B2B9A"/>
    <w:rsid w:val="006D6370"/>
    <w:rsid w:val="006D651E"/>
    <w:rsid w:val="00700A17"/>
    <w:rsid w:val="00710966"/>
    <w:rsid w:val="007135A5"/>
    <w:rsid w:val="00734C04"/>
    <w:rsid w:val="0074115B"/>
    <w:rsid w:val="007609F2"/>
    <w:rsid w:val="00762D16"/>
    <w:rsid w:val="007963A0"/>
    <w:rsid w:val="00796CC5"/>
    <w:rsid w:val="007D0B10"/>
    <w:rsid w:val="007D15DC"/>
    <w:rsid w:val="007D5E01"/>
    <w:rsid w:val="007E0F11"/>
    <w:rsid w:val="00800A5E"/>
    <w:rsid w:val="00806292"/>
    <w:rsid w:val="008115F8"/>
    <w:rsid w:val="00814442"/>
    <w:rsid w:val="00817323"/>
    <w:rsid w:val="0081790F"/>
    <w:rsid w:val="00821CF7"/>
    <w:rsid w:val="00827B89"/>
    <w:rsid w:val="0083020D"/>
    <w:rsid w:val="00830A9F"/>
    <w:rsid w:val="00851388"/>
    <w:rsid w:val="00861D21"/>
    <w:rsid w:val="00862904"/>
    <w:rsid w:val="00895F36"/>
    <w:rsid w:val="008B1344"/>
    <w:rsid w:val="008B20EA"/>
    <w:rsid w:val="008B5CD5"/>
    <w:rsid w:val="008C2AA7"/>
    <w:rsid w:val="008D3655"/>
    <w:rsid w:val="008E287A"/>
    <w:rsid w:val="008E2F55"/>
    <w:rsid w:val="008E693D"/>
    <w:rsid w:val="008E7DC4"/>
    <w:rsid w:val="00902C57"/>
    <w:rsid w:val="00904614"/>
    <w:rsid w:val="009110DE"/>
    <w:rsid w:val="00913965"/>
    <w:rsid w:val="00916E16"/>
    <w:rsid w:val="00924C42"/>
    <w:rsid w:val="00933487"/>
    <w:rsid w:val="0096615C"/>
    <w:rsid w:val="009742D2"/>
    <w:rsid w:val="00975FF2"/>
    <w:rsid w:val="009949A1"/>
    <w:rsid w:val="009C1608"/>
    <w:rsid w:val="009D0DC8"/>
    <w:rsid w:val="009D0FEB"/>
    <w:rsid w:val="00A00E0D"/>
    <w:rsid w:val="00A1678F"/>
    <w:rsid w:val="00A17749"/>
    <w:rsid w:val="00A17E16"/>
    <w:rsid w:val="00A17FCA"/>
    <w:rsid w:val="00A25C5E"/>
    <w:rsid w:val="00A77F79"/>
    <w:rsid w:val="00A83FB3"/>
    <w:rsid w:val="00A940EA"/>
    <w:rsid w:val="00A95990"/>
    <w:rsid w:val="00A95DFF"/>
    <w:rsid w:val="00AA0DE5"/>
    <w:rsid w:val="00AA1F5A"/>
    <w:rsid w:val="00AB20DB"/>
    <w:rsid w:val="00AB48D9"/>
    <w:rsid w:val="00AB6CBC"/>
    <w:rsid w:val="00AC10A9"/>
    <w:rsid w:val="00AC2197"/>
    <w:rsid w:val="00AC2A30"/>
    <w:rsid w:val="00AC481C"/>
    <w:rsid w:val="00AD1603"/>
    <w:rsid w:val="00AD38B3"/>
    <w:rsid w:val="00AD7207"/>
    <w:rsid w:val="00AE1003"/>
    <w:rsid w:val="00AE331B"/>
    <w:rsid w:val="00B01B50"/>
    <w:rsid w:val="00B03D83"/>
    <w:rsid w:val="00B103B6"/>
    <w:rsid w:val="00B10B75"/>
    <w:rsid w:val="00B26C73"/>
    <w:rsid w:val="00B35153"/>
    <w:rsid w:val="00B45203"/>
    <w:rsid w:val="00B51C95"/>
    <w:rsid w:val="00B66BDD"/>
    <w:rsid w:val="00B66C77"/>
    <w:rsid w:val="00B72A51"/>
    <w:rsid w:val="00B81F11"/>
    <w:rsid w:val="00B84A09"/>
    <w:rsid w:val="00B968AE"/>
    <w:rsid w:val="00BA17A0"/>
    <w:rsid w:val="00BA28E5"/>
    <w:rsid w:val="00BB2703"/>
    <w:rsid w:val="00BB7342"/>
    <w:rsid w:val="00BC7DD7"/>
    <w:rsid w:val="00BD6CA3"/>
    <w:rsid w:val="00BF3779"/>
    <w:rsid w:val="00C21D81"/>
    <w:rsid w:val="00C244F7"/>
    <w:rsid w:val="00C4652F"/>
    <w:rsid w:val="00C50B40"/>
    <w:rsid w:val="00C55B59"/>
    <w:rsid w:val="00C743BF"/>
    <w:rsid w:val="00C9323C"/>
    <w:rsid w:val="00C94493"/>
    <w:rsid w:val="00CA71D7"/>
    <w:rsid w:val="00CB77CB"/>
    <w:rsid w:val="00CC0332"/>
    <w:rsid w:val="00CD4C4D"/>
    <w:rsid w:val="00CE6EB9"/>
    <w:rsid w:val="00CF031D"/>
    <w:rsid w:val="00D153F2"/>
    <w:rsid w:val="00D435D0"/>
    <w:rsid w:val="00D647BA"/>
    <w:rsid w:val="00D65FBA"/>
    <w:rsid w:val="00D67056"/>
    <w:rsid w:val="00D7180B"/>
    <w:rsid w:val="00D74EC3"/>
    <w:rsid w:val="00D851F1"/>
    <w:rsid w:val="00D87409"/>
    <w:rsid w:val="00D9521C"/>
    <w:rsid w:val="00DA3FEE"/>
    <w:rsid w:val="00DC4858"/>
    <w:rsid w:val="00DC688B"/>
    <w:rsid w:val="00DD16B0"/>
    <w:rsid w:val="00DF1F07"/>
    <w:rsid w:val="00DF2A1F"/>
    <w:rsid w:val="00DF4713"/>
    <w:rsid w:val="00E40D02"/>
    <w:rsid w:val="00E410D2"/>
    <w:rsid w:val="00E41143"/>
    <w:rsid w:val="00E41AF2"/>
    <w:rsid w:val="00E424C0"/>
    <w:rsid w:val="00E62D4A"/>
    <w:rsid w:val="00E6611E"/>
    <w:rsid w:val="00E701EE"/>
    <w:rsid w:val="00E8239F"/>
    <w:rsid w:val="00E84259"/>
    <w:rsid w:val="00E87575"/>
    <w:rsid w:val="00E959B2"/>
    <w:rsid w:val="00EA7DD6"/>
    <w:rsid w:val="00EE59A2"/>
    <w:rsid w:val="00F061A3"/>
    <w:rsid w:val="00F07A22"/>
    <w:rsid w:val="00F1491C"/>
    <w:rsid w:val="00F14B23"/>
    <w:rsid w:val="00F20D4F"/>
    <w:rsid w:val="00F267A8"/>
    <w:rsid w:val="00F650F7"/>
    <w:rsid w:val="00F724CB"/>
    <w:rsid w:val="00F76925"/>
    <w:rsid w:val="00F81557"/>
    <w:rsid w:val="00F95E97"/>
    <w:rsid w:val="00FA1308"/>
    <w:rsid w:val="00FA399E"/>
    <w:rsid w:val="00FC0B49"/>
    <w:rsid w:val="00FC19B8"/>
    <w:rsid w:val="00FC6266"/>
    <w:rsid w:val="00FD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D927D"/>
  <w15:docId w15:val="{6926671B-8F8C-4377-A6D0-BD13CFB07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uiPriority w:val="99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paragraph" w:customStyle="1" w:styleId="Default">
    <w:name w:val="Default"/>
    <w:rsid w:val="009C16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 w:bidi="mr-IN"/>
    </w:rPr>
  </w:style>
  <w:style w:type="character" w:customStyle="1" w:styleId="mtxt">
    <w:name w:val="mtxt"/>
    <w:basedOn w:val="DefaultParagraphFont"/>
    <w:rsid w:val="0065032B"/>
  </w:style>
  <w:style w:type="character" w:customStyle="1" w:styleId="ntxt">
    <w:name w:val="ntxt"/>
    <w:basedOn w:val="DefaultParagraphFont"/>
    <w:rsid w:val="00650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53009590D1BD49A13E70A8CCA84D09" ma:contentTypeVersion="8" ma:contentTypeDescription="Create a new document." ma:contentTypeScope="" ma:versionID="81eee6532b021081594b22c04bc0eab9">
  <xsd:schema xmlns:xsd="http://www.w3.org/2001/XMLSchema" xmlns:xs="http://www.w3.org/2001/XMLSchema" xmlns:p="http://schemas.microsoft.com/office/2006/metadata/properties" xmlns:ns2="4142879c-9550-4aff-8f32-3e1f369b4386" targetNamespace="http://schemas.microsoft.com/office/2006/metadata/properties" ma:root="true" ma:fieldsID="8dd578da374e867a6812d75c93fa9ccc" ns2:_="">
    <xsd:import namespace="4142879c-9550-4aff-8f32-3e1f369b438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42879c-9550-4aff-8f32-3e1f369b438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142879c-9550-4aff-8f32-3e1f369b4386" xsi:nil="true"/>
  </documentManagement>
</p:properties>
</file>

<file path=customXml/itemProps1.xml><?xml version="1.0" encoding="utf-8"?>
<ds:datastoreItem xmlns:ds="http://schemas.openxmlformats.org/officeDocument/2006/customXml" ds:itemID="{45C941D7-5BC2-4C83-B1C8-C202A40970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42879c-9550-4aff-8f32-3e1f369b43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34B533-AC39-4811-8A60-69B74336A5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CE1CEE-5BA8-42D1-92E6-D3FC29ADD476}">
  <ds:schemaRefs>
    <ds:schemaRef ds:uri="http://schemas.microsoft.com/office/2006/metadata/properties"/>
    <ds:schemaRef ds:uri="http://schemas.microsoft.com/office/infopath/2007/PartnerControls"/>
    <ds:schemaRef ds:uri="4142879c-9550-4aff-8f32-3e1f369b438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Vedant Kelkar</cp:lastModifiedBy>
  <cp:revision>12</cp:revision>
  <cp:lastPrinted>2020-07-24T07:01:00Z</cp:lastPrinted>
  <dcterms:created xsi:type="dcterms:W3CDTF">2020-10-19T05:22:00Z</dcterms:created>
  <dcterms:modified xsi:type="dcterms:W3CDTF">2020-10-22T16:44:00Z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0x0101006B53009590D1BD49A13E70A8CCA84D09</vt:lpwstr>
  </property>
</Properties>
</file>