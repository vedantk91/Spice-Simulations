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420" w:tblpY="51"/>
        <w:tblW w:w="10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538"/>
        <w:gridCol w:w="4395"/>
        <w:gridCol w:w="1701"/>
        <w:gridCol w:w="1417"/>
      </w:tblGrid>
      <w:tr w:rsidR="001D6337" w:rsidRPr="000A3CCC" w14:paraId="2D3415C9" w14:textId="77777777" w:rsidTr="00C6728B">
        <w:tc>
          <w:tcPr>
            <w:tcW w:w="2538" w:type="dxa"/>
            <w:shd w:val="clear" w:color="auto" w:fill="auto"/>
            <w:vAlign w:val="center"/>
          </w:tcPr>
          <w:p w14:paraId="6757C885" w14:textId="42BA7C09" w:rsidR="001D6337" w:rsidRPr="002915D6" w:rsidRDefault="001D6337" w:rsidP="00C6728B">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2DB48B48" w14:textId="63A6BECC" w:rsidR="001D6337" w:rsidRPr="0039731A" w:rsidRDefault="00B43EE1" w:rsidP="00C6728B">
            <w:pPr>
              <w:pStyle w:val="TableContents"/>
              <w:spacing w:after="0"/>
              <w:rPr>
                <w:rFonts w:ascii="Times New Roman" w:hAnsi="Times New Roman" w:cs="Times New Roman"/>
                <w:b/>
                <w:sz w:val="24"/>
                <w:szCs w:val="24"/>
              </w:rPr>
            </w:pPr>
            <w:r w:rsidRPr="0039731A">
              <w:rPr>
                <w:rFonts w:ascii="Times New Roman" w:hAnsi="Times New Roman"/>
                <w:b/>
                <w:sz w:val="24"/>
                <w:szCs w:val="24"/>
              </w:rPr>
              <w:t xml:space="preserve">Electronic Circuits Analysis and Design </w:t>
            </w:r>
          </w:p>
        </w:tc>
        <w:tc>
          <w:tcPr>
            <w:tcW w:w="1701" w:type="dxa"/>
            <w:shd w:val="clear" w:color="auto" w:fill="auto"/>
            <w:vAlign w:val="center"/>
          </w:tcPr>
          <w:p w14:paraId="02501164" w14:textId="63DBF46A" w:rsidR="001D6337" w:rsidRPr="002915D6" w:rsidRDefault="001D6337" w:rsidP="00C6728B">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17" w:type="dxa"/>
            <w:vAlign w:val="center"/>
          </w:tcPr>
          <w:p w14:paraId="54B7E0B3" w14:textId="2DEEED8A" w:rsidR="001D6337" w:rsidRPr="003B204E" w:rsidRDefault="00F4376C" w:rsidP="00C6728B">
            <w:pPr>
              <w:pStyle w:val="TableContents"/>
              <w:spacing w:after="0"/>
              <w:rPr>
                <w:rFonts w:ascii="Times New Roman" w:hAnsi="Times New Roman" w:cs="Times New Roman"/>
                <w:b/>
                <w:sz w:val="24"/>
                <w:szCs w:val="24"/>
              </w:rPr>
            </w:pPr>
            <w:r>
              <w:rPr>
                <w:rFonts w:ascii="Times New Roman" w:hAnsi="Times New Roman" w:cs="Times New Roman"/>
                <w:b/>
                <w:sz w:val="24"/>
                <w:szCs w:val="24"/>
              </w:rPr>
              <w:t>I</w:t>
            </w:r>
            <w:r w:rsidR="00042944">
              <w:rPr>
                <w:rFonts w:ascii="Times New Roman" w:hAnsi="Times New Roman" w:cs="Times New Roman"/>
                <w:b/>
                <w:sz w:val="24"/>
                <w:szCs w:val="24"/>
              </w:rPr>
              <w:t>V</w:t>
            </w:r>
          </w:p>
        </w:tc>
      </w:tr>
      <w:tr w:rsidR="000B0D21" w:rsidRPr="000A3CCC" w14:paraId="2754066B" w14:textId="77777777" w:rsidTr="00C6728B">
        <w:tc>
          <w:tcPr>
            <w:tcW w:w="2538" w:type="dxa"/>
            <w:shd w:val="clear" w:color="auto" w:fill="auto"/>
            <w:vAlign w:val="center"/>
          </w:tcPr>
          <w:p w14:paraId="423499EF" w14:textId="481AAF0E" w:rsidR="000B0D21" w:rsidRPr="002915D6" w:rsidRDefault="001D6337" w:rsidP="00C6728B">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77023E76" w14:textId="7AFBA367" w:rsidR="000B0D21" w:rsidRPr="003B204E" w:rsidRDefault="006D23F5" w:rsidP="00C6728B">
            <w:pPr>
              <w:pStyle w:val="TableContents"/>
              <w:spacing w:after="0"/>
              <w:rPr>
                <w:rFonts w:ascii="Times New Roman" w:hAnsi="Times New Roman" w:cs="Times New Roman"/>
                <w:b/>
                <w:sz w:val="24"/>
                <w:szCs w:val="24"/>
              </w:rPr>
            </w:pPr>
            <w:r>
              <w:rPr>
                <w:rFonts w:ascii="Times New Roman" w:hAnsi="Times New Roman" w:cs="Times New Roman"/>
                <w:b/>
                <w:sz w:val="24"/>
                <w:szCs w:val="24"/>
              </w:rPr>
              <w:t>22/03/2021</w:t>
            </w:r>
          </w:p>
        </w:tc>
        <w:tc>
          <w:tcPr>
            <w:tcW w:w="1701" w:type="dxa"/>
            <w:shd w:val="clear" w:color="auto" w:fill="auto"/>
            <w:vAlign w:val="center"/>
          </w:tcPr>
          <w:p w14:paraId="2C233080" w14:textId="19A180EE" w:rsidR="000B0D21" w:rsidRPr="002915D6" w:rsidRDefault="00A77F79" w:rsidP="00C6728B">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417" w:type="dxa"/>
            <w:vAlign w:val="center"/>
          </w:tcPr>
          <w:p w14:paraId="5D086D40" w14:textId="35C56587" w:rsidR="000B0D21" w:rsidRPr="003B204E" w:rsidRDefault="006D23F5" w:rsidP="00C6728B">
            <w:pPr>
              <w:pStyle w:val="TableContents"/>
              <w:spacing w:after="0"/>
              <w:rPr>
                <w:rFonts w:ascii="Times New Roman" w:hAnsi="Times New Roman" w:cs="Times New Roman"/>
                <w:b/>
                <w:sz w:val="24"/>
                <w:szCs w:val="24"/>
              </w:rPr>
            </w:pPr>
            <w:r>
              <w:rPr>
                <w:rFonts w:ascii="Times New Roman" w:hAnsi="Times New Roman" w:cs="Times New Roman"/>
                <w:b/>
                <w:sz w:val="24"/>
                <w:szCs w:val="24"/>
              </w:rPr>
              <w:t>B2</w:t>
            </w:r>
          </w:p>
        </w:tc>
      </w:tr>
      <w:tr w:rsidR="000B0D21" w:rsidRPr="000A3CCC" w14:paraId="54A161E2" w14:textId="77777777" w:rsidTr="00C6728B">
        <w:tc>
          <w:tcPr>
            <w:tcW w:w="2538" w:type="dxa"/>
            <w:shd w:val="clear" w:color="auto" w:fill="auto"/>
            <w:vAlign w:val="center"/>
          </w:tcPr>
          <w:p w14:paraId="5D870C5D" w14:textId="073537D8" w:rsidR="000B0D21" w:rsidRDefault="000B0D21" w:rsidP="00C6728B">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4395" w:type="dxa"/>
            <w:shd w:val="clear" w:color="auto" w:fill="auto"/>
            <w:vAlign w:val="center"/>
          </w:tcPr>
          <w:p w14:paraId="20F22F4B" w14:textId="5D28E542" w:rsidR="000B0D21" w:rsidRDefault="000B0D21" w:rsidP="00C6728B">
            <w:pPr>
              <w:pStyle w:val="TableContents"/>
              <w:spacing w:after="0"/>
              <w:rPr>
                <w:rFonts w:ascii="Times New Roman" w:hAnsi="Times New Roman" w:cs="Times New Roman"/>
                <w:b/>
                <w:sz w:val="24"/>
                <w:szCs w:val="24"/>
              </w:rPr>
            </w:pPr>
            <w:r>
              <w:rPr>
                <w:rFonts w:ascii="Times New Roman" w:hAnsi="Times New Roman" w:cs="Times New Roman"/>
                <w:b/>
                <w:sz w:val="24"/>
                <w:szCs w:val="24"/>
              </w:rPr>
              <w:t xml:space="preserve">Prof. </w:t>
            </w:r>
            <w:r w:rsidR="006D23F5">
              <w:rPr>
                <w:rFonts w:ascii="Times New Roman" w:hAnsi="Times New Roman" w:cs="Times New Roman"/>
                <w:b/>
                <w:sz w:val="24"/>
                <w:szCs w:val="24"/>
              </w:rPr>
              <w:t>Sonia Joshi</w:t>
            </w:r>
          </w:p>
        </w:tc>
        <w:tc>
          <w:tcPr>
            <w:tcW w:w="1701" w:type="dxa"/>
            <w:shd w:val="clear" w:color="auto" w:fill="auto"/>
            <w:vAlign w:val="center"/>
          </w:tcPr>
          <w:p w14:paraId="060D0C1E" w14:textId="27AEF37B" w:rsidR="000B0D21" w:rsidRDefault="00A77F79" w:rsidP="00C6728B">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417" w:type="dxa"/>
            <w:vAlign w:val="center"/>
          </w:tcPr>
          <w:p w14:paraId="3D969365" w14:textId="0D1FA468" w:rsidR="000B0D21" w:rsidRDefault="006D23F5" w:rsidP="00C6728B">
            <w:pPr>
              <w:pStyle w:val="TableContents"/>
              <w:spacing w:after="0"/>
              <w:rPr>
                <w:rFonts w:ascii="Times New Roman" w:hAnsi="Times New Roman" w:cs="Times New Roman"/>
                <w:b/>
                <w:sz w:val="24"/>
                <w:szCs w:val="24"/>
              </w:rPr>
            </w:pPr>
            <w:r>
              <w:rPr>
                <w:rFonts w:ascii="Times New Roman" w:hAnsi="Times New Roman" w:cs="Times New Roman"/>
                <w:b/>
                <w:sz w:val="24"/>
                <w:szCs w:val="24"/>
              </w:rPr>
              <w:t>1912052</w:t>
            </w:r>
          </w:p>
        </w:tc>
      </w:tr>
      <w:tr w:rsidR="00A77F79" w:rsidRPr="000A3CCC" w14:paraId="0F1AD1C1" w14:textId="77777777" w:rsidTr="00C6728B">
        <w:tc>
          <w:tcPr>
            <w:tcW w:w="2538" w:type="dxa"/>
            <w:shd w:val="clear" w:color="auto" w:fill="auto"/>
            <w:vAlign w:val="center"/>
          </w:tcPr>
          <w:p w14:paraId="4A82FFDC" w14:textId="1FAC1364" w:rsidR="00A77F79" w:rsidRDefault="001D6337" w:rsidP="00C6728B">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1E9E88D8" w14:textId="77777777" w:rsidR="00A77F79" w:rsidRDefault="00A77F79" w:rsidP="00C6728B">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A77F79" w:rsidRDefault="001D6337" w:rsidP="00C6728B">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17" w:type="dxa"/>
            <w:vAlign w:val="center"/>
          </w:tcPr>
          <w:p w14:paraId="3AA60BAD" w14:textId="5AA0E68C" w:rsidR="00A77F79" w:rsidRDefault="001D6337" w:rsidP="00C6728B">
            <w:pPr>
              <w:pStyle w:val="TableContents"/>
              <w:spacing w:after="0"/>
              <w:rPr>
                <w:rFonts w:ascii="Times New Roman" w:hAnsi="Times New Roman" w:cs="Times New Roman"/>
                <w:b/>
                <w:sz w:val="24"/>
                <w:szCs w:val="24"/>
              </w:rPr>
            </w:pPr>
            <w:r>
              <w:rPr>
                <w:rFonts w:ascii="Times New Roman" w:hAnsi="Times New Roman" w:cs="Times New Roman"/>
                <w:b/>
                <w:sz w:val="24"/>
                <w:szCs w:val="24"/>
              </w:rPr>
              <w:t>/25</w:t>
            </w:r>
          </w:p>
        </w:tc>
      </w:tr>
    </w:tbl>
    <w:p w14:paraId="4E34ECEC" w14:textId="77777777" w:rsidR="000B0D21" w:rsidRDefault="000B0D21">
      <w:pPr>
        <w:rPr>
          <w:rFonts w:ascii="Times New Roman" w:hAnsi="Times New Roman" w:cs="Times New Roman"/>
          <w:b/>
          <w:sz w:val="28"/>
          <w:szCs w:val="28"/>
        </w:rPr>
      </w:pPr>
    </w:p>
    <w:p w14:paraId="5F72010F" w14:textId="77777777" w:rsidR="000B0D21" w:rsidRDefault="000B0D21">
      <w:pPr>
        <w:rPr>
          <w:rFonts w:ascii="Times New Roman" w:hAnsi="Times New Roman" w:cs="Times New Roman"/>
          <w:b/>
          <w:sz w:val="28"/>
          <w:szCs w:val="28"/>
        </w:rPr>
      </w:pPr>
    </w:p>
    <w:p w14:paraId="578F912F" w14:textId="383ADFD1" w:rsidR="001F0663" w:rsidRDefault="001F0663" w:rsidP="001D6337">
      <w:pPr>
        <w:shd w:val="clear" w:color="auto" w:fill="FFFFFF"/>
        <w:spacing w:before="100" w:beforeAutospacing="1" w:after="100" w:afterAutospacing="1" w:line="240" w:lineRule="auto"/>
        <w:rPr>
          <w:rFonts w:ascii="Times New Roman" w:hAnsi="Times New Roman" w:cs="Times New Roman"/>
          <w:b/>
          <w:sz w:val="28"/>
          <w:szCs w:val="28"/>
        </w:rPr>
      </w:pPr>
    </w:p>
    <w:p w14:paraId="36CA9472" w14:textId="77777777" w:rsidR="00A25C5E" w:rsidRDefault="00A25C5E" w:rsidP="002A50A1">
      <w:pPr>
        <w:shd w:val="clear" w:color="auto" w:fill="FFFFFF"/>
        <w:spacing w:after="0" w:line="240" w:lineRule="auto"/>
        <w:ind w:left="-709"/>
        <w:jc w:val="center"/>
        <w:rPr>
          <w:rFonts w:ascii="Times New Roman" w:hAnsi="Times New Roman" w:cs="Times New Roman"/>
          <w:b/>
          <w:color w:val="BC202E"/>
          <w:sz w:val="28"/>
          <w:szCs w:val="28"/>
        </w:rPr>
      </w:pPr>
    </w:p>
    <w:p w14:paraId="33271B2C" w14:textId="35D43616" w:rsidR="00A25C5E" w:rsidRPr="00A25C5E" w:rsidRDefault="00FA1695" w:rsidP="002A50A1">
      <w:pPr>
        <w:shd w:val="clear" w:color="auto" w:fill="FFFFFF"/>
        <w:spacing w:after="0" w:line="240" w:lineRule="auto"/>
        <w:ind w:left="-709"/>
        <w:jc w:val="center"/>
        <w:rPr>
          <w:rFonts w:ascii="Times New Roman" w:eastAsia="Times New Roman" w:hAnsi="Times New Roman"/>
          <w:b/>
          <w:iCs/>
          <w:color w:val="BC202E"/>
          <w:sz w:val="20"/>
          <w:szCs w:val="20"/>
        </w:rPr>
      </w:pPr>
      <w:r>
        <w:rPr>
          <w:rFonts w:ascii="Times New Roman" w:hAnsi="Times New Roman" w:cs="Times New Roman"/>
          <w:b/>
          <w:color w:val="BC202E"/>
          <w:sz w:val="28"/>
          <w:szCs w:val="28"/>
        </w:rPr>
        <w:t>Experiment No: 6</w:t>
      </w:r>
    </w:p>
    <w:p w14:paraId="467D8335" w14:textId="248EAD1A" w:rsidR="00DF2A1F" w:rsidRDefault="001D6337" w:rsidP="005B0348">
      <w:pPr>
        <w:pStyle w:val="ListParagraph"/>
        <w:ind w:left="0"/>
        <w:jc w:val="center"/>
        <w:rPr>
          <w:rFonts w:ascii="Times New Roman" w:eastAsia="Times New Roman" w:hAnsi="Times New Roman"/>
          <w:b/>
          <w:iCs/>
          <w:sz w:val="28"/>
          <w:szCs w:val="28"/>
        </w:rPr>
      </w:pPr>
      <w:r w:rsidRPr="00EE59A2">
        <w:rPr>
          <w:rFonts w:ascii="Times New Roman" w:hAnsi="Times New Roman"/>
          <w:b/>
          <w:iCs/>
          <w:color w:val="BC202E"/>
          <w:sz w:val="28"/>
          <w:szCs w:val="28"/>
        </w:rPr>
        <w:t>Title:</w:t>
      </w:r>
      <w:r w:rsidRPr="00EE59A2">
        <w:rPr>
          <w:rFonts w:ascii="Times New Roman" w:hAnsi="Times New Roman"/>
          <w:b/>
          <w:iCs/>
          <w:sz w:val="28"/>
          <w:szCs w:val="28"/>
        </w:rPr>
        <w:t xml:space="preserve"> </w:t>
      </w:r>
      <w:r w:rsidR="005B0348" w:rsidRPr="00FA1695">
        <w:rPr>
          <w:rFonts w:ascii="Times New Roman" w:eastAsia="Times New Roman" w:hAnsi="Times New Roman"/>
          <w:b/>
          <w:iCs/>
          <w:sz w:val="28"/>
          <w:szCs w:val="28"/>
        </w:rPr>
        <w:t xml:space="preserve">To study </w:t>
      </w:r>
      <w:r w:rsidR="00A43846">
        <w:rPr>
          <w:rFonts w:ascii="Times New Roman" w:hAnsi="Times New Roman" w:cs="Times New Roman"/>
          <w:b/>
          <w:sz w:val="28"/>
          <w:szCs w:val="28"/>
        </w:rPr>
        <w:t>Power Amplifier</w:t>
      </w:r>
    </w:p>
    <w:p w14:paraId="2B1473BC" w14:textId="77777777" w:rsidR="005B0348" w:rsidRPr="005B0348" w:rsidRDefault="005B0348" w:rsidP="005B0348">
      <w:pPr>
        <w:pStyle w:val="ListParagraph"/>
        <w:ind w:left="0"/>
        <w:jc w:val="center"/>
        <w:rPr>
          <w:bCs/>
        </w:rPr>
      </w:pPr>
    </w:p>
    <w:tbl>
      <w:tblPr>
        <w:tblStyle w:val="TableGrid"/>
        <w:tblW w:w="0" w:type="auto"/>
        <w:tblInd w:w="-522" w:type="dxa"/>
        <w:tblLook w:val="04A0" w:firstRow="1" w:lastRow="0" w:firstColumn="1" w:lastColumn="0" w:noHBand="0" w:noVBand="1"/>
      </w:tblPr>
      <w:tblGrid>
        <w:gridCol w:w="10260"/>
      </w:tblGrid>
      <w:tr w:rsidR="007609F2" w14:paraId="6486D4BF" w14:textId="77777777" w:rsidTr="00A43846">
        <w:tc>
          <w:tcPr>
            <w:tcW w:w="10260" w:type="dxa"/>
          </w:tcPr>
          <w:p w14:paraId="517DDCA7" w14:textId="23492533" w:rsidR="007609F2" w:rsidRPr="007609F2" w:rsidRDefault="007609F2" w:rsidP="00A43846">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r w:rsidR="00A258BF" w:rsidRPr="00E33A4B">
              <w:rPr>
                <w:rFonts w:ascii="Times New Roman" w:hAnsi="Times New Roman" w:cs="Times New Roman"/>
                <w:b/>
                <w:sz w:val="24"/>
              </w:rPr>
              <w:t xml:space="preserve"> </w:t>
            </w:r>
            <w:r w:rsidR="00A258BF">
              <w:rPr>
                <w:rFonts w:ascii="Times New Roman" w:hAnsi="Times New Roman" w:cs="Times New Roman"/>
                <w:b/>
                <w:sz w:val="24"/>
              </w:rPr>
              <w:t xml:space="preserve">Implementation of Class B and Class AB Power </w:t>
            </w:r>
            <w:r w:rsidR="00A258BF" w:rsidRPr="00E33A4B">
              <w:rPr>
                <w:rFonts w:ascii="Times New Roman" w:hAnsi="Times New Roman" w:cs="Times New Roman"/>
                <w:b/>
                <w:sz w:val="24"/>
              </w:rPr>
              <w:t>Am</w:t>
            </w:r>
            <w:r w:rsidR="00A43846">
              <w:rPr>
                <w:rFonts w:ascii="Times New Roman" w:hAnsi="Times New Roman" w:cs="Times New Roman"/>
                <w:b/>
                <w:sz w:val="24"/>
              </w:rPr>
              <w:t>plifier</w:t>
            </w:r>
          </w:p>
        </w:tc>
      </w:tr>
      <w:tr w:rsidR="007609F2" w14:paraId="49E698EB" w14:textId="77777777" w:rsidTr="00A43846">
        <w:tc>
          <w:tcPr>
            <w:tcW w:w="10260" w:type="dxa"/>
          </w:tcPr>
          <w:p w14:paraId="7332828C" w14:textId="39E4543C" w:rsidR="00A258BF" w:rsidRDefault="004A4172" w:rsidP="00A258BF">
            <w:pPr>
              <w:pStyle w:val="ListParagraph"/>
              <w:numPr>
                <w:ilvl w:val="0"/>
                <w:numId w:val="30"/>
              </w:numPr>
              <w:shd w:val="clear" w:color="auto" w:fill="FFFFFF"/>
              <w:tabs>
                <w:tab w:val="left" w:pos="3360"/>
              </w:tabs>
              <w:rPr>
                <w:rFonts w:ascii="Times New Roman" w:hAnsi="Times New Roman"/>
                <w:sz w:val="24"/>
                <w:szCs w:val="24"/>
              </w:rPr>
            </w:pPr>
            <w:r>
              <w:rPr>
                <w:rFonts w:ascii="Times New Roman" w:hAnsi="Times New Roman"/>
                <w:sz w:val="24"/>
                <w:szCs w:val="24"/>
              </w:rPr>
              <w:t>To</w:t>
            </w:r>
            <w:r w:rsidR="00A258BF">
              <w:rPr>
                <w:rFonts w:ascii="Times New Roman" w:hAnsi="Times New Roman"/>
                <w:sz w:val="24"/>
                <w:szCs w:val="24"/>
              </w:rPr>
              <w:t xml:space="preserve"> Implement the Class B and Class AB Power Amplifier</w:t>
            </w:r>
          </w:p>
          <w:p w14:paraId="797E4714" w14:textId="77777777" w:rsidR="00A258BF" w:rsidRDefault="00A258BF" w:rsidP="00A258BF">
            <w:pPr>
              <w:pStyle w:val="ListParagraph"/>
              <w:numPr>
                <w:ilvl w:val="0"/>
                <w:numId w:val="30"/>
              </w:numPr>
              <w:shd w:val="clear" w:color="auto" w:fill="FFFFFF"/>
              <w:tabs>
                <w:tab w:val="left" w:pos="3360"/>
              </w:tabs>
              <w:rPr>
                <w:rFonts w:ascii="Times New Roman" w:hAnsi="Times New Roman"/>
                <w:sz w:val="24"/>
                <w:szCs w:val="24"/>
              </w:rPr>
            </w:pPr>
            <w:r>
              <w:rPr>
                <w:rFonts w:ascii="Times New Roman" w:hAnsi="Times New Roman"/>
                <w:sz w:val="24"/>
                <w:szCs w:val="24"/>
              </w:rPr>
              <w:t>To Understand Crossover Distortion</w:t>
            </w:r>
          </w:p>
          <w:p w14:paraId="5B528707" w14:textId="2E62127E" w:rsidR="009742D2" w:rsidRDefault="00A258BF" w:rsidP="00A258BF">
            <w:pPr>
              <w:pStyle w:val="ListParagraph"/>
              <w:numPr>
                <w:ilvl w:val="0"/>
                <w:numId w:val="30"/>
              </w:numPr>
              <w:shd w:val="clear" w:color="auto" w:fill="FFFFFF"/>
              <w:tabs>
                <w:tab w:val="left" w:pos="3360"/>
              </w:tabs>
              <w:rPr>
                <w:rFonts w:ascii="Times New Roman" w:hAnsi="Times New Roman"/>
                <w:sz w:val="24"/>
                <w:szCs w:val="24"/>
              </w:rPr>
            </w:pPr>
            <w:r>
              <w:rPr>
                <w:rFonts w:ascii="Times New Roman" w:hAnsi="Times New Roman"/>
                <w:sz w:val="24"/>
                <w:szCs w:val="24"/>
              </w:rPr>
              <w:t>Calculate the Efficiency of Class B Power Amplifier</w:t>
            </w:r>
            <w:r w:rsidR="0039731A">
              <w:rPr>
                <w:rFonts w:ascii="Times New Roman" w:hAnsi="Times New Roman"/>
                <w:sz w:val="24"/>
                <w:szCs w:val="24"/>
              </w:rPr>
              <w:tab/>
            </w:r>
          </w:p>
          <w:p w14:paraId="239C9AAD" w14:textId="49FA6FC3" w:rsidR="00D22F99" w:rsidRPr="009742D2" w:rsidRDefault="006855F7" w:rsidP="004E204E">
            <w:pPr>
              <w:pStyle w:val="ListParagraph"/>
              <w:shd w:val="clear" w:color="auto" w:fill="FFFFFF"/>
              <w:rPr>
                <w:rFonts w:ascii="Times New Roman" w:hAnsi="Times New Roman"/>
                <w:sz w:val="24"/>
                <w:szCs w:val="24"/>
              </w:rPr>
            </w:pPr>
            <w:r>
              <w:rPr>
                <w:rFonts w:ascii="Times New Roman" w:hAnsi="Times New Roman"/>
                <w:sz w:val="24"/>
                <w:szCs w:val="24"/>
              </w:rPr>
              <w:t>.</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522" w:type="dxa"/>
        <w:tblLook w:val="04A0" w:firstRow="1" w:lastRow="0" w:firstColumn="1" w:lastColumn="0" w:noHBand="0" w:noVBand="1"/>
      </w:tblPr>
      <w:tblGrid>
        <w:gridCol w:w="10260"/>
      </w:tblGrid>
      <w:tr w:rsidR="007609F2" w14:paraId="732849D6" w14:textId="77777777" w:rsidTr="00A43846">
        <w:trPr>
          <w:trHeight w:val="413"/>
        </w:trPr>
        <w:tc>
          <w:tcPr>
            <w:tcW w:w="10260"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FA1695" w14:paraId="734D9625" w14:textId="77777777" w:rsidTr="00A43846">
        <w:tc>
          <w:tcPr>
            <w:tcW w:w="10260" w:type="dxa"/>
            <w:vAlign w:val="bottom"/>
          </w:tcPr>
          <w:p w14:paraId="6A4BA6DF" w14:textId="06525054" w:rsidR="00FA1695" w:rsidRPr="007609F2" w:rsidRDefault="00A258BF" w:rsidP="00A258BF">
            <w:pPr>
              <w:widowControl w:val="0"/>
              <w:suppressAutoHyphens/>
              <w:spacing w:line="264" w:lineRule="auto"/>
              <w:jc w:val="both"/>
              <w:rPr>
                <w:rFonts w:ascii="Times New Roman" w:hAnsi="Times New Roman"/>
                <w:sz w:val="24"/>
                <w:szCs w:val="24"/>
                <w:lang w:eastAsia="en-IN"/>
              </w:rPr>
            </w:pPr>
            <w:r>
              <w:rPr>
                <w:rFonts w:ascii="Times New Roman" w:eastAsia="Times New Roman" w:hAnsi="Times New Roman" w:cs="Times New Roman"/>
                <w:sz w:val="24"/>
                <w:szCs w:val="24"/>
              </w:rPr>
              <w:t xml:space="preserve">CO 3. </w:t>
            </w:r>
            <w:r w:rsidRPr="00A258BF">
              <w:rPr>
                <w:rFonts w:ascii="Times New Roman" w:eastAsia="Times New Roman" w:hAnsi="Times New Roman" w:cs="Times New Roman"/>
                <w:sz w:val="24"/>
                <w:szCs w:val="24"/>
              </w:rPr>
              <w:t>Understand the need of</w:t>
            </w:r>
            <w:r w:rsidR="00A43846">
              <w:rPr>
                <w:rFonts w:ascii="Times New Roman" w:eastAsia="Times New Roman" w:hAnsi="Times New Roman" w:cs="Times New Roman"/>
                <w:sz w:val="24"/>
                <w:szCs w:val="24"/>
              </w:rPr>
              <w:t xml:space="preserve"> </w:t>
            </w:r>
            <w:r w:rsidRPr="00A258BF">
              <w:rPr>
                <w:rFonts w:ascii="Times New Roman" w:eastAsia="Times New Roman" w:hAnsi="Times New Roman" w:cs="Times New Roman"/>
                <w:sz w:val="24"/>
                <w:szCs w:val="24"/>
              </w:rPr>
              <w:t>Power Amplifiers and Differential Amplifiers</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522" w:type="dxa"/>
        <w:tblLook w:val="04A0" w:firstRow="1" w:lastRow="0" w:firstColumn="1" w:lastColumn="0" w:noHBand="0" w:noVBand="1"/>
      </w:tblPr>
      <w:tblGrid>
        <w:gridCol w:w="10350"/>
      </w:tblGrid>
      <w:tr w:rsidR="007609F2" w14:paraId="759C209C" w14:textId="77777777" w:rsidTr="00A43846">
        <w:tc>
          <w:tcPr>
            <w:tcW w:w="10350" w:type="dxa"/>
          </w:tcPr>
          <w:p w14:paraId="671D99A4" w14:textId="189F51C6"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p>
        </w:tc>
      </w:tr>
      <w:tr w:rsidR="007609F2" w14:paraId="1E4A35C7" w14:textId="77777777" w:rsidTr="00A43846">
        <w:tc>
          <w:tcPr>
            <w:tcW w:w="10350" w:type="dxa"/>
          </w:tcPr>
          <w:p w14:paraId="01624E6E" w14:textId="721C940A" w:rsidR="00A258BF" w:rsidRPr="00221D65" w:rsidRDefault="00A258BF" w:rsidP="00A258BF">
            <w:pPr>
              <w:rPr>
                <w:rFonts w:ascii="Times New Roman" w:hAnsi="Times New Roman"/>
                <w:spacing w:val="1"/>
                <w:sz w:val="24"/>
                <w:szCs w:val="24"/>
              </w:rPr>
            </w:pP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7"/>
                <w:sz w:val="24"/>
                <w:szCs w:val="24"/>
              </w:rPr>
              <w:t xml:space="preserve">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7"/>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6"/>
                <w:sz w:val="24"/>
                <w:szCs w:val="24"/>
              </w:rPr>
              <w:t xml:space="preserve"> </w:t>
            </w:r>
            <w:r>
              <w:rPr>
                <w:rFonts w:ascii="Times New Roman" w:hAnsi="Times New Roman"/>
                <w:spacing w:val="2"/>
                <w:sz w:val="24"/>
                <w:szCs w:val="24"/>
              </w:rPr>
              <w:t>m</w:t>
            </w:r>
            <w:r>
              <w:rPr>
                <w:rFonts w:ascii="Times New Roman" w:hAnsi="Times New Roman"/>
                <w:spacing w:val="-2"/>
                <w:sz w:val="24"/>
                <w:szCs w:val="24"/>
              </w:rPr>
              <w:t>ea</w:t>
            </w:r>
            <w:r>
              <w:rPr>
                <w:rFonts w:ascii="Times New Roman" w:hAnsi="Times New Roman"/>
                <w:spacing w:val="1"/>
                <w:sz w:val="24"/>
                <w:szCs w:val="24"/>
              </w:rPr>
              <w:t>n</w:t>
            </w:r>
            <w:r>
              <w:rPr>
                <w:rFonts w:ascii="Times New Roman" w:hAnsi="Times New Roman"/>
                <w:sz w:val="24"/>
                <w:szCs w:val="24"/>
              </w:rPr>
              <w:t>t</w:t>
            </w:r>
            <w:r>
              <w:rPr>
                <w:rFonts w:ascii="Times New Roman" w:hAnsi="Times New Roman"/>
                <w:spacing w:val="9"/>
                <w:sz w:val="24"/>
                <w:szCs w:val="24"/>
              </w:rPr>
              <w:t xml:space="preserve"> </w:t>
            </w:r>
            <w:r>
              <w:rPr>
                <w:rFonts w:ascii="Times New Roman" w:hAnsi="Times New Roman"/>
                <w:spacing w:val="-2"/>
                <w:sz w:val="24"/>
                <w:szCs w:val="24"/>
              </w:rPr>
              <w:t>t</w:t>
            </w:r>
            <w:r>
              <w:rPr>
                <w:rFonts w:ascii="Times New Roman" w:hAnsi="Times New Roman"/>
                <w:sz w:val="24"/>
                <w:szCs w:val="24"/>
              </w:rPr>
              <w:t>o</w:t>
            </w:r>
            <w:r>
              <w:rPr>
                <w:rFonts w:ascii="Times New Roman" w:hAnsi="Times New Roman"/>
                <w:spacing w:val="9"/>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se</w:t>
            </w:r>
            <w:r>
              <w:rPr>
                <w:rFonts w:ascii="Times New Roman" w:hAnsi="Times New Roman"/>
                <w:spacing w:val="6"/>
                <w:sz w:val="24"/>
                <w:szCs w:val="24"/>
              </w:rPr>
              <w:t xml:space="preserve"> </w:t>
            </w:r>
            <w:r>
              <w:rPr>
                <w:rFonts w:ascii="Times New Roman" w:hAnsi="Times New Roman"/>
                <w:spacing w:val="1"/>
                <w:sz w:val="24"/>
                <w:szCs w:val="24"/>
              </w:rPr>
              <w:t>th</w:t>
            </w:r>
            <w:r>
              <w:rPr>
                <w:rFonts w:ascii="Times New Roman" w:hAnsi="Times New Roman"/>
                <w:sz w:val="24"/>
                <w:szCs w:val="24"/>
              </w:rPr>
              <w:t>e</w:t>
            </w:r>
            <w:r>
              <w:rPr>
                <w:rFonts w:ascii="Times New Roman" w:hAnsi="Times New Roman"/>
                <w:spacing w:val="6"/>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7"/>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z w:val="24"/>
                <w:szCs w:val="24"/>
              </w:rPr>
              <w:t>l</w:t>
            </w:r>
            <w:r>
              <w:rPr>
                <w:rFonts w:ascii="Times New Roman" w:hAnsi="Times New Roman"/>
                <w:spacing w:val="7"/>
                <w:sz w:val="24"/>
                <w:szCs w:val="24"/>
              </w:rPr>
              <w:t xml:space="preserve"> </w:t>
            </w:r>
            <w:r>
              <w:rPr>
                <w:rFonts w:ascii="Times New Roman" w:hAnsi="Times New Roman"/>
                <w:spacing w:val="1"/>
                <w:sz w:val="24"/>
                <w:szCs w:val="24"/>
              </w:rPr>
              <w:t>o</w:t>
            </w:r>
            <w:r>
              <w:rPr>
                <w:rFonts w:ascii="Times New Roman" w:hAnsi="Times New Roman"/>
                <w:sz w:val="24"/>
                <w:szCs w:val="24"/>
              </w:rPr>
              <w:t>f</w:t>
            </w:r>
            <w:r>
              <w:rPr>
                <w:rFonts w:ascii="Times New Roman" w:hAnsi="Times New Roman"/>
                <w:spacing w:val="9"/>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pacing w:val="1"/>
                <w:sz w:val="24"/>
                <w:szCs w:val="24"/>
              </w:rPr>
              <w:t>pu</w:t>
            </w:r>
            <w:r>
              <w:rPr>
                <w:rFonts w:ascii="Times New Roman" w:hAnsi="Times New Roman"/>
                <w:sz w:val="24"/>
                <w:szCs w:val="24"/>
              </w:rPr>
              <w:t>t</w:t>
            </w:r>
            <w:r>
              <w:rPr>
                <w:rFonts w:ascii="Times New Roman" w:hAnsi="Times New Roman"/>
                <w:spacing w:val="6"/>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pacing w:val="-1"/>
                <w:sz w:val="24"/>
                <w:szCs w:val="24"/>
              </w:rPr>
              <w:t>l</w:t>
            </w:r>
            <w:r>
              <w:rPr>
                <w:rFonts w:ascii="Times New Roman" w:hAnsi="Times New Roman"/>
                <w:sz w:val="24"/>
                <w:szCs w:val="24"/>
              </w:rPr>
              <w:t>.</w:t>
            </w:r>
            <w:r>
              <w:rPr>
                <w:rFonts w:ascii="Times New Roman" w:hAnsi="Times New Roman"/>
                <w:spacing w:val="9"/>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1"/>
                <w:sz w:val="24"/>
                <w:szCs w:val="24"/>
              </w:rPr>
              <w:t>o</w:t>
            </w:r>
            <w:r>
              <w:rPr>
                <w:rFonts w:ascii="Times New Roman" w:hAnsi="Times New Roman"/>
                <w:spacing w:val="-1"/>
                <w:sz w:val="24"/>
                <w:szCs w:val="24"/>
              </w:rPr>
              <w:t>r</w:t>
            </w:r>
            <w:r>
              <w:rPr>
                <w:rFonts w:ascii="Times New Roman" w:hAnsi="Times New Roman"/>
                <w:spacing w:val="1"/>
                <w:sz w:val="24"/>
                <w:szCs w:val="24"/>
              </w:rPr>
              <w:t>de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9"/>
                <w:sz w:val="24"/>
                <w:szCs w:val="24"/>
              </w:rPr>
              <w:t xml:space="preserve"> </w:t>
            </w:r>
            <w:r>
              <w:rPr>
                <w:rFonts w:ascii="Times New Roman" w:hAnsi="Times New Roman"/>
                <w:spacing w:val="-2"/>
                <w:sz w:val="24"/>
                <w:szCs w:val="24"/>
              </w:rPr>
              <w:t>ge</w:t>
            </w:r>
            <w:r>
              <w:rPr>
                <w:rFonts w:ascii="Times New Roman" w:hAnsi="Times New Roman"/>
                <w:sz w:val="24"/>
                <w:szCs w:val="24"/>
              </w:rPr>
              <w:t xml:space="preserve">t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7"/>
                <w:sz w:val="24"/>
                <w:szCs w:val="24"/>
              </w:rPr>
              <w:t xml:space="preserve"> </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6"/>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6"/>
                <w:sz w:val="24"/>
                <w:szCs w:val="24"/>
              </w:rPr>
              <w:t xml:space="preserve"> </w:t>
            </w:r>
            <w:r>
              <w:rPr>
                <w:rFonts w:ascii="Times New Roman" w:hAnsi="Times New Roman"/>
                <w:spacing w:val="1"/>
                <w:sz w:val="24"/>
                <w:szCs w:val="24"/>
              </w:rPr>
              <w:t>o</w:t>
            </w:r>
            <w:r>
              <w:rPr>
                <w:rFonts w:ascii="Times New Roman" w:hAnsi="Times New Roman"/>
                <w:spacing w:val="-2"/>
                <w:sz w:val="24"/>
                <w:szCs w:val="24"/>
              </w:rPr>
              <w:t>ut</w:t>
            </w:r>
            <w:r>
              <w:rPr>
                <w:rFonts w:ascii="Times New Roman" w:hAnsi="Times New Roman"/>
                <w:spacing w:val="1"/>
                <w:sz w:val="24"/>
                <w:szCs w:val="24"/>
              </w:rPr>
              <w:t>put</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6"/>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8"/>
                <w:sz w:val="24"/>
                <w:szCs w:val="24"/>
              </w:rPr>
              <w:t xml:space="preserve"> </w:t>
            </w:r>
            <w:r>
              <w:rPr>
                <w:rFonts w:ascii="Times New Roman" w:hAnsi="Times New Roman"/>
                <w:spacing w:val="-2"/>
                <w:sz w:val="24"/>
                <w:szCs w:val="24"/>
              </w:rPr>
              <w:t>n</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2"/>
                <w:sz w:val="24"/>
                <w:szCs w:val="24"/>
              </w:rPr>
              <w:t>s</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y</w:t>
            </w:r>
            <w:r>
              <w:rPr>
                <w:rFonts w:ascii="Times New Roman" w:hAnsi="Times New Roman"/>
                <w:spacing w:val="6"/>
                <w:sz w:val="24"/>
                <w:szCs w:val="24"/>
              </w:rPr>
              <w:t xml:space="preserve"> </w:t>
            </w:r>
            <w:r>
              <w:rPr>
                <w:rFonts w:ascii="Times New Roman" w:hAnsi="Times New Roman"/>
                <w:spacing w:val="1"/>
                <w:sz w:val="24"/>
                <w:szCs w:val="24"/>
              </w:rPr>
              <w:t>th</w:t>
            </w:r>
            <w:r>
              <w:rPr>
                <w:rFonts w:ascii="Times New Roman" w:hAnsi="Times New Roman"/>
                <w:spacing w:val="-2"/>
                <w:sz w:val="24"/>
                <w:szCs w:val="24"/>
              </w:rPr>
              <w:t>a</w:t>
            </w:r>
            <w:r>
              <w:rPr>
                <w:rFonts w:ascii="Times New Roman" w:hAnsi="Times New Roman"/>
                <w:sz w:val="24"/>
                <w:szCs w:val="24"/>
              </w:rPr>
              <w:t>t</w:t>
            </w:r>
            <w:r>
              <w:rPr>
                <w:rFonts w:ascii="Times New Roman" w:hAnsi="Times New Roman"/>
                <w:spacing w:val="8"/>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6"/>
                <w:sz w:val="24"/>
                <w:szCs w:val="24"/>
              </w:rPr>
              <w:t xml:space="preserve"> </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pacing w:val="-2"/>
                <w:sz w:val="24"/>
                <w:szCs w:val="24"/>
              </w:rPr>
              <w:t>p</w:t>
            </w:r>
            <w:r>
              <w:rPr>
                <w:rFonts w:ascii="Times New Roman" w:hAnsi="Times New Roman"/>
                <w:spacing w:val="1"/>
                <w:sz w:val="24"/>
                <w:szCs w:val="24"/>
              </w:rPr>
              <w:t>ut</w:t>
            </w:r>
            <w:r>
              <w:rPr>
                <w:rFonts w:ascii="Times New Roman" w:hAnsi="Times New Roman"/>
                <w:spacing w:val="-1"/>
                <w:sz w:val="24"/>
                <w:szCs w:val="24"/>
              </w:rPr>
              <w:t>-</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z w:val="24"/>
                <w:szCs w:val="24"/>
              </w:rPr>
              <w:t>l</w:t>
            </w:r>
            <w:r>
              <w:rPr>
                <w:rFonts w:ascii="Times New Roman" w:hAnsi="Times New Roman"/>
                <w:spacing w:val="7"/>
                <w:sz w:val="24"/>
                <w:szCs w:val="24"/>
              </w:rPr>
              <w:t xml:space="preserve"> </w:t>
            </w:r>
            <w:r>
              <w:rPr>
                <w:rFonts w:ascii="Times New Roman" w:hAnsi="Times New Roman"/>
                <w:spacing w:val="-2"/>
                <w:sz w:val="24"/>
                <w:szCs w:val="24"/>
              </w:rPr>
              <w:t>v</w:t>
            </w:r>
            <w:r>
              <w:rPr>
                <w:rFonts w:ascii="Times New Roman" w:hAnsi="Times New Roman"/>
                <w:spacing w:val="1"/>
                <w:sz w:val="24"/>
                <w:szCs w:val="24"/>
              </w:rPr>
              <w:t>o</w:t>
            </w:r>
            <w:r>
              <w:rPr>
                <w:rFonts w:ascii="Times New Roman" w:hAnsi="Times New Roman"/>
                <w:spacing w:val="-1"/>
                <w:sz w:val="24"/>
                <w:szCs w:val="24"/>
              </w:rPr>
              <w:t>l</w:t>
            </w:r>
            <w:r>
              <w:rPr>
                <w:rFonts w:ascii="Times New Roman" w:hAnsi="Times New Roman"/>
                <w:spacing w:val="1"/>
                <w:sz w:val="24"/>
                <w:szCs w:val="24"/>
              </w:rPr>
              <w:t>t</w:t>
            </w:r>
            <w:r>
              <w:rPr>
                <w:rFonts w:ascii="Times New Roman" w:hAnsi="Times New Roman"/>
                <w:spacing w:val="-2"/>
                <w:sz w:val="24"/>
                <w:szCs w:val="24"/>
              </w:rPr>
              <w:t>ag</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z w:val="24"/>
                <w:szCs w:val="24"/>
              </w:rPr>
              <w:t>T</w:t>
            </w:r>
            <w:r>
              <w:rPr>
                <w:rFonts w:ascii="Times New Roman" w:hAnsi="Times New Roman"/>
                <w:spacing w:val="1"/>
                <w:sz w:val="24"/>
                <w:szCs w:val="24"/>
              </w:rPr>
              <w:t>ha</w:t>
            </w:r>
            <w:r>
              <w:rPr>
                <w:rFonts w:ascii="Times New Roman" w:hAnsi="Times New Roman"/>
                <w:sz w:val="24"/>
                <w:szCs w:val="24"/>
              </w:rPr>
              <w:t xml:space="preserve">t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35"/>
                <w:sz w:val="24"/>
                <w:szCs w:val="24"/>
              </w:rPr>
              <w:t xml:space="preserve"> </w:t>
            </w:r>
            <w:r>
              <w:rPr>
                <w:rFonts w:ascii="Times New Roman" w:hAnsi="Times New Roman"/>
                <w:spacing w:val="-3"/>
                <w:sz w:val="24"/>
                <w:szCs w:val="24"/>
              </w:rPr>
              <w:t>w</w:t>
            </w:r>
            <w:r>
              <w:rPr>
                <w:rFonts w:ascii="Times New Roman" w:hAnsi="Times New Roman"/>
                <w:spacing w:val="3"/>
                <w:sz w:val="24"/>
                <w:szCs w:val="24"/>
              </w:rPr>
              <w:t>h</w:t>
            </w:r>
            <w:r>
              <w:rPr>
                <w:rFonts w:ascii="Times New Roman" w:hAnsi="Times New Roman"/>
                <w:spacing w:val="-2"/>
                <w:sz w:val="24"/>
                <w:szCs w:val="24"/>
              </w:rPr>
              <w:t>y</w:t>
            </w:r>
            <w:r>
              <w:rPr>
                <w:rFonts w:ascii="Times New Roman" w:hAnsi="Times New Roman"/>
                <w:sz w:val="24"/>
                <w:szCs w:val="24"/>
              </w:rPr>
              <w:t>,</w:t>
            </w:r>
            <w:r>
              <w:rPr>
                <w:rFonts w:ascii="Times New Roman" w:hAnsi="Times New Roman"/>
                <w:spacing w:val="3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36"/>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6"/>
                <w:sz w:val="24"/>
                <w:szCs w:val="24"/>
              </w:rPr>
              <w:t xml:space="preserve"> </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1"/>
                <w:sz w:val="24"/>
                <w:szCs w:val="24"/>
              </w:rPr>
              <w:t>o</w:t>
            </w:r>
            <w:r>
              <w:rPr>
                <w:rFonts w:ascii="Times New Roman" w:hAnsi="Times New Roman"/>
                <w:spacing w:val="-2"/>
                <w:sz w:val="24"/>
                <w:szCs w:val="24"/>
              </w:rPr>
              <w:t>n</w:t>
            </w:r>
            <w:r>
              <w:rPr>
                <w:rFonts w:ascii="Times New Roman" w:hAnsi="Times New Roman"/>
                <w:spacing w:val="-1"/>
                <w:sz w:val="24"/>
                <w:szCs w:val="24"/>
              </w:rPr>
              <w:t>i</w:t>
            </w:r>
            <w:r>
              <w:rPr>
                <w:rFonts w:ascii="Times New Roman" w:hAnsi="Times New Roman"/>
                <w:sz w:val="24"/>
                <w:szCs w:val="24"/>
              </w:rPr>
              <w:t xml:space="preserve">c </w:t>
            </w:r>
            <w:r>
              <w:rPr>
                <w:rFonts w:ascii="Times New Roman" w:hAnsi="Times New Roman"/>
                <w:spacing w:val="-20"/>
                <w:sz w:val="24"/>
                <w:szCs w:val="24"/>
              </w:rPr>
              <w:t>system</w:t>
            </w:r>
            <w:r>
              <w:rPr>
                <w:rFonts w:ascii="Times New Roman" w:hAnsi="Times New Roman"/>
                <w:sz w:val="24"/>
                <w:szCs w:val="24"/>
              </w:rPr>
              <w:t>,</w:t>
            </w:r>
            <w:r>
              <w:rPr>
                <w:rFonts w:ascii="Times New Roman" w:hAnsi="Times New Roman"/>
                <w:spacing w:val="35"/>
                <w:sz w:val="24"/>
                <w:szCs w:val="24"/>
              </w:rPr>
              <w:t xml:space="preserve"> </w:t>
            </w:r>
            <w:r>
              <w:rPr>
                <w:rFonts w:ascii="Times New Roman" w:hAnsi="Times New Roman"/>
                <w:sz w:val="24"/>
                <w:szCs w:val="24"/>
              </w:rPr>
              <w:t>a</w:t>
            </w:r>
            <w:r>
              <w:rPr>
                <w:rFonts w:ascii="Times New Roman" w:hAnsi="Times New Roman"/>
                <w:spacing w:val="36"/>
                <w:sz w:val="24"/>
                <w:szCs w:val="24"/>
              </w:rPr>
              <w:t xml:space="preserve"> </w:t>
            </w:r>
            <w:r>
              <w:rPr>
                <w:rFonts w:ascii="Times New Roman" w:hAnsi="Times New Roman"/>
                <w:spacing w:val="-2"/>
                <w:sz w:val="24"/>
                <w:szCs w:val="24"/>
              </w:rPr>
              <w:t>v</w:t>
            </w:r>
            <w:r>
              <w:rPr>
                <w:rFonts w:ascii="Times New Roman" w:hAnsi="Times New Roman"/>
                <w:spacing w:val="1"/>
                <w:sz w:val="24"/>
                <w:szCs w:val="24"/>
              </w:rPr>
              <w:t>o</w:t>
            </w:r>
            <w:r>
              <w:rPr>
                <w:rFonts w:ascii="Times New Roman" w:hAnsi="Times New Roman"/>
                <w:spacing w:val="-1"/>
                <w:sz w:val="24"/>
                <w:szCs w:val="24"/>
              </w:rPr>
              <w:t>l</w:t>
            </w:r>
            <w:r>
              <w:rPr>
                <w:rFonts w:ascii="Times New Roman" w:hAnsi="Times New Roman"/>
                <w:spacing w:val="1"/>
                <w:sz w:val="24"/>
                <w:szCs w:val="24"/>
              </w:rPr>
              <w:t>ta</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36"/>
                <w:sz w:val="24"/>
                <w:szCs w:val="24"/>
              </w:rPr>
              <w:t xml:space="preserve">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32"/>
                <w:sz w:val="24"/>
                <w:szCs w:val="24"/>
              </w:rPr>
              <w:t xml:space="preserve"> </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w</w:t>
            </w:r>
            <w:r>
              <w:rPr>
                <w:rFonts w:ascii="Times New Roman" w:hAnsi="Times New Roman"/>
                <w:spacing w:val="3"/>
                <w:sz w:val="24"/>
                <w:szCs w:val="24"/>
              </w:rPr>
              <w:t>a</w:t>
            </w:r>
            <w:r>
              <w:rPr>
                <w:rFonts w:ascii="Times New Roman" w:hAnsi="Times New Roman"/>
                <w:spacing w:val="-2"/>
                <w:sz w:val="24"/>
                <w:szCs w:val="24"/>
              </w:rPr>
              <w:t>y</w:t>
            </w:r>
            <w:r>
              <w:rPr>
                <w:rFonts w:ascii="Times New Roman" w:hAnsi="Times New Roman"/>
                <w:sz w:val="24"/>
                <w:szCs w:val="24"/>
              </w:rPr>
              <w:t>s</w:t>
            </w:r>
            <w:r>
              <w:rPr>
                <w:rFonts w:ascii="Times New Roman" w:hAnsi="Times New Roman"/>
                <w:spacing w:val="35"/>
                <w:sz w:val="24"/>
                <w:szCs w:val="24"/>
              </w:rPr>
              <w:t xml:space="preserve"> </w:t>
            </w:r>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ede</w:t>
            </w:r>
            <w:r>
              <w:rPr>
                <w:rFonts w:ascii="Times New Roman" w:hAnsi="Times New Roman"/>
                <w:sz w:val="24"/>
                <w:szCs w:val="24"/>
              </w:rPr>
              <w:t>s</w:t>
            </w:r>
            <w:r>
              <w:rPr>
                <w:rFonts w:ascii="Times New Roman" w:hAnsi="Times New Roman"/>
                <w:spacing w:val="35"/>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38"/>
                <w:sz w:val="24"/>
                <w:szCs w:val="24"/>
              </w:rPr>
              <w:t xml:space="preserve"> </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s</w:t>
            </w:r>
            <w:r>
              <w:rPr>
                <w:rFonts w:ascii="Times New Roman" w:hAnsi="Times New Roman"/>
                <w:spacing w:val="1"/>
                <w:sz w:val="24"/>
                <w:szCs w:val="24"/>
              </w:rPr>
              <w:t>o</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0"/>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37"/>
                <w:sz w:val="24"/>
                <w:szCs w:val="24"/>
              </w:rPr>
              <w:t xml:space="preserve"> </w:t>
            </w:r>
            <w:r>
              <w:rPr>
                <w:rFonts w:ascii="Times New Roman" w:hAnsi="Times New Roman"/>
                <w:spacing w:val="-3"/>
                <w:sz w:val="24"/>
                <w:szCs w:val="24"/>
              </w:rPr>
              <w:t>w</w:t>
            </w:r>
            <w:r>
              <w:rPr>
                <w:rFonts w:ascii="Times New Roman" w:hAnsi="Times New Roman"/>
                <w:spacing w:val="3"/>
                <w:sz w:val="24"/>
                <w:szCs w:val="24"/>
              </w:rPr>
              <w:t>h</w:t>
            </w:r>
            <w:r>
              <w:rPr>
                <w:rFonts w:ascii="Times New Roman" w:hAnsi="Times New Roman"/>
                <w:sz w:val="24"/>
                <w:szCs w:val="24"/>
              </w:rPr>
              <w:t>y</w:t>
            </w:r>
            <w:r>
              <w:rPr>
                <w:rFonts w:ascii="Times New Roman" w:hAnsi="Times New Roman"/>
                <w:spacing w:val="37"/>
                <w:sz w:val="24"/>
                <w:szCs w:val="24"/>
              </w:rPr>
              <w:t xml:space="preserve"> </w:t>
            </w:r>
            <w:r>
              <w:rPr>
                <w:rFonts w:ascii="Times New Roman" w:hAnsi="Times New Roman"/>
                <w:spacing w:val="1"/>
                <w:sz w:val="24"/>
                <w:szCs w:val="24"/>
              </w:rPr>
              <w:t>p</w:t>
            </w:r>
            <w:r>
              <w:rPr>
                <w:rFonts w:ascii="Times New Roman" w:hAnsi="Times New Roman"/>
                <w:spacing w:val="3"/>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6"/>
                <w:sz w:val="24"/>
                <w:szCs w:val="24"/>
              </w:rPr>
              <w:t>amplifiers</w:t>
            </w:r>
            <w:r>
              <w:rPr>
                <w:rFonts w:ascii="Times New Roman" w:hAnsi="Times New Roman"/>
                <w:spacing w:val="40"/>
                <w:sz w:val="24"/>
                <w:szCs w:val="24"/>
              </w:rPr>
              <w:t xml:space="preserve"> </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41"/>
                <w:sz w:val="24"/>
                <w:szCs w:val="24"/>
              </w:rPr>
              <w:t xml:space="preserve"> </w:t>
            </w:r>
            <w:r>
              <w:rPr>
                <w:rFonts w:ascii="Times New Roman" w:hAnsi="Times New Roman"/>
                <w:sz w:val="24"/>
                <w:szCs w:val="24"/>
              </w:rPr>
              <w:t>c</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l</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4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pacing w:val="-1"/>
                <w:sz w:val="24"/>
                <w:szCs w:val="24"/>
              </w:rPr>
              <w:t>-</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gna</w:t>
            </w:r>
            <w:r>
              <w:rPr>
                <w:rFonts w:ascii="Times New Roman" w:hAnsi="Times New Roman"/>
                <w:sz w:val="24"/>
                <w:szCs w:val="24"/>
              </w:rPr>
              <w:t>l</w:t>
            </w:r>
            <w:r>
              <w:rPr>
                <w:rFonts w:ascii="Times New Roman" w:hAnsi="Times New Roman"/>
                <w:spacing w:val="39"/>
                <w:sz w:val="24"/>
                <w:szCs w:val="24"/>
              </w:rPr>
              <w:t xml:space="preserve">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w:t>
            </w:r>
            <w:r>
              <w:rPr>
                <w:rFonts w:ascii="Times New Roman" w:hAnsi="Times New Roman"/>
                <w:spacing w:val="-2"/>
                <w:sz w:val="24"/>
                <w:szCs w:val="24"/>
              </w:rPr>
              <w:t xml:space="preserve"> </w:t>
            </w:r>
            <w:r>
              <w:rPr>
                <w:rFonts w:ascii="Times New Roman" w:hAnsi="Times New Roman"/>
                <w:sz w:val="24"/>
                <w:szCs w:val="24"/>
              </w:rPr>
              <w:t xml:space="preserve">In </w:t>
            </w:r>
            <w:r>
              <w:rPr>
                <w:rFonts w:ascii="Times New Roman" w:hAnsi="Times New Roman"/>
                <w:spacing w:val="1"/>
                <w:sz w:val="24"/>
                <w:szCs w:val="24"/>
              </w:rPr>
              <w:t>fa</w:t>
            </w:r>
            <w:r>
              <w:rPr>
                <w:rFonts w:ascii="Times New Roman" w:hAnsi="Times New Roman"/>
                <w:sz w:val="24"/>
                <w:szCs w:val="24"/>
              </w:rPr>
              <w:t>c</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9"/>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2"/>
                <w:sz w:val="24"/>
                <w:szCs w:val="24"/>
              </w:rPr>
              <w:t>d</w:t>
            </w:r>
            <w:r>
              <w:rPr>
                <w:rFonts w:ascii="Times New Roman" w:hAnsi="Times New Roman"/>
                <w:spacing w:val="1"/>
                <w:sz w:val="24"/>
                <w:szCs w:val="24"/>
              </w:rPr>
              <w:t>oe</w:t>
            </w:r>
            <w:r>
              <w:rPr>
                <w:rFonts w:ascii="Times New Roman" w:hAnsi="Times New Roman"/>
                <w:sz w:val="24"/>
                <w:szCs w:val="24"/>
              </w:rPr>
              <w:t>s</w:t>
            </w:r>
            <w:r>
              <w:rPr>
                <w:rFonts w:ascii="Times New Roman" w:hAnsi="Times New Roman"/>
                <w:spacing w:val="10"/>
                <w:sz w:val="24"/>
                <w:szCs w:val="24"/>
              </w:rPr>
              <w:t xml:space="preserve"> </w:t>
            </w:r>
            <w:r>
              <w:rPr>
                <w:rFonts w:ascii="Times New Roman" w:hAnsi="Times New Roman"/>
                <w:spacing w:val="-2"/>
                <w:sz w:val="24"/>
                <w:szCs w:val="24"/>
              </w:rPr>
              <w:t>n</w:t>
            </w:r>
            <w:r>
              <w:rPr>
                <w:rFonts w:ascii="Times New Roman" w:hAnsi="Times New Roman"/>
                <w:spacing w:val="1"/>
                <w:sz w:val="24"/>
                <w:szCs w:val="24"/>
              </w:rPr>
              <w:t>o</w:t>
            </w:r>
            <w:r>
              <w:rPr>
                <w:rFonts w:ascii="Times New Roman" w:hAnsi="Times New Roman"/>
                <w:sz w:val="24"/>
                <w:szCs w:val="24"/>
              </w:rPr>
              <w:t>t</w:t>
            </w:r>
            <w:r>
              <w:rPr>
                <w:rFonts w:ascii="Times New Roman" w:hAnsi="Times New Roman"/>
                <w:spacing w:val="9"/>
                <w:sz w:val="24"/>
                <w:szCs w:val="24"/>
              </w:rPr>
              <w:t xml:space="preserve">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9"/>
                <w:sz w:val="24"/>
                <w:szCs w:val="24"/>
              </w:rPr>
              <w:t>W</w:t>
            </w:r>
            <w:r>
              <w:rPr>
                <w:rFonts w:ascii="Times New Roman" w:hAnsi="Times New Roman"/>
                <w:spacing w:val="-2"/>
                <w:sz w:val="24"/>
                <w:szCs w:val="24"/>
              </w:rPr>
              <w:t>ha</w:t>
            </w:r>
            <w:r>
              <w:rPr>
                <w:rFonts w:ascii="Times New Roman" w:hAnsi="Times New Roman"/>
                <w:sz w:val="24"/>
                <w:szCs w:val="24"/>
              </w:rPr>
              <w:t>t</w:t>
            </w:r>
            <w:r>
              <w:rPr>
                <w:rFonts w:ascii="Times New Roman" w:hAnsi="Times New Roman"/>
                <w:spacing w:val="9"/>
                <w:sz w:val="24"/>
                <w:szCs w:val="24"/>
              </w:rPr>
              <w:t xml:space="preserve"> </w:t>
            </w:r>
            <w:r>
              <w:rPr>
                <w:rFonts w:ascii="Times New Roman" w:hAnsi="Times New Roman"/>
                <w:sz w:val="24"/>
                <w:szCs w:val="24"/>
              </w:rPr>
              <w:t>a</w:t>
            </w:r>
            <w:r>
              <w:rPr>
                <w:rFonts w:ascii="Times New Roman" w:hAnsi="Times New Roman"/>
                <w:spacing w:val="12"/>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3"/>
                <w:sz w:val="24"/>
                <w:szCs w:val="24"/>
              </w:rPr>
              <w:t>i</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ll</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doe</w:t>
            </w:r>
            <w:r>
              <w:rPr>
                <w:rFonts w:ascii="Times New Roman" w:hAnsi="Times New Roman"/>
                <w:sz w:val="24"/>
                <w:szCs w:val="24"/>
              </w:rPr>
              <w:t xml:space="preserve">s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6"/>
                <w:sz w:val="24"/>
                <w:szCs w:val="24"/>
              </w:rPr>
              <w:t xml:space="preserve"> </w:t>
            </w:r>
            <w:r>
              <w:rPr>
                <w:rFonts w:ascii="Times New Roman" w:hAnsi="Times New Roman"/>
                <w:spacing w:val="1"/>
                <w:sz w:val="24"/>
                <w:szCs w:val="24"/>
              </w:rPr>
              <w:t>tha</w:t>
            </w:r>
            <w:r>
              <w:rPr>
                <w:rFonts w:ascii="Times New Roman" w:hAnsi="Times New Roman"/>
                <w:sz w:val="24"/>
                <w:szCs w:val="24"/>
              </w:rPr>
              <w:t>t</w:t>
            </w:r>
            <w:r>
              <w:rPr>
                <w:rFonts w:ascii="Times New Roman" w:hAnsi="Times New Roman"/>
                <w:spacing w:val="6"/>
                <w:sz w:val="24"/>
                <w:szCs w:val="24"/>
              </w:rPr>
              <w:t xml:space="preserve"> </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pacing w:val="1"/>
                <w:sz w:val="24"/>
                <w:szCs w:val="24"/>
              </w:rPr>
              <w:t>d</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3"/>
                <w:sz w:val="24"/>
                <w:szCs w:val="24"/>
              </w:rPr>
              <w:t>w</w:t>
            </w:r>
            <w:r>
              <w:rPr>
                <w:rFonts w:ascii="Times New Roman" w:hAnsi="Times New Roman"/>
                <w:sz w:val="24"/>
                <w:szCs w:val="24"/>
              </w:rPr>
              <w:t>s</w:t>
            </w:r>
            <w:r>
              <w:rPr>
                <w:rFonts w:ascii="Times New Roman" w:hAnsi="Times New Roman"/>
                <w:spacing w:val="6"/>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1"/>
                <w:sz w:val="24"/>
                <w:szCs w:val="24"/>
              </w:rPr>
              <w:t>f</w:t>
            </w:r>
            <w:r>
              <w:rPr>
                <w:rFonts w:ascii="Times New Roman" w:hAnsi="Times New Roman"/>
                <w:spacing w:val="-1"/>
                <w:sz w:val="24"/>
                <w:szCs w:val="24"/>
              </w:rPr>
              <w:t>r</w:t>
            </w:r>
            <w:r>
              <w:rPr>
                <w:rFonts w:ascii="Times New Roman" w:hAnsi="Times New Roman"/>
                <w:spacing w:val="1"/>
                <w:sz w:val="24"/>
                <w:szCs w:val="24"/>
              </w:rPr>
              <w:t>o</w:t>
            </w:r>
            <w:r>
              <w:rPr>
                <w:rFonts w:ascii="Times New Roman" w:hAnsi="Times New Roman"/>
                <w:sz w:val="24"/>
                <w:szCs w:val="24"/>
              </w:rPr>
              <w:t>m</w:t>
            </w:r>
            <w:r>
              <w:rPr>
                <w:rFonts w:ascii="Times New Roman" w:hAnsi="Times New Roman"/>
                <w:spacing w:val="7"/>
                <w:sz w:val="24"/>
                <w:szCs w:val="24"/>
              </w:rPr>
              <w:t xml:space="preserve"> </w:t>
            </w:r>
            <w:r>
              <w:rPr>
                <w:rFonts w:ascii="Times New Roman" w:hAnsi="Times New Roman"/>
                <w:spacing w:val="1"/>
                <w:sz w:val="24"/>
                <w:szCs w:val="24"/>
              </w:rPr>
              <w:t>d</w:t>
            </w:r>
            <w:r>
              <w:rPr>
                <w:rFonts w:ascii="Times New Roman" w:hAnsi="Times New Roman"/>
                <w:sz w:val="24"/>
                <w:szCs w:val="24"/>
              </w:rPr>
              <w:t>c</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u</w:t>
            </w:r>
            <w:r>
              <w:rPr>
                <w:rFonts w:ascii="Times New Roman" w:hAnsi="Times New Roman"/>
                <w:spacing w:val="-2"/>
                <w:sz w:val="24"/>
                <w:szCs w:val="24"/>
              </w:rPr>
              <w:t>p</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c</w:t>
            </w:r>
            <w:r>
              <w:rPr>
                <w:rFonts w:ascii="Times New Roman" w:hAnsi="Times New Roman"/>
                <w:spacing w:val="1"/>
                <w:sz w:val="24"/>
                <w:szCs w:val="24"/>
              </w:rPr>
              <w:t>onne</w:t>
            </w:r>
            <w:r>
              <w:rPr>
                <w:rFonts w:ascii="Times New Roman" w:hAnsi="Times New Roman"/>
                <w:sz w:val="24"/>
                <w:szCs w:val="24"/>
              </w:rPr>
              <w:t>c</w:t>
            </w:r>
            <w:r>
              <w:rPr>
                <w:rFonts w:ascii="Times New Roman" w:hAnsi="Times New Roman"/>
                <w:spacing w:val="-2"/>
                <w:sz w:val="24"/>
                <w:szCs w:val="24"/>
              </w:rPr>
              <w:t>t</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6"/>
                <w:sz w:val="24"/>
                <w:szCs w:val="24"/>
              </w:rPr>
              <w:t xml:space="preserve"> </w:t>
            </w:r>
            <w:r>
              <w:rPr>
                <w:rFonts w:ascii="Times New Roman" w:hAnsi="Times New Roman"/>
                <w:spacing w:val="-2"/>
                <w:sz w:val="24"/>
                <w:szCs w:val="24"/>
              </w:rPr>
              <w:t>t</w:t>
            </w:r>
            <w:r>
              <w:rPr>
                <w:rFonts w:ascii="Times New Roman" w:hAnsi="Times New Roman"/>
                <w:sz w:val="24"/>
                <w:szCs w:val="24"/>
              </w:rPr>
              <w:t>o</w:t>
            </w:r>
            <w:r>
              <w:rPr>
                <w:rFonts w:ascii="Times New Roman" w:hAnsi="Times New Roman"/>
                <w:spacing w:val="6"/>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6"/>
                <w:sz w:val="24"/>
                <w:szCs w:val="24"/>
              </w:rPr>
              <w:t xml:space="preserve"> </w:t>
            </w:r>
            <w:r>
              <w:rPr>
                <w:rFonts w:ascii="Times New Roman" w:hAnsi="Times New Roman"/>
                <w:spacing w:val="-1"/>
                <w:sz w:val="24"/>
                <w:szCs w:val="24"/>
              </w:rPr>
              <w:t>o</w:t>
            </w:r>
            <w:r>
              <w:rPr>
                <w:rFonts w:ascii="Times New Roman" w:hAnsi="Times New Roman"/>
                <w:spacing w:val="1"/>
                <w:sz w:val="24"/>
                <w:szCs w:val="24"/>
              </w:rPr>
              <w:t>ut</w:t>
            </w:r>
            <w:r>
              <w:rPr>
                <w:rFonts w:ascii="Times New Roman" w:hAnsi="Times New Roman"/>
                <w:spacing w:val="-2"/>
                <w:sz w:val="24"/>
                <w:szCs w:val="24"/>
              </w:rPr>
              <w:t>p</w:t>
            </w:r>
            <w:r>
              <w:rPr>
                <w:rFonts w:ascii="Times New Roman" w:hAnsi="Times New Roman"/>
                <w:spacing w:val="1"/>
                <w:sz w:val="24"/>
                <w:szCs w:val="24"/>
              </w:rPr>
              <w:t>u</w:t>
            </w:r>
            <w:r>
              <w:rPr>
                <w:rFonts w:ascii="Times New Roman" w:hAnsi="Times New Roman"/>
                <w:sz w:val="24"/>
                <w:szCs w:val="24"/>
              </w:rPr>
              <w:t>t</w:t>
            </w:r>
            <w:r>
              <w:rPr>
                <w:rFonts w:ascii="Times New Roman" w:hAnsi="Times New Roman"/>
                <w:spacing w:val="6"/>
                <w:sz w:val="24"/>
                <w:szCs w:val="24"/>
              </w:rPr>
              <w:t xml:space="preserve"> </w:t>
            </w:r>
            <w:r>
              <w:rPr>
                <w:rFonts w:ascii="Times New Roman" w:hAnsi="Times New Roman"/>
                <w:sz w:val="24"/>
                <w:szCs w:val="24"/>
              </w:rPr>
              <w:t>c</w:t>
            </w:r>
            <w:r>
              <w:rPr>
                <w:rFonts w:ascii="Times New Roman" w:hAnsi="Times New Roman"/>
                <w:spacing w:val="-1"/>
                <w:sz w:val="24"/>
                <w:szCs w:val="24"/>
              </w:rPr>
              <w:t>ir</w:t>
            </w:r>
            <w:r>
              <w:rPr>
                <w:rFonts w:ascii="Times New Roman" w:hAnsi="Times New Roman"/>
                <w:sz w:val="24"/>
                <w:szCs w:val="24"/>
              </w:rPr>
              <w:t>c</w:t>
            </w:r>
            <w:r>
              <w:rPr>
                <w:rFonts w:ascii="Times New Roman" w:hAnsi="Times New Roman"/>
                <w:spacing w:val="1"/>
                <w:sz w:val="24"/>
                <w:szCs w:val="24"/>
              </w:rPr>
              <w:t>u</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pacing w:val="1"/>
                <w:sz w:val="24"/>
                <w:szCs w:val="24"/>
              </w:rPr>
              <w:t>an</w:t>
            </w:r>
            <w:r>
              <w:rPr>
                <w:rFonts w:ascii="Times New Roman" w:hAnsi="Times New Roman"/>
                <w:sz w:val="24"/>
                <w:szCs w:val="24"/>
              </w:rPr>
              <w:t>d</w:t>
            </w:r>
            <w:r>
              <w:rPr>
                <w:rFonts w:ascii="Times New Roman" w:hAnsi="Times New Roman"/>
                <w:spacing w:val="6"/>
                <w:sz w:val="24"/>
                <w:szCs w:val="24"/>
              </w:rPr>
              <w:t xml:space="preserve"> </w:t>
            </w:r>
            <w:r>
              <w:rPr>
                <w:rFonts w:ascii="Times New Roman" w:hAnsi="Times New Roman"/>
                <w:spacing w:val="-2"/>
                <w:sz w:val="24"/>
                <w:szCs w:val="24"/>
              </w:rPr>
              <w:t>c</w:t>
            </w:r>
            <w:r>
              <w:rPr>
                <w:rFonts w:ascii="Times New Roman" w:hAnsi="Times New Roman"/>
                <w:spacing w:val="1"/>
                <w:sz w:val="24"/>
                <w:szCs w:val="24"/>
              </w:rPr>
              <w:t>on</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s</w:t>
            </w:r>
            <w:r>
              <w:rPr>
                <w:rFonts w:ascii="Times New Roman" w:hAnsi="Times New Roman"/>
                <w:spacing w:val="6"/>
                <w:sz w:val="24"/>
                <w:szCs w:val="24"/>
              </w:rPr>
              <w:t xml:space="preserve"> </w:t>
            </w:r>
            <w:r>
              <w:rPr>
                <w:rFonts w:ascii="Times New Roman" w:hAnsi="Times New Roman"/>
                <w:spacing w:val="-3"/>
                <w:sz w:val="24"/>
                <w:szCs w:val="24"/>
              </w:rPr>
              <w:t>i</w:t>
            </w:r>
            <w:r>
              <w:rPr>
                <w:rFonts w:ascii="Times New Roman" w:hAnsi="Times New Roman"/>
                <w:sz w:val="24"/>
                <w:szCs w:val="24"/>
              </w:rPr>
              <w:t xml:space="preserve">t </w:t>
            </w:r>
            <w:r>
              <w:rPr>
                <w:rFonts w:ascii="Times New Roman" w:hAnsi="Times New Roman"/>
                <w:spacing w:val="-1"/>
                <w:sz w:val="24"/>
                <w:szCs w:val="24"/>
              </w:rPr>
              <w:t>i</w:t>
            </w:r>
            <w:r>
              <w:rPr>
                <w:rFonts w:ascii="Times New Roman" w:hAnsi="Times New Roman"/>
                <w:spacing w:val="1"/>
                <w:sz w:val="24"/>
                <w:szCs w:val="24"/>
              </w:rPr>
              <w:t>nt</w:t>
            </w:r>
            <w:r>
              <w:rPr>
                <w:rFonts w:ascii="Times New Roman" w:hAnsi="Times New Roman"/>
                <w:sz w:val="24"/>
                <w:szCs w:val="24"/>
              </w:rPr>
              <w:t>o</w:t>
            </w:r>
            <w:r>
              <w:rPr>
                <w:rFonts w:ascii="Times New Roman" w:hAnsi="Times New Roman"/>
                <w:spacing w:val="14"/>
                <w:sz w:val="24"/>
                <w:szCs w:val="24"/>
              </w:rPr>
              <w:t xml:space="preserve"> </w:t>
            </w:r>
            <w:r>
              <w:rPr>
                <w:rFonts w:ascii="Times New Roman" w:hAnsi="Times New Roman"/>
                <w:spacing w:val="1"/>
                <w:sz w:val="24"/>
                <w:szCs w:val="24"/>
              </w:rPr>
              <w:t>u</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fu</w:t>
            </w:r>
            <w:r>
              <w:rPr>
                <w:rFonts w:ascii="Times New Roman" w:hAnsi="Times New Roman"/>
                <w:sz w:val="24"/>
                <w:szCs w:val="24"/>
              </w:rPr>
              <w:t>l</w:t>
            </w:r>
            <w:r>
              <w:rPr>
                <w:rFonts w:ascii="Times New Roman" w:hAnsi="Times New Roman"/>
                <w:spacing w:val="15"/>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1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z w:val="24"/>
                <w:szCs w:val="24"/>
              </w:rPr>
              <w:t>l</w:t>
            </w:r>
            <w:r>
              <w:rPr>
                <w:rFonts w:ascii="Times New Roman" w:hAnsi="Times New Roman"/>
                <w:spacing w:val="12"/>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16"/>
                <w:sz w:val="24"/>
                <w:szCs w:val="24"/>
              </w:rPr>
              <w:t xml:space="preserve"> </w:t>
            </w:r>
            <w:r>
              <w:rPr>
                <w:rFonts w:ascii="Times New Roman" w:hAnsi="Times New Roman"/>
                <w:spacing w:val="2"/>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6"/>
                <w:sz w:val="24"/>
                <w:szCs w:val="24"/>
              </w:rPr>
              <w:t xml:space="preserve"> </w:t>
            </w:r>
            <w:r>
              <w:rPr>
                <w:rFonts w:ascii="Times New Roman" w:hAnsi="Times New Roman"/>
                <w:spacing w:val="1"/>
                <w:sz w:val="24"/>
                <w:szCs w:val="24"/>
              </w:rPr>
              <w:t>t</w:t>
            </w:r>
            <w:r>
              <w:rPr>
                <w:rFonts w:ascii="Times New Roman" w:hAnsi="Times New Roman"/>
                <w:spacing w:val="-2"/>
                <w:sz w:val="24"/>
                <w:szCs w:val="24"/>
              </w:rPr>
              <w:t>y</w:t>
            </w:r>
            <w:r>
              <w:rPr>
                <w:rFonts w:ascii="Times New Roman" w:hAnsi="Times New Roman"/>
                <w:spacing w:val="1"/>
                <w:sz w:val="24"/>
                <w:szCs w:val="24"/>
              </w:rPr>
              <w:t>p</w:t>
            </w:r>
            <w:r>
              <w:rPr>
                <w:rFonts w:ascii="Times New Roman" w:hAnsi="Times New Roman"/>
                <w:sz w:val="24"/>
                <w:szCs w:val="24"/>
              </w:rPr>
              <w:t>e</w:t>
            </w:r>
            <w:r>
              <w:rPr>
                <w:rFonts w:ascii="Times New Roman" w:hAnsi="Times New Roman"/>
                <w:spacing w:val="14"/>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6"/>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13"/>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4"/>
                <w:sz w:val="24"/>
                <w:szCs w:val="24"/>
              </w:rPr>
              <w:t xml:space="preserve"> </w:t>
            </w:r>
            <w:r>
              <w:rPr>
                <w:rFonts w:ascii="Times New Roman" w:hAnsi="Times New Roman"/>
                <w:spacing w:val="1"/>
                <w:sz w:val="24"/>
                <w:szCs w:val="24"/>
              </w:rPr>
              <w:t>a</w:t>
            </w:r>
            <w:r>
              <w:rPr>
                <w:rFonts w:ascii="Times New Roman" w:hAnsi="Times New Roman"/>
                <w:spacing w:val="-2"/>
                <w:sz w:val="24"/>
                <w:szCs w:val="24"/>
              </w:rPr>
              <w:t>v</w:t>
            </w:r>
            <w:r>
              <w:rPr>
                <w:rFonts w:ascii="Times New Roman" w:hAnsi="Times New Roman"/>
                <w:spacing w:val="1"/>
                <w:sz w:val="24"/>
                <w:szCs w:val="24"/>
              </w:rPr>
              <w:t>a</w:t>
            </w:r>
            <w:r>
              <w:rPr>
                <w:rFonts w:ascii="Times New Roman" w:hAnsi="Times New Roman"/>
                <w:spacing w:val="-1"/>
                <w:sz w:val="24"/>
                <w:szCs w:val="24"/>
              </w:rPr>
              <w:t>il</w:t>
            </w:r>
            <w:r>
              <w:rPr>
                <w:rFonts w:ascii="Times New Roman" w:hAnsi="Times New Roman"/>
                <w:spacing w:val="1"/>
                <w:sz w:val="24"/>
                <w:szCs w:val="24"/>
              </w:rPr>
              <w:t>ab</w:t>
            </w:r>
            <w:r>
              <w:rPr>
                <w:rFonts w:ascii="Times New Roman" w:hAnsi="Times New Roman"/>
                <w:spacing w:val="-1"/>
                <w:sz w:val="24"/>
                <w:szCs w:val="24"/>
              </w:rPr>
              <w:t>l</w:t>
            </w:r>
            <w:r>
              <w:rPr>
                <w:rFonts w:ascii="Times New Roman" w:hAnsi="Times New Roman"/>
                <w:sz w:val="24"/>
                <w:szCs w:val="24"/>
              </w:rPr>
              <w:t>e</w:t>
            </w:r>
            <w:r>
              <w:rPr>
                <w:rFonts w:ascii="Times New Roman" w:hAnsi="Times New Roman"/>
                <w:spacing w:val="16"/>
                <w:sz w:val="24"/>
                <w:szCs w:val="24"/>
              </w:rPr>
              <w:t xml:space="preserve"> </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3"/>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4"/>
                <w:sz w:val="24"/>
                <w:szCs w:val="24"/>
              </w:rPr>
              <w:t xml:space="preserve"> </w:t>
            </w:r>
            <w:r>
              <w:rPr>
                <w:rFonts w:ascii="Times New Roman" w:hAnsi="Times New Roman"/>
                <w:spacing w:val="-2"/>
                <w:sz w:val="24"/>
                <w:szCs w:val="24"/>
              </w:rPr>
              <w:t>o</w:t>
            </w:r>
            <w:r>
              <w:rPr>
                <w:rFonts w:ascii="Times New Roman" w:hAnsi="Times New Roman"/>
                <w:spacing w:val="1"/>
                <w:sz w:val="24"/>
                <w:szCs w:val="24"/>
              </w:rPr>
              <w:t>utp</w:t>
            </w:r>
            <w:r>
              <w:rPr>
                <w:rFonts w:ascii="Times New Roman" w:hAnsi="Times New Roman"/>
                <w:spacing w:val="-2"/>
                <w:sz w:val="24"/>
                <w:szCs w:val="24"/>
              </w:rPr>
              <w:t>u</w:t>
            </w:r>
            <w:r>
              <w:rPr>
                <w:rFonts w:ascii="Times New Roman" w:hAnsi="Times New Roman"/>
                <w:sz w:val="24"/>
                <w:szCs w:val="24"/>
              </w:rPr>
              <w:t>t</w:t>
            </w:r>
            <w:r>
              <w:rPr>
                <w:rFonts w:ascii="Times New Roman" w:hAnsi="Times New Roman"/>
                <w:spacing w:val="16"/>
                <w:sz w:val="24"/>
                <w:szCs w:val="24"/>
              </w:rPr>
              <w:t xml:space="preserve"> </w:t>
            </w:r>
            <w:r>
              <w:rPr>
                <w:rFonts w:ascii="Times New Roman" w:hAnsi="Times New Roman"/>
                <w:spacing w:val="-2"/>
                <w:sz w:val="24"/>
                <w:szCs w:val="24"/>
              </w:rPr>
              <w:t>t</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2"/>
                <w:sz w:val="24"/>
                <w:szCs w:val="24"/>
              </w:rPr>
              <w:t>m</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 xml:space="preserve">s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3"/>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2"/>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3"/>
                <w:sz w:val="24"/>
                <w:szCs w:val="24"/>
              </w:rPr>
              <w:t>i</w:t>
            </w:r>
            <w:r>
              <w:rPr>
                <w:rFonts w:ascii="Times New Roman" w:hAnsi="Times New Roman"/>
                <w:sz w:val="24"/>
                <w:szCs w:val="24"/>
              </w:rPr>
              <w:t>s</w:t>
            </w:r>
            <w:r>
              <w:rPr>
                <w:rFonts w:ascii="Times New Roman" w:hAnsi="Times New Roman"/>
                <w:spacing w:val="10"/>
                <w:sz w:val="24"/>
                <w:szCs w:val="24"/>
              </w:rPr>
              <w:t xml:space="preserve"> </w:t>
            </w:r>
            <w:r>
              <w:rPr>
                <w:rFonts w:ascii="Times New Roman" w:hAnsi="Times New Roman"/>
                <w:sz w:val="24"/>
                <w:szCs w:val="24"/>
              </w:rPr>
              <w:t>c</w:t>
            </w:r>
            <w:r>
              <w:rPr>
                <w:rFonts w:ascii="Times New Roman" w:hAnsi="Times New Roman"/>
                <w:spacing w:val="1"/>
                <w:sz w:val="24"/>
                <w:szCs w:val="24"/>
              </w:rPr>
              <w:t>ont</w:t>
            </w:r>
            <w:r>
              <w:rPr>
                <w:rFonts w:ascii="Times New Roman" w:hAnsi="Times New Roman"/>
                <w:spacing w:val="-3"/>
                <w:sz w:val="24"/>
                <w:szCs w:val="24"/>
              </w:rPr>
              <w:t>r</w:t>
            </w:r>
            <w:r>
              <w:rPr>
                <w:rFonts w:ascii="Times New Roman" w:hAnsi="Times New Roman"/>
                <w:spacing w:val="1"/>
                <w:sz w:val="24"/>
                <w:szCs w:val="24"/>
              </w:rPr>
              <w:t>o</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9"/>
                <w:sz w:val="24"/>
                <w:szCs w:val="24"/>
              </w:rPr>
              <w:t xml:space="preserve"> </w:t>
            </w:r>
            <w:r>
              <w:rPr>
                <w:rFonts w:ascii="Times New Roman" w:hAnsi="Times New Roman"/>
                <w:spacing w:val="1"/>
                <w:sz w:val="24"/>
                <w:szCs w:val="24"/>
              </w:rPr>
              <w:t>b</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th</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pacing w:val="-2"/>
                <w:sz w:val="24"/>
                <w:szCs w:val="24"/>
              </w:rPr>
              <w:t>p</w:t>
            </w:r>
            <w:r>
              <w:rPr>
                <w:rFonts w:ascii="Times New Roman" w:hAnsi="Times New Roman"/>
                <w:spacing w:val="1"/>
                <w:sz w:val="24"/>
                <w:szCs w:val="24"/>
              </w:rPr>
              <w:t>u</w:t>
            </w:r>
            <w:r>
              <w:rPr>
                <w:rFonts w:ascii="Times New Roman" w:hAnsi="Times New Roman"/>
                <w:sz w:val="24"/>
                <w:szCs w:val="24"/>
              </w:rPr>
              <w:t>t</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pacing w:val="-1"/>
                <w:sz w:val="24"/>
                <w:szCs w:val="24"/>
              </w:rPr>
              <w:t>l</w:t>
            </w:r>
            <w:r>
              <w:rPr>
                <w:rFonts w:ascii="Times New Roman" w:hAnsi="Times New Roman"/>
                <w:sz w:val="24"/>
                <w:szCs w:val="24"/>
              </w:rPr>
              <w:t>.</w:t>
            </w:r>
            <w:r>
              <w:rPr>
                <w:rFonts w:ascii="Times New Roman" w:hAnsi="Times New Roman"/>
                <w:spacing w:val="9"/>
                <w:sz w:val="24"/>
                <w:szCs w:val="24"/>
              </w:rPr>
              <w:t xml:space="preserve"> </w:t>
            </w:r>
            <w:r>
              <w:rPr>
                <w:rFonts w:ascii="Times New Roman" w:hAnsi="Times New Roman"/>
                <w:sz w:val="24"/>
                <w:szCs w:val="24"/>
              </w:rPr>
              <w:t>T</w:t>
            </w:r>
            <w:r>
              <w:rPr>
                <w:rFonts w:ascii="Times New Roman" w:hAnsi="Times New Roman"/>
                <w:spacing w:val="1"/>
                <w:sz w:val="24"/>
                <w:szCs w:val="24"/>
              </w:rPr>
              <w:t>hu</w:t>
            </w:r>
            <w:r>
              <w:rPr>
                <w:rFonts w:ascii="Times New Roman" w:hAnsi="Times New Roman"/>
                <w:sz w:val="24"/>
                <w:szCs w:val="24"/>
              </w:rPr>
              <w:t>s</w:t>
            </w:r>
            <w:r>
              <w:rPr>
                <w:rFonts w:ascii="Times New Roman" w:hAnsi="Times New Roman"/>
                <w:spacing w:val="8"/>
                <w:sz w:val="24"/>
                <w:szCs w:val="24"/>
              </w:rPr>
              <w:t xml:space="preserve"> </w:t>
            </w:r>
            <w:r>
              <w:rPr>
                <w:rFonts w:ascii="Times New Roman" w:hAnsi="Times New Roman"/>
                <w:sz w:val="24"/>
                <w:szCs w:val="24"/>
              </w:rPr>
              <w:t>a</w:t>
            </w:r>
            <w:r>
              <w:rPr>
                <w:rFonts w:ascii="Times New Roman" w:hAnsi="Times New Roman"/>
                <w:spacing w:val="9"/>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li</w:t>
            </w:r>
            <w:r>
              <w:rPr>
                <w:rFonts w:ascii="Times New Roman" w:hAnsi="Times New Roman"/>
                <w:spacing w:val="3"/>
                <w:sz w:val="24"/>
                <w:szCs w:val="24"/>
              </w:rPr>
              <w:t>f</w:t>
            </w:r>
            <w:r>
              <w:rPr>
                <w:rFonts w:ascii="Times New Roman" w:hAnsi="Times New Roman"/>
                <w:spacing w:val="-3"/>
                <w:sz w:val="24"/>
                <w:szCs w:val="24"/>
              </w:rPr>
              <w:t>i</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y </w:t>
            </w:r>
            <w:r>
              <w:rPr>
                <w:rFonts w:ascii="Times New Roman" w:hAnsi="Times New Roman"/>
                <w:spacing w:val="1"/>
                <w:sz w:val="24"/>
                <w:szCs w:val="24"/>
              </w:rPr>
              <w:t>b</w:t>
            </w:r>
            <w:r>
              <w:rPr>
                <w:rFonts w:ascii="Times New Roman" w:hAnsi="Times New Roman"/>
                <w:sz w:val="24"/>
                <w:szCs w:val="24"/>
              </w:rPr>
              <w:t>e</w:t>
            </w:r>
            <w:r>
              <w:rPr>
                <w:rFonts w:ascii="Times New Roman" w:hAnsi="Times New Roman"/>
                <w:spacing w:val="26"/>
                <w:sz w:val="24"/>
                <w:szCs w:val="24"/>
              </w:rPr>
              <w:t xml:space="preserve"> </w:t>
            </w:r>
            <w:r>
              <w:rPr>
                <w:rFonts w:ascii="Times New Roman" w:hAnsi="Times New Roman"/>
                <w:spacing w:val="1"/>
                <w:sz w:val="24"/>
                <w:szCs w:val="24"/>
              </w:rPr>
              <w:t>d</w:t>
            </w:r>
            <w:r>
              <w:rPr>
                <w:rFonts w:ascii="Times New Roman" w:hAnsi="Times New Roman"/>
                <w:spacing w:val="-2"/>
                <w:sz w:val="24"/>
                <w:szCs w:val="24"/>
              </w:rPr>
              <w:t>e</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26"/>
                <w:sz w:val="24"/>
                <w:szCs w:val="24"/>
              </w:rPr>
              <w:t xml:space="preserve"> </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5"/>
                <w:sz w:val="24"/>
                <w:szCs w:val="24"/>
              </w:rPr>
              <w:t xml:space="preserve"> </w:t>
            </w:r>
            <w:r>
              <w:rPr>
                <w:rFonts w:ascii="Times New Roman" w:hAnsi="Times New Roman"/>
                <w:sz w:val="24"/>
                <w:szCs w:val="24"/>
              </w:rPr>
              <w:t>a</w:t>
            </w:r>
            <w:r>
              <w:rPr>
                <w:rFonts w:ascii="Times New Roman" w:hAnsi="Times New Roman"/>
                <w:spacing w:val="28"/>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v</w:t>
            </w:r>
            <w:r>
              <w:rPr>
                <w:rFonts w:ascii="Times New Roman" w:hAnsi="Times New Roman"/>
                <w:spacing w:val="-1"/>
                <w:sz w:val="24"/>
                <w:szCs w:val="24"/>
              </w:rPr>
              <w:t>i</w:t>
            </w:r>
            <w:r>
              <w:rPr>
                <w:rFonts w:ascii="Times New Roman" w:hAnsi="Times New Roman"/>
                <w:spacing w:val="2"/>
                <w:sz w:val="24"/>
                <w:szCs w:val="24"/>
              </w:rPr>
              <w:t>c</w:t>
            </w:r>
            <w:r>
              <w:rPr>
                <w:rFonts w:ascii="Times New Roman" w:hAnsi="Times New Roman"/>
                <w:sz w:val="24"/>
                <w:szCs w:val="24"/>
              </w:rPr>
              <w:t>e</w:t>
            </w:r>
            <w:r>
              <w:rPr>
                <w:rFonts w:ascii="Times New Roman" w:hAnsi="Times New Roman"/>
                <w:spacing w:val="28"/>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8"/>
                <w:sz w:val="24"/>
                <w:szCs w:val="24"/>
              </w:rPr>
              <w:t xml:space="preserve"> </w:t>
            </w:r>
            <w:r>
              <w:rPr>
                <w:rFonts w:ascii="Times New Roman" w:hAnsi="Times New Roman"/>
                <w:spacing w:val="-2"/>
                <w:sz w:val="24"/>
                <w:szCs w:val="24"/>
              </w:rPr>
              <w:t>c</w:t>
            </w:r>
            <w:r>
              <w:rPr>
                <w:rFonts w:ascii="Times New Roman" w:hAnsi="Times New Roman"/>
                <w:spacing w:val="1"/>
                <w:sz w:val="24"/>
                <w:szCs w:val="24"/>
              </w:rPr>
              <w:t>on</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s</w:t>
            </w:r>
            <w:r>
              <w:rPr>
                <w:rFonts w:ascii="Times New Roman" w:hAnsi="Times New Roman"/>
                <w:spacing w:val="27"/>
                <w:sz w:val="24"/>
                <w:szCs w:val="24"/>
              </w:rPr>
              <w:t xml:space="preserve"> </w:t>
            </w:r>
            <w:r>
              <w:rPr>
                <w:rFonts w:ascii="Times New Roman" w:hAnsi="Times New Roman"/>
                <w:spacing w:val="1"/>
                <w:sz w:val="24"/>
                <w:szCs w:val="24"/>
              </w:rPr>
              <w:t>d</w:t>
            </w:r>
            <w:r>
              <w:rPr>
                <w:rFonts w:ascii="Times New Roman" w:hAnsi="Times New Roman"/>
                <w:sz w:val="24"/>
                <w:szCs w:val="24"/>
              </w:rPr>
              <w:t>c</w:t>
            </w:r>
            <w:r>
              <w:rPr>
                <w:rFonts w:ascii="Times New Roman" w:hAnsi="Times New Roman"/>
                <w:spacing w:val="25"/>
                <w:sz w:val="24"/>
                <w:szCs w:val="24"/>
              </w:rPr>
              <w:t xml:space="preserve"> </w:t>
            </w:r>
            <w:r>
              <w:rPr>
                <w:rFonts w:ascii="Times New Roman" w:hAnsi="Times New Roman"/>
                <w:spacing w:val="1"/>
                <w:sz w:val="24"/>
                <w:szCs w:val="24"/>
              </w:rPr>
              <w:t>p</w:t>
            </w:r>
            <w:r>
              <w:rPr>
                <w:rFonts w:ascii="Times New Roman" w:hAnsi="Times New Roman"/>
                <w:spacing w:val="-2"/>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6"/>
                <w:sz w:val="24"/>
                <w:szCs w:val="24"/>
              </w:rPr>
              <w:t xml:space="preserve"> </w:t>
            </w:r>
            <w:r>
              <w:rPr>
                <w:rFonts w:ascii="Times New Roman" w:hAnsi="Times New Roman"/>
                <w:spacing w:val="1"/>
                <w:sz w:val="24"/>
                <w:szCs w:val="24"/>
              </w:rPr>
              <w:t>an</w:t>
            </w:r>
            <w:r>
              <w:rPr>
                <w:rFonts w:ascii="Times New Roman" w:hAnsi="Times New Roman"/>
                <w:sz w:val="24"/>
                <w:szCs w:val="24"/>
              </w:rPr>
              <w:t>d</w:t>
            </w:r>
            <w:r>
              <w:rPr>
                <w:rFonts w:ascii="Times New Roman" w:hAnsi="Times New Roman"/>
                <w:spacing w:val="28"/>
                <w:sz w:val="24"/>
                <w:szCs w:val="24"/>
              </w:rPr>
              <w:t xml:space="preserve"> </w:t>
            </w:r>
            <w:r>
              <w:rPr>
                <w:rFonts w:ascii="Times New Roman" w:hAnsi="Times New Roman"/>
                <w:spacing w:val="-3"/>
                <w:sz w:val="24"/>
                <w:szCs w:val="24"/>
              </w:rPr>
              <w:t>w</w:t>
            </w:r>
            <w:r>
              <w:rPr>
                <w:rFonts w:ascii="Times New Roman" w:hAnsi="Times New Roman"/>
                <w:spacing w:val="1"/>
                <w:sz w:val="24"/>
                <w:szCs w:val="24"/>
              </w:rPr>
              <w:t>ho</w:t>
            </w:r>
            <w:r>
              <w:rPr>
                <w:rFonts w:ascii="Times New Roman" w:hAnsi="Times New Roman"/>
                <w:sz w:val="24"/>
                <w:szCs w:val="24"/>
              </w:rPr>
              <w:t>se</w:t>
            </w:r>
            <w:r>
              <w:rPr>
                <w:rFonts w:ascii="Times New Roman" w:hAnsi="Times New Roman"/>
                <w:spacing w:val="28"/>
                <w:sz w:val="24"/>
                <w:szCs w:val="24"/>
              </w:rPr>
              <w:t xml:space="preserve"> </w:t>
            </w:r>
            <w:r>
              <w:rPr>
                <w:rFonts w:ascii="Times New Roman" w:hAnsi="Times New Roman"/>
                <w:spacing w:val="1"/>
                <w:sz w:val="24"/>
                <w:szCs w:val="24"/>
              </w:rPr>
              <w:t>a</w:t>
            </w:r>
            <w:r>
              <w:rPr>
                <w:rFonts w:ascii="Times New Roman" w:hAnsi="Times New Roman"/>
                <w:spacing w:val="-2"/>
                <w:sz w:val="24"/>
                <w:szCs w:val="24"/>
              </w:rPr>
              <w:t>c</w:t>
            </w:r>
            <w:r>
              <w:rPr>
                <w:rFonts w:ascii="Times New Roman" w:hAnsi="Times New Roman"/>
                <w:spacing w:val="1"/>
                <w:sz w:val="24"/>
                <w:szCs w:val="24"/>
              </w:rPr>
              <w:t>t</w:t>
            </w:r>
            <w:r>
              <w:rPr>
                <w:rFonts w:ascii="Times New Roman" w:hAnsi="Times New Roman"/>
                <w:spacing w:val="-1"/>
                <w:sz w:val="24"/>
                <w:szCs w:val="24"/>
              </w:rPr>
              <w:t>i</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27"/>
                <w:sz w:val="24"/>
                <w:szCs w:val="24"/>
              </w:rPr>
              <w:t xml:space="preserve"> </w:t>
            </w:r>
            <w:r>
              <w:rPr>
                <w:rFonts w:ascii="Times New Roman" w:hAnsi="Times New Roman"/>
                <w:sz w:val="24"/>
                <w:szCs w:val="24"/>
              </w:rPr>
              <w:t>c</w:t>
            </w:r>
            <w:r>
              <w:rPr>
                <w:rFonts w:ascii="Times New Roman" w:hAnsi="Times New Roman"/>
                <w:spacing w:val="1"/>
                <w:sz w:val="24"/>
                <w:szCs w:val="24"/>
              </w:rPr>
              <w:t>o</w:t>
            </w:r>
            <w:r>
              <w:rPr>
                <w:rFonts w:ascii="Times New Roman" w:hAnsi="Times New Roman"/>
                <w:spacing w:val="-2"/>
                <w:sz w:val="24"/>
                <w:szCs w:val="24"/>
              </w:rPr>
              <w:t>n</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1"/>
                <w:sz w:val="24"/>
                <w:szCs w:val="24"/>
              </w:rPr>
              <w:t>o</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26"/>
                <w:sz w:val="24"/>
                <w:szCs w:val="24"/>
              </w:rPr>
              <w:t xml:space="preserve"> </w:t>
            </w:r>
            <w:r>
              <w:rPr>
                <w:rFonts w:ascii="Times New Roman" w:hAnsi="Times New Roman"/>
                <w:spacing w:val="1"/>
                <w:sz w:val="24"/>
                <w:szCs w:val="24"/>
              </w:rPr>
              <w:t>b</w:t>
            </w:r>
            <w:r>
              <w:rPr>
                <w:rFonts w:ascii="Times New Roman" w:hAnsi="Times New Roman"/>
                <w:sz w:val="24"/>
                <w:szCs w:val="24"/>
              </w:rPr>
              <w:t xml:space="preserve">y </w:t>
            </w:r>
            <w:r>
              <w:rPr>
                <w:rFonts w:ascii="Times New Roman" w:hAnsi="Times New Roman"/>
                <w:spacing w:val="1"/>
                <w:sz w:val="24"/>
                <w:szCs w:val="24"/>
              </w:rPr>
              <w:t>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pacing w:val="1"/>
                <w:sz w:val="24"/>
                <w:szCs w:val="24"/>
              </w:rPr>
              <w:t>pu</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pacing w:val="-1"/>
                <w:sz w:val="24"/>
                <w:szCs w:val="24"/>
              </w:rPr>
              <w:t>l</w:t>
            </w:r>
            <w:r>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pacing w:val="1"/>
                <w:sz w:val="24"/>
                <w:szCs w:val="24"/>
              </w:rPr>
              <w:t>n</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2"/>
                <w:sz w:val="24"/>
                <w:szCs w:val="24"/>
              </w:rPr>
              <w:t>e</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1"/>
                <w:sz w:val="24"/>
                <w:szCs w:val="24"/>
              </w:rPr>
              <w:t>o</w:t>
            </w:r>
            <w:r>
              <w:rPr>
                <w:rFonts w:ascii="Times New Roman" w:hAnsi="Times New Roman"/>
                <w:spacing w:val="-2"/>
                <w:sz w:val="24"/>
                <w:szCs w:val="24"/>
              </w:rPr>
              <w:t>y</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li</w:t>
            </w:r>
            <w:r>
              <w:rPr>
                <w:rFonts w:ascii="Times New Roman" w:hAnsi="Times New Roman"/>
                <w:spacing w:val="3"/>
                <w:sz w:val="24"/>
                <w:szCs w:val="24"/>
              </w:rPr>
              <w:t>f</w:t>
            </w:r>
            <w:r>
              <w:rPr>
                <w:rFonts w:ascii="Times New Roman" w:hAnsi="Times New Roman"/>
                <w:spacing w:val="-3"/>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 xml:space="preserve"> 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z w:val="24"/>
                <w:szCs w:val="24"/>
              </w:rPr>
              <w:t>c</w:t>
            </w:r>
            <w:r>
              <w:rPr>
                <w:rFonts w:ascii="Times New Roman" w:hAnsi="Times New Roman"/>
                <w:spacing w:val="1"/>
                <w:sz w:val="24"/>
                <w:szCs w:val="24"/>
              </w:rPr>
              <w:t>a</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 xml:space="preserve">d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1"/>
                <w:sz w:val="24"/>
                <w:szCs w:val="24"/>
              </w:rPr>
              <w:t>an</w:t>
            </w:r>
            <w:r>
              <w:rPr>
                <w:rFonts w:ascii="Times New Roman" w:hAnsi="Times New Roman"/>
                <w:sz w:val="24"/>
                <w:szCs w:val="24"/>
              </w:rPr>
              <w:t>s</w:t>
            </w:r>
            <w:r>
              <w:rPr>
                <w:rFonts w:ascii="Times New Roman" w:hAnsi="Times New Roman"/>
                <w:spacing w:val="-3"/>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 xml:space="preserve"> </w:t>
            </w:r>
          </w:p>
          <w:p w14:paraId="33677361" w14:textId="77777777" w:rsidR="00A258BF" w:rsidRDefault="00A258BF" w:rsidP="00A258BF">
            <w:pPr>
              <w:widowControl w:val="0"/>
              <w:autoSpaceDE w:val="0"/>
              <w:ind w:right="65"/>
              <w:jc w:val="both"/>
              <w:rPr>
                <w:rFonts w:ascii="Times New Roman" w:hAnsi="Times New Roman"/>
                <w:sz w:val="28"/>
                <w:szCs w:val="28"/>
              </w:rPr>
            </w:pPr>
            <w:r>
              <w:rPr>
                <w:rFonts w:ascii="Times New Roman" w:hAnsi="Times New Roman"/>
                <w:spacing w:val="2"/>
                <w:sz w:val="24"/>
                <w:szCs w:val="24"/>
              </w:rPr>
              <w:t>T</w:t>
            </w:r>
            <w:r>
              <w:rPr>
                <w:rFonts w:ascii="Times New Roman" w:hAnsi="Times New Roman"/>
                <w:spacing w:val="1"/>
                <w:sz w:val="24"/>
                <w:szCs w:val="24"/>
              </w:rPr>
              <w:t>he</w:t>
            </w:r>
            <w:r>
              <w:rPr>
                <w:rFonts w:ascii="Times New Roman" w:hAnsi="Times New Roman"/>
                <w:sz w:val="24"/>
                <w:szCs w:val="24"/>
              </w:rPr>
              <w:t xml:space="preserve">y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pacing w:val="1"/>
                <w:sz w:val="24"/>
                <w:szCs w:val="24"/>
              </w:rPr>
              <w:t>ffe</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3"/>
                <w:sz w:val="24"/>
                <w:szCs w:val="24"/>
              </w:rPr>
              <w:t>f</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z w:val="24"/>
                <w:szCs w:val="24"/>
              </w:rPr>
              <w:t>m</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pacing w:val="1"/>
                <w:sz w:val="24"/>
                <w:szCs w:val="24"/>
              </w:rPr>
              <w:t>the</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1"/>
                <w:sz w:val="24"/>
                <w:szCs w:val="24"/>
              </w:rPr>
              <w:t>an</w:t>
            </w:r>
            <w:r>
              <w:rPr>
                <w:rFonts w:ascii="Times New Roman" w:hAnsi="Times New Roman"/>
                <w:sz w:val="24"/>
                <w:szCs w:val="24"/>
              </w:rPr>
              <w:t>s</w:t>
            </w:r>
            <w:r>
              <w:rPr>
                <w:rFonts w:ascii="Times New Roman" w:hAnsi="Times New Roman"/>
                <w:spacing w:val="-3"/>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fo</w:t>
            </w:r>
            <w:r>
              <w:rPr>
                <w:rFonts w:ascii="Times New Roman" w:hAnsi="Times New Roman"/>
                <w:spacing w:val="-1"/>
                <w:sz w:val="24"/>
                <w:szCs w:val="24"/>
              </w:rPr>
              <w:t>ll</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1"/>
                <w:sz w:val="24"/>
                <w:szCs w:val="24"/>
              </w:rPr>
              <w:t xml:space="preserve"> r</w:t>
            </w:r>
            <w:r>
              <w:rPr>
                <w:rFonts w:ascii="Times New Roman" w:hAnsi="Times New Roman"/>
                <w:spacing w:val="3"/>
                <w:sz w:val="24"/>
                <w:szCs w:val="24"/>
              </w:rPr>
              <w:t>e</w:t>
            </w:r>
            <w:r>
              <w:rPr>
                <w:rFonts w:ascii="Times New Roman" w:hAnsi="Times New Roman"/>
                <w:sz w:val="24"/>
                <w:szCs w:val="24"/>
              </w:rPr>
              <w:t>s</w:t>
            </w:r>
            <w:r>
              <w:rPr>
                <w:rFonts w:ascii="Times New Roman" w:hAnsi="Times New Roman"/>
                <w:spacing w:val="1"/>
                <w:sz w:val="24"/>
                <w:szCs w:val="24"/>
              </w:rPr>
              <w:t>pe</w:t>
            </w:r>
            <w:r>
              <w:rPr>
                <w:rFonts w:ascii="Times New Roman" w:hAnsi="Times New Roman"/>
                <w:sz w:val="24"/>
                <w:szCs w:val="24"/>
              </w:rPr>
              <w:t>c</w:t>
            </w:r>
            <w:r>
              <w:rPr>
                <w:rFonts w:ascii="Times New Roman" w:hAnsi="Times New Roman"/>
                <w:spacing w:val="1"/>
                <w:sz w:val="24"/>
                <w:szCs w:val="24"/>
              </w:rPr>
              <w:t>t</w:t>
            </w:r>
            <w:r>
              <w:rPr>
                <w:rFonts w:ascii="Times New Roman" w:hAnsi="Times New Roman"/>
                <w:sz w:val="24"/>
                <w:szCs w:val="24"/>
              </w:rPr>
              <w:t>s.</w:t>
            </w:r>
          </w:p>
          <w:p w14:paraId="22C22A88" w14:textId="77777777" w:rsidR="00A258BF" w:rsidRDefault="00A258BF" w:rsidP="00A258BF">
            <w:pPr>
              <w:widowControl w:val="0"/>
              <w:autoSpaceDE w:val="0"/>
              <w:ind w:left="101"/>
              <w:jc w:val="both"/>
              <w:rPr>
                <w:rFonts w:ascii="Times New Roman" w:hAnsi="Times New Roman"/>
                <w:spacing w:val="1"/>
                <w:sz w:val="24"/>
                <w:szCs w:val="24"/>
              </w:rPr>
            </w:pPr>
            <w:r>
              <w:rPr>
                <w:rFonts w:ascii="Times New Roman" w:hAnsi="Times New Roman"/>
                <w:spacing w:val="-1"/>
                <w:sz w:val="24"/>
                <w:szCs w:val="24"/>
              </w:rPr>
              <w:t>(i</w:t>
            </w:r>
            <w:r>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ba</w:t>
            </w:r>
            <w:r>
              <w:rPr>
                <w:rFonts w:ascii="Times New Roman" w:hAnsi="Times New Roman"/>
                <w:sz w:val="24"/>
                <w:szCs w:val="24"/>
              </w:rPr>
              <w:t>se</w:t>
            </w:r>
            <w:r>
              <w:rPr>
                <w:rFonts w:ascii="Times New Roman" w:hAnsi="Times New Roman"/>
                <w:spacing w:val="-1"/>
                <w:sz w:val="24"/>
                <w:szCs w:val="24"/>
              </w:rPr>
              <w:t xml:space="preserve"> 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m</w:t>
            </w:r>
            <w:r>
              <w:rPr>
                <w:rFonts w:ascii="Times New Roman" w:hAnsi="Times New Roman"/>
                <w:spacing w:val="1"/>
                <w:sz w:val="24"/>
                <w:szCs w:val="24"/>
              </w:rPr>
              <w:t>ad</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pacing w:val="-1"/>
                <w:sz w:val="24"/>
                <w:szCs w:val="24"/>
              </w:rPr>
              <w:t>i</w:t>
            </w:r>
            <w:r>
              <w:rPr>
                <w:rFonts w:ascii="Times New Roman" w:hAnsi="Times New Roman"/>
                <w:sz w:val="24"/>
                <w:szCs w:val="24"/>
              </w:rPr>
              <w:t>ck</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2"/>
                <w:sz w:val="24"/>
                <w:szCs w:val="24"/>
              </w:rPr>
              <w:t xml:space="preserve"> </w:t>
            </w:r>
            <w:r>
              <w:rPr>
                <w:rFonts w:ascii="Times New Roman" w:hAnsi="Times New Roman"/>
                <w:spacing w:val="-2"/>
                <w:sz w:val="24"/>
                <w:szCs w:val="24"/>
              </w:rPr>
              <w:t>h</w:t>
            </w:r>
            <w:r>
              <w:rPr>
                <w:rFonts w:ascii="Times New Roman" w:hAnsi="Times New Roman"/>
                <w:spacing w:val="1"/>
                <w:sz w:val="24"/>
                <w:szCs w:val="24"/>
              </w:rPr>
              <w:t>and</w:t>
            </w:r>
            <w:r>
              <w:rPr>
                <w:rFonts w:ascii="Times New Roman" w:hAnsi="Times New Roman"/>
                <w:spacing w:val="-3"/>
                <w:sz w:val="24"/>
                <w:szCs w:val="24"/>
              </w:rPr>
              <w:t>l</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c</w:t>
            </w:r>
            <w:r>
              <w:rPr>
                <w:rFonts w:ascii="Times New Roman" w:hAnsi="Times New Roman"/>
                <w:spacing w:val="1"/>
                <w:sz w:val="24"/>
                <w:szCs w:val="24"/>
              </w:rPr>
              <w:t>u</w:t>
            </w:r>
            <w:r>
              <w:rPr>
                <w:rFonts w:ascii="Times New Roman" w:hAnsi="Times New Roman"/>
                <w:spacing w:val="-1"/>
                <w:sz w:val="24"/>
                <w:szCs w:val="24"/>
              </w:rPr>
              <w:t>rr</w:t>
            </w:r>
            <w:r>
              <w:rPr>
                <w:rFonts w:ascii="Times New Roman" w:hAnsi="Times New Roman"/>
                <w:spacing w:val="1"/>
                <w:sz w:val="24"/>
                <w:szCs w:val="24"/>
              </w:rPr>
              <w:t>ent</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pacing w:val="1"/>
                <w:sz w:val="24"/>
                <w:szCs w:val="24"/>
              </w:rPr>
              <w:t>.</w:t>
            </w:r>
            <w:r>
              <w:rPr>
                <w:rFonts w:ascii="Times New Roman" w:hAnsi="Times New Roman"/>
                <w:spacing w:val="-2"/>
                <w:sz w:val="24"/>
                <w:szCs w:val="24"/>
              </w:rPr>
              <w:t>e</w:t>
            </w:r>
            <w:r>
              <w:rPr>
                <w:rFonts w:ascii="Times New Roman" w:hAnsi="Times New Roman"/>
                <w:spacing w:val="1"/>
                <w:sz w:val="24"/>
                <w:szCs w:val="24"/>
              </w:rPr>
              <w:t>.</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p>
          <w:p w14:paraId="0DE65DAB" w14:textId="77777777" w:rsidR="00A258BF" w:rsidRDefault="00A258BF" w:rsidP="00A258BF">
            <w:pPr>
              <w:widowControl w:val="0"/>
              <w:autoSpaceDE w:val="0"/>
              <w:ind w:left="101"/>
              <w:jc w:val="both"/>
              <w:rPr>
                <w:rFonts w:ascii="Times New Roman" w:hAnsi="Times New Roman"/>
                <w:spacing w:val="-1"/>
                <w:sz w:val="24"/>
                <w:szCs w:val="24"/>
              </w:rPr>
            </w:pPr>
            <w:r>
              <w:rPr>
                <w:rFonts w:ascii="Times New Roman" w:hAnsi="Times New Roman"/>
                <w:spacing w:val="1"/>
                <w:sz w:val="24"/>
                <w:szCs w:val="24"/>
              </w:rPr>
              <w:t xml:space="preserve">Transistors </w:t>
            </w:r>
            <w:r>
              <w:rPr>
                <w:rFonts w:ascii="Times New Roman" w:hAnsi="Times New Roman"/>
                <w:spacing w:val="-3"/>
                <w:sz w:val="24"/>
                <w:szCs w:val="24"/>
              </w:rPr>
              <w:t>w</w:t>
            </w:r>
            <w:r>
              <w:rPr>
                <w:rFonts w:ascii="Times New Roman" w:hAnsi="Times New Roman"/>
                <w:spacing w:val="-1"/>
                <w:sz w:val="24"/>
                <w:szCs w:val="24"/>
              </w:rPr>
              <w:t>i</w:t>
            </w:r>
            <w:r>
              <w:rPr>
                <w:rFonts w:ascii="Times New Roman" w:hAnsi="Times New Roman"/>
                <w:spacing w:val="1"/>
                <w:sz w:val="24"/>
                <w:szCs w:val="24"/>
              </w:rPr>
              <w:t>t</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c</w:t>
            </w:r>
            <w:r>
              <w:rPr>
                <w:rFonts w:ascii="Times New Roman" w:hAnsi="Times New Roman"/>
                <w:spacing w:val="1"/>
                <w:sz w:val="24"/>
                <w:szCs w:val="24"/>
              </w:rPr>
              <w:t>o</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at</w:t>
            </w:r>
            <w:r>
              <w:rPr>
                <w:rFonts w:ascii="Times New Roman" w:hAnsi="Times New Roman"/>
                <w:spacing w:val="-1"/>
                <w:sz w:val="24"/>
                <w:szCs w:val="24"/>
              </w:rPr>
              <w:t>i</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pacing w:val="2"/>
                <w:sz w:val="24"/>
                <w:szCs w:val="24"/>
              </w:rPr>
              <w:t>l</w:t>
            </w:r>
            <w:r>
              <w:rPr>
                <w:rFonts w:ascii="Times New Roman" w:hAnsi="Times New Roman"/>
                <w:sz w:val="24"/>
                <w:szCs w:val="24"/>
              </w:rPr>
              <w:t>y</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2"/>
                <w:sz w:val="24"/>
                <w:szCs w:val="24"/>
              </w:rPr>
              <w:t>m</w:t>
            </w:r>
            <w:r>
              <w:rPr>
                <w:rFonts w:ascii="Times New Roman" w:hAnsi="Times New Roman"/>
                <w:spacing w:val="1"/>
                <w:sz w:val="24"/>
                <w:szCs w:val="24"/>
              </w:rPr>
              <w:t>a</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pacing w:val="-3"/>
                <w:sz w:val="24"/>
                <w:szCs w:val="24"/>
              </w:rPr>
              <w:t>r</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u</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d</w:t>
            </w:r>
            <w:r>
              <w:rPr>
                <w:rFonts w:ascii="Times New Roman" w:hAnsi="Times New Roman"/>
                <w:sz w:val="24"/>
                <w:szCs w:val="24"/>
              </w:rPr>
              <w:t>.</w:t>
            </w:r>
          </w:p>
          <w:p w14:paraId="59A41211" w14:textId="77777777" w:rsidR="00A258BF" w:rsidRDefault="00A258BF" w:rsidP="00A258BF">
            <w:pPr>
              <w:widowControl w:val="0"/>
              <w:autoSpaceDE w:val="0"/>
              <w:ind w:left="101" w:right="68"/>
              <w:jc w:val="both"/>
              <w:rPr>
                <w:rFonts w:ascii="Times New Roman" w:hAnsi="Times New Roman"/>
                <w:spacing w:val="-1"/>
                <w:sz w:val="24"/>
                <w:szCs w:val="24"/>
              </w:rPr>
            </w:pPr>
            <w:r>
              <w:rPr>
                <w:rFonts w:ascii="Times New Roman" w:hAnsi="Times New Roman"/>
                <w:spacing w:val="-1"/>
                <w:sz w:val="24"/>
                <w:szCs w:val="24"/>
              </w:rPr>
              <w:t>(ii</w:t>
            </w:r>
            <w:r>
              <w:rPr>
                <w:rFonts w:ascii="Times New Roman" w:hAnsi="Times New Roman"/>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pacing w:val="-3"/>
                <w:sz w:val="24"/>
                <w:szCs w:val="24"/>
              </w:rPr>
              <w:t>r</w:t>
            </w:r>
            <w:r>
              <w:rPr>
                <w:rFonts w:ascii="Times New Roman" w:hAnsi="Times New Roman"/>
                <w:spacing w:val="1"/>
                <w:sz w:val="24"/>
                <w:szCs w:val="24"/>
              </w:rPr>
              <w:t>e</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1"/>
                <w:sz w:val="24"/>
                <w:szCs w:val="24"/>
              </w:rPr>
              <w:t>o</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2"/>
                <w:sz w:val="24"/>
                <w:szCs w:val="24"/>
              </w:rPr>
              <w:t>to</w:t>
            </w:r>
            <w:r>
              <w:rPr>
                <w:rFonts w:ascii="Times New Roman" w:hAnsi="Times New Roman"/>
                <w:sz w:val="24"/>
                <w:szCs w:val="24"/>
              </w:rPr>
              <w:t xml:space="preserve">r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pacing w:val="1"/>
                <w:sz w:val="24"/>
                <w:szCs w:val="24"/>
              </w:rPr>
              <w:t>n</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z w:val="24"/>
                <w:szCs w:val="24"/>
              </w:rPr>
              <w:t xml:space="preserve">r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m</w:t>
            </w:r>
            <w:r>
              <w:rPr>
                <w:rFonts w:ascii="Times New Roman" w:hAnsi="Times New Roman"/>
                <w:spacing w:val="1"/>
                <w:sz w:val="24"/>
                <w:szCs w:val="24"/>
              </w:rPr>
              <w:t>ad</w:t>
            </w:r>
            <w:r>
              <w:rPr>
                <w:rFonts w:ascii="Times New Roman" w:hAnsi="Times New Roman"/>
                <w:sz w:val="24"/>
                <w:szCs w:val="24"/>
              </w:rPr>
              <w:t>e</w:t>
            </w:r>
            <w:r>
              <w:rPr>
                <w:rFonts w:ascii="Times New Roman" w:hAnsi="Times New Roman"/>
                <w:spacing w:val="9"/>
                <w:sz w:val="24"/>
                <w:szCs w:val="24"/>
              </w:rPr>
              <w:t xml:space="preserve"> </w:t>
            </w:r>
            <w:r>
              <w:rPr>
                <w:rFonts w:ascii="Times New Roman" w:hAnsi="Times New Roman"/>
                <w:sz w:val="24"/>
                <w:szCs w:val="24"/>
              </w:rPr>
              <w:t>c</w:t>
            </w:r>
            <w:r>
              <w:rPr>
                <w:rFonts w:ascii="Times New Roman" w:hAnsi="Times New Roman"/>
                <w:spacing w:val="1"/>
                <w:sz w:val="24"/>
                <w:szCs w:val="24"/>
              </w:rPr>
              <w:t>on</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de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pacing w:val="1"/>
                <w:sz w:val="24"/>
                <w:szCs w:val="24"/>
              </w:rPr>
              <w:t>b</w:t>
            </w:r>
            <w:r>
              <w:rPr>
                <w:rFonts w:ascii="Times New Roman" w:hAnsi="Times New Roman"/>
                <w:spacing w:val="-1"/>
                <w:sz w:val="24"/>
                <w:szCs w:val="24"/>
              </w:rPr>
              <w:t>l</w:t>
            </w:r>
            <w:r>
              <w:rPr>
                <w:rFonts w:ascii="Times New Roman" w:hAnsi="Times New Roman"/>
                <w:sz w:val="24"/>
                <w:szCs w:val="24"/>
              </w:rPr>
              <w:t>y</w:t>
            </w:r>
            <w:r>
              <w:rPr>
                <w:rFonts w:ascii="Times New Roman" w:hAnsi="Times New Roman"/>
                <w:spacing w:val="3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34"/>
                <w:sz w:val="24"/>
                <w:szCs w:val="24"/>
              </w:rPr>
              <w:t xml:space="preserve"> </w:t>
            </w:r>
            <w:r>
              <w:rPr>
                <w:rFonts w:ascii="Times New Roman" w:hAnsi="Times New Roman"/>
                <w:spacing w:val="-1"/>
                <w:sz w:val="24"/>
                <w:szCs w:val="24"/>
              </w:rPr>
              <w:t>i</w:t>
            </w:r>
            <w:r>
              <w:rPr>
                <w:rFonts w:ascii="Times New Roman" w:hAnsi="Times New Roman"/>
                <w:sz w:val="24"/>
                <w:szCs w:val="24"/>
              </w:rPr>
              <w:t xml:space="preserve">n </w:t>
            </w:r>
            <w:r>
              <w:rPr>
                <w:rFonts w:ascii="Times New Roman" w:hAnsi="Times New Roman"/>
                <w:spacing w:val="1"/>
                <w:sz w:val="24"/>
                <w:szCs w:val="24"/>
              </w:rPr>
              <w:t>o</w:t>
            </w:r>
            <w:r>
              <w:rPr>
                <w:rFonts w:ascii="Times New Roman" w:hAnsi="Times New Roman"/>
                <w:spacing w:val="-1"/>
                <w:sz w:val="24"/>
                <w:szCs w:val="24"/>
              </w:rPr>
              <w:t>r</w:t>
            </w:r>
            <w:r>
              <w:rPr>
                <w:rFonts w:ascii="Times New Roman" w:hAnsi="Times New Roman"/>
                <w:spacing w:val="1"/>
                <w:sz w:val="24"/>
                <w:szCs w:val="24"/>
              </w:rPr>
              <w:t>de</w:t>
            </w:r>
            <w:r>
              <w:rPr>
                <w:rFonts w:ascii="Times New Roman" w:hAnsi="Times New Roman"/>
                <w:sz w:val="24"/>
                <w:szCs w:val="24"/>
              </w:rPr>
              <w:t xml:space="preserve">r </w:t>
            </w:r>
            <w:r>
              <w:rPr>
                <w:rFonts w:ascii="Times New Roman" w:hAnsi="Times New Roman"/>
                <w:spacing w:val="1"/>
                <w:sz w:val="24"/>
                <w:szCs w:val="24"/>
              </w:rPr>
              <w:t>t</w:t>
            </w:r>
            <w:r>
              <w:rPr>
                <w:rFonts w:ascii="Times New Roman" w:hAnsi="Times New Roman"/>
                <w:sz w:val="24"/>
                <w:szCs w:val="24"/>
              </w:rPr>
              <w:t>o</w:t>
            </w:r>
            <w:r>
              <w:rPr>
                <w:rFonts w:ascii="Times New Roman" w:hAnsi="Times New Roman"/>
                <w:spacing w:val="-1"/>
                <w:sz w:val="24"/>
                <w:szCs w:val="24"/>
              </w:rPr>
              <w:t xml:space="preserve">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pacing w:val="1"/>
                <w:sz w:val="24"/>
                <w:szCs w:val="24"/>
              </w:rPr>
              <w:t>pa</w:t>
            </w:r>
            <w:r>
              <w:rPr>
                <w:rFonts w:ascii="Times New Roman" w:hAnsi="Times New Roman"/>
                <w:spacing w:val="-2"/>
                <w:sz w:val="24"/>
                <w:szCs w:val="24"/>
              </w:rPr>
              <w:t>t</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2"/>
                <w:sz w:val="24"/>
                <w:szCs w:val="24"/>
              </w:rPr>
              <w:t>h</w:t>
            </w:r>
            <w:r>
              <w:rPr>
                <w:rFonts w:ascii="Times New Roman" w:hAnsi="Times New Roman"/>
                <w:spacing w:val="1"/>
                <w:sz w:val="24"/>
                <w:szCs w:val="24"/>
              </w:rPr>
              <w:t>ea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1"/>
                <w:sz w:val="24"/>
                <w:szCs w:val="24"/>
              </w:rPr>
              <w:t>de</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op</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38"/>
                <w:sz w:val="24"/>
                <w:szCs w:val="24"/>
              </w:rPr>
              <w:t xml:space="preserve"> </w:t>
            </w:r>
            <w:r>
              <w:rPr>
                <w:rFonts w:ascii="Times New Roman" w:hAnsi="Times New Roman"/>
                <w:spacing w:val="1"/>
                <w:sz w:val="24"/>
                <w:szCs w:val="24"/>
              </w:rPr>
              <w:t>th</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pacing w:val="1"/>
                <w:sz w:val="24"/>
                <w:szCs w:val="24"/>
              </w:rPr>
              <w:t>n</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z w:val="24"/>
                <w:szCs w:val="24"/>
              </w:rPr>
              <w:t>r</w:t>
            </w:r>
            <w:r>
              <w:rPr>
                <w:rFonts w:ascii="Times New Roman" w:hAnsi="Times New Roman"/>
                <w:spacing w:val="31"/>
                <w:sz w:val="24"/>
                <w:szCs w:val="24"/>
              </w:rPr>
              <w:t xml:space="preserve"> </w:t>
            </w:r>
            <w:r>
              <w:rPr>
                <w:rFonts w:ascii="Times New Roman" w:hAnsi="Times New Roman"/>
                <w:spacing w:val="1"/>
                <w:sz w:val="24"/>
                <w:szCs w:val="24"/>
              </w:rPr>
              <w:t>du</w:t>
            </w:r>
            <w:r>
              <w:rPr>
                <w:rFonts w:ascii="Times New Roman" w:hAnsi="Times New Roman"/>
                <w:spacing w:val="-1"/>
                <w:sz w:val="24"/>
                <w:szCs w:val="24"/>
              </w:rPr>
              <w:t>ri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30"/>
                <w:sz w:val="24"/>
                <w:szCs w:val="24"/>
              </w:rPr>
              <w:t xml:space="preserve"> </w:t>
            </w:r>
            <w:r>
              <w:rPr>
                <w:rFonts w:ascii="Times New Roman" w:hAnsi="Times New Roman"/>
                <w:spacing w:val="-2"/>
                <w:sz w:val="24"/>
                <w:szCs w:val="24"/>
              </w:rPr>
              <w:t>o</w:t>
            </w:r>
            <w:r>
              <w:rPr>
                <w:rFonts w:ascii="Times New Roman" w:hAnsi="Times New Roman"/>
                <w:spacing w:val="1"/>
                <w:sz w:val="24"/>
                <w:szCs w:val="24"/>
              </w:rPr>
              <w:t>pe</w:t>
            </w:r>
            <w:r>
              <w:rPr>
                <w:rFonts w:ascii="Times New Roman" w:hAnsi="Times New Roman"/>
                <w:spacing w:val="-1"/>
                <w:sz w:val="24"/>
                <w:szCs w:val="24"/>
              </w:rPr>
              <w:t>r</w:t>
            </w:r>
            <w:r>
              <w:rPr>
                <w:rFonts w:ascii="Times New Roman" w:hAnsi="Times New Roman"/>
                <w:spacing w:val="1"/>
                <w:sz w:val="24"/>
                <w:szCs w:val="24"/>
              </w:rPr>
              <w:t>at</w:t>
            </w:r>
            <w:r>
              <w:rPr>
                <w:rFonts w:ascii="Times New Roman" w:hAnsi="Times New Roman"/>
                <w:spacing w:val="-1"/>
                <w:sz w:val="24"/>
                <w:szCs w:val="24"/>
              </w:rPr>
              <w:t>i</w:t>
            </w:r>
            <w:r>
              <w:rPr>
                <w:rFonts w:ascii="Times New Roman" w:hAnsi="Times New Roman"/>
                <w:spacing w:val="-2"/>
                <w:sz w:val="24"/>
                <w:szCs w:val="24"/>
              </w:rPr>
              <w:t>o</w:t>
            </w:r>
            <w:r>
              <w:rPr>
                <w:rFonts w:ascii="Times New Roman" w:hAnsi="Times New Roman"/>
                <w:spacing w:val="1"/>
                <w:sz w:val="24"/>
                <w:szCs w:val="24"/>
              </w:rPr>
              <w:t>n</w:t>
            </w:r>
            <w:r>
              <w:rPr>
                <w:rFonts w:ascii="Times New Roman" w:hAnsi="Times New Roman"/>
                <w:sz w:val="24"/>
                <w:szCs w:val="24"/>
              </w:rPr>
              <w:t>.</w:t>
            </w:r>
            <w:r>
              <w:rPr>
                <w:rFonts w:ascii="Times New Roman" w:hAnsi="Times New Roman"/>
                <w:spacing w:val="33"/>
                <w:sz w:val="24"/>
                <w:szCs w:val="24"/>
              </w:rPr>
              <w:t xml:space="preserve"> </w:t>
            </w:r>
            <w:r>
              <w:rPr>
                <w:rFonts w:ascii="Times New Roman" w:hAnsi="Times New Roman"/>
                <w:spacing w:val="-1"/>
                <w:sz w:val="24"/>
                <w:szCs w:val="24"/>
              </w:rPr>
              <w:t>M</w:t>
            </w:r>
            <w:r>
              <w:rPr>
                <w:rFonts w:ascii="Times New Roman" w:hAnsi="Times New Roman"/>
                <w:spacing w:val="1"/>
                <w:sz w:val="24"/>
                <w:szCs w:val="24"/>
              </w:rPr>
              <w:t>o</w:t>
            </w:r>
            <w:r>
              <w:rPr>
                <w:rFonts w:ascii="Times New Roman" w:hAnsi="Times New Roman"/>
                <w:spacing w:val="-1"/>
                <w:sz w:val="24"/>
                <w:szCs w:val="24"/>
              </w:rPr>
              <w:t>r</w:t>
            </w:r>
            <w:r>
              <w:rPr>
                <w:rFonts w:ascii="Times New Roman" w:hAnsi="Times New Roman"/>
                <w:spacing w:val="1"/>
                <w:sz w:val="24"/>
                <w:szCs w:val="24"/>
              </w:rPr>
              <w:t>eo</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 xml:space="preserve">, </w:t>
            </w:r>
            <w:r>
              <w:rPr>
                <w:rFonts w:ascii="Times New Roman" w:hAnsi="Times New Roman"/>
                <w:spacing w:val="1"/>
                <w:sz w:val="24"/>
                <w:szCs w:val="24"/>
              </w:rPr>
              <w:t>hea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ks</w:t>
            </w:r>
            <w:r>
              <w:rPr>
                <w:rFonts w:ascii="Times New Roman" w:hAnsi="Times New Roman"/>
                <w:spacing w:val="1"/>
                <w:sz w:val="24"/>
                <w:szCs w:val="24"/>
              </w:rPr>
              <w:t xml:space="preserve"> 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u</w:t>
            </w:r>
            <w:r>
              <w:rPr>
                <w:rFonts w:ascii="Times New Roman" w:hAnsi="Times New Roman"/>
                <w:sz w:val="24"/>
                <w:szCs w:val="24"/>
              </w:rPr>
              <w:t>s</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1"/>
                <w:sz w:val="24"/>
                <w:szCs w:val="24"/>
              </w:rPr>
              <w:t xml:space="preserve"> </w:t>
            </w:r>
            <w:r>
              <w:rPr>
                <w:rFonts w:ascii="Times New Roman" w:hAnsi="Times New Roman"/>
                <w:spacing w:val="1"/>
                <w:sz w:val="24"/>
                <w:szCs w:val="24"/>
              </w:rPr>
              <w:t>fo</w:t>
            </w:r>
            <w:r>
              <w:rPr>
                <w:rFonts w:ascii="Times New Roman" w:hAnsi="Times New Roman"/>
                <w:sz w:val="24"/>
                <w:szCs w:val="24"/>
              </w:rPr>
              <w:t xml:space="preserve">r </w:t>
            </w:r>
            <w:r>
              <w:rPr>
                <w:rFonts w:ascii="Times New Roman" w:hAnsi="Times New Roman"/>
                <w:spacing w:val="-1"/>
                <w:sz w:val="24"/>
                <w:szCs w:val="24"/>
              </w:rPr>
              <w:t>i</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pacing w:val="1"/>
                <w:sz w:val="24"/>
                <w:szCs w:val="24"/>
              </w:rPr>
              <w:t>o</w:t>
            </w:r>
            <w:r>
              <w:rPr>
                <w:rFonts w:ascii="Times New Roman" w:hAnsi="Times New Roman"/>
                <w:spacing w:val="-2"/>
                <w:sz w:val="24"/>
                <w:szCs w:val="24"/>
              </w:rPr>
              <w:t>v</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pacing w:val="1"/>
                <w:sz w:val="24"/>
                <w:szCs w:val="24"/>
              </w:rPr>
              <w:t>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h</w:t>
            </w:r>
            <w:r>
              <w:rPr>
                <w:rFonts w:ascii="Times New Roman" w:hAnsi="Times New Roman"/>
                <w:spacing w:val="-2"/>
                <w:sz w:val="24"/>
                <w:szCs w:val="24"/>
              </w:rPr>
              <w:t>e</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pacing w:val="1"/>
                <w:sz w:val="24"/>
                <w:szCs w:val="24"/>
              </w:rPr>
              <w:t>pat</w:t>
            </w:r>
            <w:r>
              <w:rPr>
                <w:rFonts w:ascii="Times New Roman" w:hAnsi="Times New Roman"/>
                <w:spacing w:val="-1"/>
                <w:sz w:val="24"/>
                <w:szCs w:val="24"/>
              </w:rPr>
              <w:t>i</w:t>
            </w:r>
            <w:r>
              <w:rPr>
                <w:rFonts w:ascii="Times New Roman" w:hAnsi="Times New Roman"/>
                <w:spacing w:val="1"/>
                <w:sz w:val="24"/>
                <w:szCs w:val="24"/>
              </w:rPr>
              <w:t>o</w:t>
            </w:r>
            <w:r>
              <w:rPr>
                <w:rFonts w:ascii="Times New Roman" w:hAnsi="Times New Roman"/>
                <w:spacing w:val="-2"/>
                <w:sz w:val="24"/>
                <w:szCs w:val="24"/>
              </w:rPr>
              <w:t>n</w:t>
            </w:r>
            <w:r>
              <w:rPr>
                <w:rFonts w:ascii="Times New Roman" w:hAnsi="Times New Roman"/>
                <w:sz w:val="24"/>
                <w:szCs w:val="24"/>
              </w:rPr>
              <w:t>.</w:t>
            </w:r>
          </w:p>
          <w:p w14:paraId="06560D6E" w14:textId="77777777" w:rsidR="00A258BF" w:rsidRDefault="00A258BF" w:rsidP="00A258BF">
            <w:pPr>
              <w:widowControl w:val="0"/>
              <w:autoSpaceDE w:val="0"/>
              <w:ind w:left="101" w:right="68"/>
              <w:jc w:val="both"/>
              <w:rPr>
                <w:rFonts w:ascii="Times New Roman" w:hAnsi="Times New Roman"/>
                <w:sz w:val="24"/>
                <w:szCs w:val="24"/>
              </w:rPr>
            </w:pPr>
            <w:r>
              <w:rPr>
                <w:rFonts w:ascii="Times New Roman" w:hAnsi="Times New Roman"/>
                <w:spacing w:val="-1"/>
                <w:sz w:val="24"/>
                <w:szCs w:val="24"/>
              </w:rPr>
              <w:t>(iii</w:t>
            </w:r>
            <w:r>
              <w:rPr>
                <w:rFonts w:ascii="Times New Roman" w:hAnsi="Times New Roman"/>
                <w:sz w:val="24"/>
                <w:szCs w:val="24"/>
              </w:rPr>
              <w:t>)</w:t>
            </w:r>
            <w:r>
              <w:rPr>
                <w:rFonts w:ascii="Times New Roman" w:hAnsi="Times New Roman"/>
                <w:spacing w:val="17"/>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18"/>
                <w:sz w:val="24"/>
                <w:szCs w:val="24"/>
              </w:rPr>
              <w:t xml:space="preserve"> </w:t>
            </w:r>
            <w:r>
              <w:rPr>
                <w:rFonts w:ascii="Times New Roman" w:hAnsi="Times New Roman"/>
                <w:spacing w:val="-2"/>
                <w:sz w:val="24"/>
                <w:szCs w:val="24"/>
              </w:rPr>
              <w:t>e</w:t>
            </w:r>
            <w:r>
              <w:rPr>
                <w:rFonts w:ascii="Times New Roman" w:hAnsi="Times New Roman"/>
                <w:spacing w:val="2"/>
                <w:sz w:val="24"/>
                <w:szCs w:val="24"/>
              </w:rPr>
              <w:t>m</w:t>
            </w:r>
            <w:r>
              <w:rPr>
                <w:rFonts w:ascii="Times New Roman" w:hAnsi="Times New Roman"/>
                <w:spacing w:val="-1"/>
                <w:sz w:val="24"/>
                <w:szCs w:val="24"/>
              </w:rPr>
              <w:t>i</w:t>
            </w:r>
            <w:r>
              <w:rPr>
                <w:rFonts w:ascii="Times New Roman" w:hAnsi="Times New Roman"/>
                <w:spacing w:val="1"/>
                <w:sz w:val="24"/>
                <w:szCs w:val="24"/>
              </w:rPr>
              <w:t>t</w:t>
            </w:r>
            <w:r>
              <w:rPr>
                <w:rFonts w:ascii="Times New Roman" w:hAnsi="Times New Roman"/>
                <w:spacing w:val="-2"/>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7"/>
                <w:sz w:val="24"/>
                <w:szCs w:val="24"/>
              </w:rPr>
              <w:t xml:space="preserve"> </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8"/>
                <w:sz w:val="24"/>
                <w:szCs w:val="24"/>
              </w:rPr>
              <w:t xml:space="preserve"> </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z w:val="24"/>
                <w:szCs w:val="24"/>
              </w:rPr>
              <w:t>se</w:t>
            </w:r>
            <w:r>
              <w:rPr>
                <w:rFonts w:ascii="Times New Roman" w:hAnsi="Times New Roman"/>
                <w:spacing w:val="1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y</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8"/>
                <w:sz w:val="24"/>
                <w:szCs w:val="24"/>
              </w:rPr>
              <w:t xml:space="preserve"> </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6"/>
                <w:sz w:val="24"/>
                <w:szCs w:val="24"/>
              </w:rPr>
              <w:t xml:space="preserve"> </w:t>
            </w:r>
            <w:r>
              <w:rPr>
                <w:rFonts w:ascii="Times New Roman" w:hAnsi="Times New Roman"/>
                <w:spacing w:val="1"/>
                <w:sz w:val="24"/>
                <w:szCs w:val="24"/>
              </w:rPr>
              <w:t>hea</w:t>
            </w:r>
            <w:r>
              <w:rPr>
                <w:rFonts w:ascii="Times New Roman" w:hAnsi="Times New Roman"/>
                <w:spacing w:val="-2"/>
                <w:sz w:val="24"/>
                <w:szCs w:val="24"/>
              </w:rPr>
              <w:t>v</w:t>
            </w:r>
            <w:r>
              <w:rPr>
                <w:rFonts w:ascii="Times New Roman" w:hAnsi="Times New Roman"/>
                <w:spacing w:val="-1"/>
                <w:sz w:val="24"/>
                <w:szCs w:val="24"/>
              </w:rPr>
              <w:t>il</w:t>
            </w:r>
            <w:r>
              <w:rPr>
                <w:rFonts w:ascii="Times New Roman" w:hAnsi="Times New Roman"/>
                <w:sz w:val="24"/>
                <w:szCs w:val="24"/>
              </w:rPr>
              <w:t>y</w:t>
            </w:r>
            <w:r>
              <w:rPr>
                <w:rFonts w:ascii="Times New Roman" w:hAnsi="Times New Roman"/>
                <w:spacing w:val="18"/>
                <w:sz w:val="24"/>
                <w:szCs w:val="24"/>
              </w:rPr>
              <w:t xml:space="preserve"> </w:t>
            </w:r>
            <w:r>
              <w:rPr>
                <w:rFonts w:ascii="Times New Roman" w:hAnsi="Times New Roman"/>
                <w:spacing w:val="1"/>
                <w:sz w:val="24"/>
                <w:szCs w:val="24"/>
              </w:rPr>
              <w:t>do</w:t>
            </w:r>
            <w:r>
              <w:rPr>
                <w:rFonts w:ascii="Times New Roman" w:hAnsi="Times New Roman"/>
                <w:spacing w:val="-2"/>
                <w:sz w:val="24"/>
                <w:szCs w:val="24"/>
              </w:rPr>
              <w:t>p</w:t>
            </w:r>
            <w:r>
              <w:rPr>
                <w:rFonts w:ascii="Times New Roman" w:hAnsi="Times New Roman"/>
                <w:spacing w:val="1"/>
                <w:sz w:val="24"/>
                <w:szCs w:val="24"/>
              </w:rPr>
              <w:t>ed</w:t>
            </w:r>
            <w:r>
              <w:rPr>
                <w:rFonts w:ascii="Times New Roman" w:hAnsi="Times New Roman"/>
                <w:sz w:val="24"/>
                <w:szCs w:val="24"/>
              </w:rPr>
              <w:t>.</w:t>
            </w:r>
            <w:r>
              <w:rPr>
                <w:rFonts w:ascii="Times New Roman" w:hAnsi="Times New Roman"/>
                <w:spacing w:val="16"/>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18"/>
                <w:sz w:val="24"/>
                <w:szCs w:val="24"/>
              </w:rPr>
              <w:t xml:space="preserve"> </w:t>
            </w:r>
            <w:r>
              <w:rPr>
                <w:rFonts w:ascii="Times New Roman" w:hAnsi="Times New Roman"/>
                <w:spacing w:val="-2"/>
                <w:sz w:val="24"/>
                <w:szCs w:val="24"/>
              </w:rPr>
              <w:t>c</w:t>
            </w:r>
            <w:r>
              <w:rPr>
                <w:rFonts w:ascii="Times New Roman" w:hAnsi="Times New Roman"/>
                <w:spacing w:val="1"/>
                <w:sz w:val="24"/>
                <w:szCs w:val="24"/>
              </w:rPr>
              <w:t>on</w:t>
            </w:r>
            <w:r>
              <w:rPr>
                <w:rFonts w:ascii="Times New Roman" w:hAnsi="Times New Roman"/>
                <w:spacing w:val="-2"/>
                <w:sz w:val="24"/>
                <w:szCs w:val="24"/>
              </w:rPr>
              <w:t>t</w:t>
            </w:r>
            <w:r>
              <w:rPr>
                <w:rFonts w:ascii="Times New Roman" w:hAnsi="Times New Roman"/>
                <w:spacing w:val="1"/>
                <w:sz w:val="24"/>
                <w:szCs w:val="24"/>
              </w:rPr>
              <w:t>a</w:t>
            </w:r>
            <w:r>
              <w:rPr>
                <w:rFonts w:ascii="Times New Roman" w:hAnsi="Times New Roman"/>
                <w:sz w:val="24"/>
                <w:szCs w:val="24"/>
              </w:rPr>
              <w:t>ct</w:t>
            </w:r>
            <w:r>
              <w:rPr>
                <w:rFonts w:ascii="Times New Roman" w:hAnsi="Times New Roman"/>
                <w:spacing w:val="18"/>
                <w:sz w:val="24"/>
                <w:szCs w:val="24"/>
              </w:rPr>
              <w:t xml:space="preserve"> </w:t>
            </w:r>
            <w:r>
              <w:rPr>
                <w:rFonts w:ascii="Times New Roman" w:hAnsi="Times New Roman"/>
                <w:spacing w:val="1"/>
                <w:sz w:val="24"/>
                <w:szCs w:val="24"/>
              </w:rPr>
              <w:t>a</w:t>
            </w:r>
            <w:r>
              <w:rPr>
                <w:rFonts w:ascii="Times New Roman" w:hAnsi="Times New Roman"/>
                <w:spacing w:val="-3"/>
                <w:sz w:val="24"/>
                <w:szCs w:val="24"/>
              </w:rPr>
              <w:t>r</w:t>
            </w:r>
            <w:r>
              <w:rPr>
                <w:rFonts w:ascii="Times New Roman" w:hAnsi="Times New Roman"/>
                <w:spacing w:val="1"/>
                <w:sz w:val="24"/>
                <w:szCs w:val="24"/>
              </w:rPr>
              <w:t>e</w:t>
            </w:r>
            <w:r>
              <w:rPr>
                <w:rFonts w:ascii="Times New Roman" w:hAnsi="Times New Roman"/>
                <w:sz w:val="24"/>
                <w:szCs w:val="24"/>
              </w:rPr>
              <w:t>a</w:t>
            </w:r>
            <w:r>
              <w:rPr>
                <w:rFonts w:ascii="Times New Roman" w:hAnsi="Times New Roman"/>
                <w:spacing w:val="18"/>
                <w:sz w:val="24"/>
                <w:szCs w:val="24"/>
              </w:rPr>
              <w:t xml:space="preserve"> </w:t>
            </w:r>
            <w:r>
              <w:rPr>
                <w:rFonts w:ascii="Times New Roman" w:hAnsi="Times New Roman"/>
                <w:spacing w:val="-2"/>
                <w:sz w:val="24"/>
                <w:szCs w:val="24"/>
              </w:rPr>
              <w:t>b</w:t>
            </w:r>
            <w:r>
              <w:rPr>
                <w:rFonts w:ascii="Times New Roman" w:hAnsi="Times New Roman"/>
                <w:spacing w:val="1"/>
                <w:sz w:val="24"/>
                <w:szCs w:val="24"/>
              </w:rPr>
              <w:t>et</w:t>
            </w:r>
            <w:r>
              <w:rPr>
                <w:rFonts w:ascii="Times New Roman" w:hAnsi="Times New Roman"/>
                <w:spacing w:val="-3"/>
                <w:sz w:val="24"/>
                <w:szCs w:val="24"/>
              </w:rPr>
              <w:t>w</w:t>
            </w:r>
            <w:r>
              <w:rPr>
                <w:rFonts w:ascii="Times New Roman" w:hAnsi="Times New Roman"/>
                <w:spacing w:val="1"/>
                <w:sz w:val="24"/>
                <w:szCs w:val="24"/>
              </w:rPr>
              <w:t>ee</w:t>
            </w:r>
            <w:r>
              <w:rPr>
                <w:rFonts w:ascii="Times New Roman" w:hAnsi="Times New Roman"/>
                <w:sz w:val="24"/>
                <w:szCs w:val="24"/>
              </w:rPr>
              <w:t>n</w:t>
            </w:r>
            <w:r>
              <w:rPr>
                <w:rFonts w:ascii="Times New Roman" w:hAnsi="Times New Roman"/>
                <w:spacing w:val="18"/>
                <w:sz w:val="24"/>
                <w:szCs w:val="24"/>
              </w:rPr>
              <w:t xml:space="preserve"> </w:t>
            </w:r>
            <w:r>
              <w:rPr>
                <w:rFonts w:ascii="Times New Roman" w:hAnsi="Times New Roman"/>
                <w:spacing w:val="-2"/>
                <w:sz w:val="24"/>
                <w:szCs w:val="24"/>
              </w:rPr>
              <w:t>th</w:t>
            </w:r>
            <w:r>
              <w:rPr>
                <w:rFonts w:ascii="Times New Roman" w:hAnsi="Times New Roman"/>
                <w:sz w:val="24"/>
                <w:szCs w:val="24"/>
              </w:rPr>
              <w:t xml:space="preserve">e </w:t>
            </w:r>
            <w:r>
              <w:rPr>
                <w:rFonts w:ascii="Times New Roman" w:hAnsi="Times New Roman"/>
                <w:spacing w:val="1"/>
                <w:sz w:val="24"/>
                <w:szCs w:val="24"/>
              </w:rPr>
              <w:t>ba</w:t>
            </w:r>
            <w:r>
              <w:rPr>
                <w:rFonts w:ascii="Times New Roman" w:hAnsi="Times New Roman"/>
                <w:sz w:val="24"/>
                <w:szCs w:val="24"/>
              </w:rPr>
              <w:t>se</w:t>
            </w:r>
            <w:r>
              <w:rPr>
                <w:rFonts w:ascii="Times New Roman" w:hAnsi="Times New Roman"/>
                <w:spacing w:val="33"/>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2"/>
                <w:sz w:val="24"/>
                <w:szCs w:val="24"/>
              </w:rPr>
              <w:t>y</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32"/>
                <w:sz w:val="24"/>
                <w:szCs w:val="24"/>
              </w:rPr>
              <w:t xml:space="preserve"> </w:t>
            </w:r>
            <w:r>
              <w:rPr>
                <w:rFonts w:ascii="Times New Roman" w:hAnsi="Times New Roman"/>
                <w:spacing w:val="1"/>
                <w:sz w:val="24"/>
                <w:szCs w:val="24"/>
              </w:rPr>
              <w:t>an</w:t>
            </w:r>
            <w:r>
              <w:rPr>
                <w:rFonts w:ascii="Times New Roman" w:hAnsi="Times New Roman"/>
                <w:sz w:val="24"/>
                <w:szCs w:val="24"/>
              </w:rPr>
              <w:t>d</w:t>
            </w:r>
            <w:r>
              <w:rPr>
                <w:rFonts w:ascii="Times New Roman" w:hAnsi="Times New Roman"/>
                <w:spacing w:val="30"/>
                <w:sz w:val="24"/>
                <w:szCs w:val="24"/>
              </w:rPr>
              <w:t xml:space="preserve"> </w:t>
            </w:r>
            <w:r>
              <w:rPr>
                <w:rFonts w:ascii="Times New Roman" w:hAnsi="Times New Roman"/>
                <w:spacing w:val="1"/>
                <w:sz w:val="24"/>
                <w:szCs w:val="24"/>
              </w:rPr>
              <w:t>ba</w:t>
            </w:r>
            <w:r>
              <w:rPr>
                <w:rFonts w:ascii="Times New Roman" w:hAnsi="Times New Roman"/>
                <w:sz w:val="24"/>
                <w:szCs w:val="24"/>
              </w:rPr>
              <w:t>se</w:t>
            </w:r>
            <w:r>
              <w:rPr>
                <w:rFonts w:ascii="Times New Roman" w:hAnsi="Times New Roman"/>
                <w:spacing w:val="30"/>
                <w:sz w:val="24"/>
                <w:szCs w:val="24"/>
              </w:rPr>
              <w:t xml:space="preserve"> </w:t>
            </w:r>
            <w:r>
              <w:rPr>
                <w:rFonts w:ascii="Times New Roman" w:hAnsi="Times New Roman"/>
                <w:spacing w:val="-1"/>
                <w:sz w:val="24"/>
                <w:szCs w:val="24"/>
              </w:rPr>
              <w:t>l</w:t>
            </w:r>
            <w:r>
              <w:rPr>
                <w:rFonts w:ascii="Times New Roman" w:hAnsi="Times New Roman"/>
                <w:spacing w:val="1"/>
                <w:sz w:val="24"/>
                <w:szCs w:val="24"/>
              </w:rPr>
              <w:t>ead</w:t>
            </w:r>
            <w:r>
              <w:rPr>
                <w:rFonts w:ascii="Times New Roman" w:hAnsi="Times New Roman"/>
                <w:sz w:val="24"/>
                <w:szCs w:val="24"/>
              </w:rPr>
              <w:t>s</w:t>
            </w:r>
            <w:r>
              <w:rPr>
                <w:rFonts w:ascii="Times New Roman" w:hAnsi="Times New Roman"/>
                <w:spacing w:val="32"/>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32"/>
                <w:sz w:val="24"/>
                <w:szCs w:val="24"/>
              </w:rPr>
              <w:t xml:space="preserve">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33"/>
                <w:sz w:val="24"/>
                <w:szCs w:val="24"/>
              </w:rPr>
              <w:t xml:space="preserve"> </w:t>
            </w:r>
            <w:r>
              <w:rPr>
                <w:rFonts w:ascii="Times New Roman" w:hAnsi="Times New Roman"/>
                <w:spacing w:val="-1"/>
                <w:sz w:val="24"/>
                <w:szCs w:val="24"/>
              </w:rPr>
              <w:t>ri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30"/>
                <w:sz w:val="24"/>
                <w:szCs w:val="24"/>
              </w:rPr>
              <w:t xml:space="preserve"> </w:t>
            </w:r>
            <w:r>
              <w:rPr>
                <w:rFonts w:ascii="Times New Roman" w:hAnsi="Times New Roman"/>
                <w:spacing w:val="-1"/>
                <w:sz w:val="24"/>
                <w:szCs w:val="24"/>
              </w:rPr>
              <w:t>li</w:t>
            </w:r>
            <w:r>
              <w:rPr>
                <w:rFonts w:ascii="Times New Roman" w:hAnsi="Times New Roman"/>
                <w:sz w:val="24"/>
                <w:szCs w:val="24"/>
              </w:rPr>
              <w:t>ke</w:t>
            </w:r>
            <w:r>
              <w:rPr>
                <w:rFonts w:ascii="Times New Roman" w:hAnsi="Times New Roman"/>
                <w:spacing w:val="30"/>
                <w:sz w:val="24"/>
                <w:szCs w:val="24"/>
              </w:rPr>
              <w:t xml:space="preserve"> </w:t>
            </w:r>
            <w:r>
              <w:rPr>
                <w:rFonts w:ascii="Times New Roman" w:hAnsi="Times New Roman"/>
                <w:spacing w:val="1"/>
                <w:sz w:val="24"/>
                <w:szCs w:val="24"/>
              </w:rPr>
              <w:t>fo</w:t>
            </w:r>
            <w:r>
              <w:rPr>
                <w:rFonts w:ascii="Times New Roman" w:hAnsi="Times New Roman"/>
                <w:spacing w:val="-1"/>
                <w:sz w:val="24"/>
                <w:szCs w:val="24"/>
              </w:rPr>
              <w:t>r</w:t>
            </w:r>
            <w:r>
              <w:rPr>
                <w:rFonts w:ascii="Times New Roman" w:hAnsi="Times New Roman"/>
                <w:sz w:val="24"/>
                <w:szCs w:val="24"/>
              </w:rPr>
              <w:t>m</w:t>
            </w:r>
            <w:r>
              <w:rPr>
                <w:rFonts w:ascii="Times New Roman" w:hAnsi="Times New Roman"/>
                <w:spacing w:val="22"/>
                <w:sz w:val="24"/>
                <w:szCs w:val="24"/>
              </w:rPr>
              <w:t xml:space="preserve"> </w:t>
            </w:r>
            <w:r>
              <w:rPr>
                <w:rFonts w:ascii="Times New Roman" w:hAnsi="Times New Roman"/>
                <w:sz w:val="24"/>
                <w:szCs w:val="24"/>
              </w:rPr>
              <w:t>so</w:t>
            </w:r>
            <w:r>
              <w:rPr>
                <w:rFonts w:ascii="Times New Roman" w:hAnsi="Times New Roman"/>
                <w:spacing w:val="30"/>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3"/>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30"/>
                <w:sz w:val="24"/>
                <w:szCs w:val="24"/>
              </w:rPr>
              <w:t xml:space="preserve"> </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a</w:t>
            </w:r>
            <w:r>
              <w:rPr>
                <w:rFonts w:ascii="Times New Roman" w:hAnsi="Times New Roman"/>
                <w:spacing w:val="33"/>
                <w:sz w:val="24"/>
                <w:szCs w:val="24"/>
              </w:rPr>
              <w:t xml:space="preserve"> </w:t>
            </w:r>
            <w:r>
              <w:rPr>
                <w:rFonts w:ascii="Times New Roman" w:hAnsi="Times New Roman"/>
                <w:spacing w:val="-3"/>
                <w:sz w:val="24"/>
                <w:szCs w:val="24"/>
              </w:rPr>
              <w:t>i</w:t>
            </w:r>
            <w:r>
              <w:rPr>
                <w:rFonts w:ascii="Times New Roman" w:hAnsi="Times New Roman"/>
                <w:sz w:val="24"/>
                <w:szCs w:val="24"/>
              </w:rPr>
              <w:t>s</w:t>
            </w:r>
            <w:r>
              <w:rPr>
                <w:rFonts w:ascii="Times New Roman" w:hAnsi="Times New Roman"/>
                <w:spacing w:val="32"/>
                <w:sz w:val="24"/>
                <w:szCs w:val="24"/>
              </w:rPr>
              <w:t xml:space="preserve"> </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c</w:t>
            </w:r>
            <w:r>
              <w:rPr>
                <w:rFonts w:ascii="Times New Roman" w:hAnsi="Times New Roman"/>
                <w:spacing w:val="-1"/>
                <w:sz w:val="24"/>
                <w:szCs w:val="24"/>
              </w:rPr>
              <w:t>r</w:t>
            </w:r>
            <w:r>
              <w:rPr>
                <w:rFonts w:ascii="Times New Roman" w:hAnsi="Times New Roman"/>
                <w:spacing w:val="1"/>
                <w:sz w:val="24"/>
                <w:szCs w:val="24"/>
              </w:rPr>
              <w:t>ea</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d</w:t>
            </w:r>
            <w:r>
              <w:rPr>
                <w:rFonts w:ascii="Times New Roman" w:hAnsi="Times New Roman"/>
                <w:sz w:val="24"/>
                <w:szCs w:val="24"/>
              </w:rPr>
              <w:t>.</w:t>
            </w:r>
            <w:r>
              <w:rPr>
                <w:rFonts w:ascii="Times New Roman" w:hAnsi="Times New Roman"/>
                <w:spacing w:val="33"/>
                <w:sz w:val="24"/>
                <w:szCs w:val="24"/>
              </w:rPr>
              <w:t xml:space="preserve"> </w:t>
            </w:r>
            <w:r>
              <w:rPr>
                <w:rFonts w:ascii="Times New Roman" w:hAnsi="Times New Roman"/>
                <w:spacing w:val="1"/>
                <w:sz w:val="24"/>
                <w:szCs w:val="24"/>
              </w:rPr>
              <w:t>B</w:t>
            </w:r>
            <w:r>
              <w:rPr>
                <w:rFonts w:ascii="Times New Roman" w:hAnsi="Times New Roman"/>
                <w:sz w:val="24"/>
                <w:szCs w:val="24"/>
              </w:rPr>
              <w:t xml:space="preserve">y </w:t>
            </w:r>
            <w:r>
              <w:rPr>
                <w:rFonts w:ascii="Times New Roman" w:hAnsi="Times New Roman"/>
                <w:spacing w:val="1"/>
                <w:sz w:val="24"/>
                <w:szCs w:val="24"/>
              </w:rPr>
              <w:t>do</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33"/>
                <w:sz w:val="24"/>
                <w:szCs w:val="24"/>
              </w:rPr>
              <w:t xml:space="preserve"> </w:t>
            </w:r>
            <w:r>
              <w:rPr>
                <w:rFonts w:ascii="Times New Roman" w:hAnsi="Times New Roman"/>
                <w:sz w:val="24"/>
                <w:szCs w:val="24"/>
              </w:rPr>
              <w:t>so</w:t>
            </w:r>
            <w:r>
              <w:rPr>
                <w:rFonts w:ascii="Times New Roman" w:hAnsi="Times New Roman"/>
                <w:spacing w:val="24"/>
                <w:sz w:val="24"/>
                <w:szCs w:val="24"/>
              </w:rPr>
              <w:t xml:space="preserve"> </w:t>
            </w:r>
            <w:r>
              <w:rPr>
                <w:rFonts w:ascii="Times New Roman" w:hAnsi="Times New Roman"/>
                <w:spacing w:val="1"/>
                <w:sz w:val="24"/>
                <w:szCs w:val="24"/>
              </w:rPr>
              <w:t>o</w:t>
            </w:r>
            <w:r>
              <w:rPr>
                <w:rFonts w:ascii="Times New Roman" w:hAnsi="Times New Roman"/>
                <w:spacing w:val="-2"/>
                <w:sz w:val="24"/>
                <w:szCs w:val="24"/>
              </w:rPr>
              <w:t>h</w:t>
            </w:r>
            <w:r>
              <w:rPr>
                <w:rFonts w:ascii="Times New Roman" w:hAnsi="Times New Roman"/>
                <w:spacing w:val="2"/>
                <w:sz w:val="24"/>
                <w:szCs w:val="24"/>
              </w:rPr>
              <w:t>m</w:t>
            </w:r>
            <w:r>
              <w:rPr>
                <w:rFonts w:ascii="Times New Roman" w:hAnsi="Times New Roman"/>
                <w:spacing w:val="-1"/>
                <w:sz w:val="24"/>
                <w:szCs w:val="24"/>
              </w:rPr>
              <w:t>i</w:t>
            </w:r>
            <w:r>
              <w:rPr>
                <w:rFonts w:ascii="Times New Roman" w:hAnsi="Times New Roman"/>
                <w:sz w:val="24"/>
                <w:szCs w:val="24"/>
              </w:rPr>
              <w:t>c</w:t>
            </w:r>
            <w:r>
              <w:rPr>
                <w:rFonts w:ascii="Times New Roman" w:hAnsi="Times New Roman"/>
                <w:spacing w:val="23"/>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2"/>
                <w:sz w:val="24"/>
                <w:szCs w:val="24"/>
              </w:rPr>
              <w:t>t</w:t>
            </w:r>
            <w:r>
              <w:rPr>
                <w:rFonts w:ascii="Times New Roman" w:hAnsi="Times New Roman"/>
                <w:spacing w:val="1"/>
                <w:sz w:val="24"/>
                <w:szCs w:val="24"/>
              </w:rPr>
              <w:t>an</w:t>
            </w:r>
            <w:r>
              <w:rPr>
                <w:rFonts w:ascii="Times New Roman" w:hAnsi="Times New Roman"/>
                <w:sz w:val="24"/>
                <w:szCs w:val="24"/>
              </w:rPr>
              <w:t>ce</w:t>
            </w:r>
            <w:r>
              <w:rPr>
                <w:rFonts w:ascii="Times New Roman" w:hAnsi="Times New Roman"/>
                <w:spacing w:val="33"/>
                <w:sz w:val="24"/>
                <w:szCs w:val="24"/>
              </w:rPr>
              <w:t xml:space="preserve"> </w:t>
            </w:r>
            <w:r>
              <w:rPr>
                <w:rFonts w:ascii="Times New Roman" w:hAnsi="Times New Roman"/>
                <w:spacing w:val="1"/>
                <w:sz w:val="24"/>
                <w:szCs w:val="24"/>
              </w:rPr>
              <w:t>bet</w:t>
            </w:r>
            <w:r>
              <w:rPr>
                <w:rFonts w:ascii="Times New Roman" w:hAnsi="Times New Roman"/>
                <w:spacing w:val="-3"/>
                <w:sz w:val="24"/>
                <w:szCs w:val="24"/>
              </w:rPr>
              <w:t>w</w:t>
            </w:r>
            <w:r>
              <w:rPr>
                <w:rFonts w:ascii="Times New Roman" w:hAnsi="Times New Roman"/>
                <w:spacing w:val="1"/>
                <w:sz w:val="24"/>
                <w:szCs w:val="24"/>
              </w:rPr>
              <w:t>ee</w:t>
            </w:r>
            <w:r>
              <w:rPr>
                <w:rFonts w:ascii="Times New Roman" w:hAnsi="Times New Roman"/>
                <w:sz w:val="24"/>
                <w:szCs w:val="24"/>
              </w:rPr>
              <w:t>n</w:t>
            </w:r>
            <w:r>
              <w:rPr>
                <w:rFonts w:ascii="Times New Roman" w:hAnsi="Times New Roman"/>
                <w:spacing w:val="24"/>
                <w:sz w:val="24"/>
                <w:szCs w:val="24"/>
              </w:rPr>
              <w:t xml:space="preserve"> </w:t>
            </w:r>
            <w:r>
              <w:rPr>
                <w:rFonts w:ascii="Times New Roman" w:hAnsi="Times New Roman"/>
                <w:spacing w:val="-2"/>
                <w:sz w:val="24"/>
                <w:szCs w:val="24"/>
              </w:rPr>
              <w:t>e</w:t>
            </w:r>
            <w:r>
              <w:rPr>
                <w:rFonts w:ascii="Times New Roman" w:hAnsi="Times New Roman"/>
                <w:spacing w:val="2"/>
                <w:sz w:val="24"/>
                <w:szCs w:val="24"/>
              </w:rPr>
              <w:t>m</w:t>
            </w:r>
            <w:r>
              <w:rPr>
                <w:rFonts w:ascii="Times New Roman" w:hAnsi="Times New Roman"/>
                <w:spacing w:val="-1"/>
                <w:sz w:val="24"/>
                <w:szCs w:val="24"/>
              </w:rPr>
              <w:t>i</w:t>
            </w:r>
            <w:r>
              <w:rPr>
                <w:rFonts w:ascii="Times New Roman" w:hAnsi="Times New Roman"/>
                <w:spacing w:val="1"/>
                <w:sz w:val="24"/>
                <w:szCs w:val="24"/>
              </w:rPr>
              <w:t>t</w:t>
            </w:r>
            <w:r>
              <w:rPr>
                <w:rFonts w:ascii="Times New Roman" w:hAnsi="Times New Roman"/>
                <w:spacing w:val="-2"/>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2"/>
                <w:sz w:val="24"/>
                <w:szCs w:val="24"/>
              </w:rPr>
              <w:t xml:space="preserve"> </w:t>
            </w:r>
            <w:r>
              <w:rPr>
                <w:rFonts w:ascii="Times New Roman" w:hAnsi="Times New Roman"/>
                <w:spacing w:val="1"/>
                <w:sz w:val="24"/>
                <w:szCs w:val="24"/>
              </w:rPr>
              <w:t>an</w:t>
            </w:r>
            <w:r>
              <w:rPr>
                <w:rFonts w:ascii="Times New Roman" w:hAnsi="Times New Roman"/>
                <w:sz w:val="24"/>
                <w:szCs w:val="24"/>
              </w:rPr>
              <w:t>d</w:t>
            </w:r>
            <w:r>
              <w:rPr>
                <w:rFonts w:ascii="Times New Roman" w:hAnsi="Times New Roman"/>
                <w:spacing w:val="24"/>
                <w:sz w:val="24"/>
                <w:szCs w:val="24"/>
              </w:rPr>
              <w:t xml:space="preserve"> </w:t>
            </w:r>
            <w:r>
              <w:rPr>
                <w:rFonts w:ascii="Times New Roman" w:hAnsi="Times New Roman"/>
                <w:spacing w:val="-2"/>
                <w:sz w:val="24"/>
                <w:szCs w:val="24"/>
              </w:rPr>
              <w:t>b</w:t>
            </w:r>
            <w:r>
              <w:rPr>
                <w:rFonts w:ascii="Times New Roman" w:hAnsi="Times New Roman"/>
                <w:spacing w:val="1"/>
                <w:sz w:val="24"/>
                <w:szCs w:val="24"/>
              </w:rPr>
              <w:t>a</w:t>
            </w:r>
            <w:r>
              <w:rPr>
                <w:rFonts w:ascii="Times New Roman" w:hAnsi="Times New Roman"/>
                <w:sz w:val="24"/>
                <w:szCs w:val="24"/>
              </w:rPr>
              <w:t>se</w:t>
            </w:r>
            <w:r>
              <w:rPr>
                <w:rFonts w:ascii="Times New Roman" w:hAnsi="Times New Roman"/>
                <w:spacing w:val="24"/>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pacing w:val="2"/>
                <w:sz w:val="24"/>
                <w:szCs w:val="24"/>
              </w:rPr>
              <w:t>u</w:t>
            </w:r>
            <w:r>
              <w:rPr>
                <w:rFonts w:ascii="Times New Roman" w:hAnsi="Times New Roman"/>
                <w:sz w:val="24"/>
                <w:szCs w:val="24"/>
              </w:rPr>
              <w:t>c</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33"/>
                <w:sz w:val="24"/>
                <w:szCs w:val="24"/>
              </w:rPr>
              <w:t xml:space="preserve"> </w:t>
            </w:r>
            <w:r>
              <w:rPr>
                <w:rFonts w:ascii="Times New Roman" w:hAnsi="Times New Roman"/>
                <w:spacing w:val="1"/>
                <w:sz w:val="24"/>
                <w:szCs w:val="24"/>
              </w:rPr>
              <w:t>an</w:t>
            </w:r>
            <w:r>
              <w:rPr>
                <w:rFonts w:ascii="Times New Roman" w:hAnsi="Times New Roman"/>
                <w:sz w:val="24"/>
                <w:szCs w:val="24"/>
              </w:rPr>
              <w:t>d</w:t>
            </w:r>
            <w:r>
              <w:rPr>
                <w:rFonts w:ascii="Times New Roman" w:hAnsi="Times New Roman"/>
                <w:spacing w:val="24"/>
                <w:sz w:val="24"/>
                <w:szCs w:val="24"/>
              </w:rPr>
              <w:t xml:space="preserve"> </w:t>
            </w:r>
            <w:r>
              <w:rPr>
                <w:rFonts w:ascii="Times New Roman" w:hAnsi="Times New Roman"/>
                <w:spacing w:val="-2"/>
                <w:sz w:val="24"/>
                <w:szCs w:val="24"/>
              </w:rPr>
              <w:t>d</w:t>
            </w:r>
            <w:r>
              <w:rPr>
                <w:rFonts w:ascii="Times New Roman" w:hAnsi="Times New Roman"/>
                <w:spacing w:val="1"/>
                <w:sz w:val="24"/>
                <w:szCs w:val="24"/>
              </w:rPr>
              <w:t>u</w:t>
            </w:r>
            <w:r>
              <w:rPr>
                <w:rFonts w:ascii="Times New Roman" w:hAnsi="Times New Roman"/>
                <w:sz w:val="24"/>
                <w:szCs w:val="24"/>
              </w:rPr>
              <w:t>e</w:t>
            </w:r>
            <w:r>
              <w:rPr>
                <w:rFonts w:ascii="Times New Roman" w:hAnsi="Times New Roman"/>
                <w:spacing w:val="24"/>
                <w:sz w:val="24"/>
                <w:szCs w:val="24"/>
              </w:rPr>
              <w:t xml:space="preserve"> </w:t>
            </w:r>
            <w:r>
              <w:rPr>
                <w:rFonts w:ascii="Times New Roman" w:hAnsi="Times New Roman"/>
                <w:spacing w:val="-2"/>
                <w:sz w:val="24"/>
                <w:szCs w:val="24"/>
              </w:rPr>
              <w:t>t</w:t>
            </w:r>
            <w:r>
              <w:rPr>
                <w:rFonts w:ascii="Times New Roman" w:hAnsi="Times New Roman"/>
                <w:sz w:val="24"/>
                <w:szCs w:val="24"/>
              </w:rPr>
              <w:t>o</w:t>
            </w:r>
            <w:r>
              <w:rPr>
                <w:rFonts w:ascii="Times New Roman" w:hAnsi="Times New Roman"/>
                <w:spacing w:val="24"/>
                <w:sz w:val="24"/>
                <w:szCs w:val="24"/>
              </w:rPr>
              <w:t xml:space="preserve"> </w:t>
            </w:r>
            <w:r>
              <w:rPr>
                <w:rFonts w:ascii="Times New Roman" w:hAnsi="Times New Roman"/>
                <w:spacing w:val="-1"/>
                <w:sz w:val="24"/>
                <w:szCs w:val="24"/>
              </w:rPr>
              <w:t>l</w:t>
            </w:r>
            <w:r>
              <w:rPr>
                <w:rFonts w:ascii="Times New Roman" w:hAnsi="Times New Roman"/>
                <w:spacing w:val="1"/>
                <w:sz w:val="24"/>
                <w:szCs w:val="24"/>
              </w:rPr>
              <w:t>o</w:t>
            </w:r>
            <w:r>
              <w:rPr>
                <w:rFonts w:ascii="Times New Roman" w:hAnsi="Times New Roman"/>
                <w:sz w:val="24"/>
                <w:szCs w:val="24"/>
              </w:rPr>
              <w:t xml:space="preserve">w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tan</w:t>
            </w:r>
            <w:r>
              <w:rPr>
                <w:rFonts w:ascii="Times New Roman" w:hAnsi="Times New Roman"/>
                <w:sz w:val="24"/>
                <w:szCs w:val="24"/>
              </w:rPr>
              <w:t>c</w:t>
            </w:r>
            <w:r>
              <w:rPr>
                <w:rFonts w:ascii="Times New Roman" w:hAnsi="Times New Roman"/>
                <w:spacing w:val="1"/>
                <w:sz w:val="24"/>
                <w:szCs w:val="24"/>
              </w:rPr>
              <w:t>e</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 xml:space="preserve">l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q</w:t>
            </w:r>
            <w:r>
              <w:rPr>
                <w:rFonts w:ascii="Times New Roman" w:hAnsi="Times New Roman"/>
                <w:spacing w:val="1"/>
                <w:sz w:val="24"/>
                <w:szCs w:val="24"/>
              </w:rPr>
              <w:t>u</w:t>
            </w:r>
            <w:r>
              <w:rPr>
                <w:rFonts w:ascii="Times New Roman" w:hAnsi="Times New Roman"/>
                <w:spacing w:val="-1"/>
                <w:sz w:val="24"/>
                <w:szCs w:val="24"/>
              </w:rPr>
              <w:t>ir</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pacing w:val="1"/>
                <w:sz w:val="24"/>
                <w:szCs w:val="24"/>
              </w:rPr>
              <w:t>put</w:t>
            </w:r>
            <w:r>
              <w:rPr>
                <w:rFonts w:ascii="Times New Roman" w:hAnsi="Times New Roman"/>
                <w:sz w:val="24"/>
                <w:szCs w:val="24"/>
              </w:rPr>
              <w:t>.</w:t>
            </w:r>
          </w:p>
          <w:p w14:paraId="5B476F3D" w14:textId="77777777" w:rsidR="00A258BF" w:rsidRDefault="00A258BF" w:rsidP="00A258BF">
            <w:pPr>
              <w:jc w:val="both"/>
              <w:rPr>
                <w:rFonts w:ascii="Times New Roman" w:hAnsi="Times New Roman"/>
                <w:spacing w:val="2"/>
                <w:sz w:val="24"/>
                <w:szCs w:val="24"/>
              </w:rPr>
            </w:pPr>
            <w:r>
              <w:rPr>
                <w:rFonts w:ascii="Times New Roman" w:hAnsi="Times New Roman"/>
                <w:b/>
                <w:sz w:val="24"/>
                <w:szCs w:val="24"/>
              </w:rPr>
              <w:t>Classification of Power Amplifier</w:t>
            </w:r>
          </w:p>
          <w:p w14:paraId="5E836CF2" w14:textId="77777777" w:rsidR="00A258BF" w:rsidRDefault="00A258BF" w:rsidP="00A258BF">
            <w:pPr>
              <w:widowControl w:val="0"/>
              <w:autoSpaceDE w:val="0"/>
              <w:jc w:val="both"/>
              <w:rPr>
                <w:rFonts w:ascii="Times New Roman" w:hAnsi="Times New Roman"/>
                <w:sz w:val="24"/>
                <w:szCs w:val="24"/>
              </w:rPr>
            </w:pPr>
            <w:r>
              <w:rPr>
                <w:rFonts w:ascii="Times New Roman" w:hAnsi="Times New Roman"/>
                <w:spacing w:val="2"/>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p</w:t>
            </w:r>
            <w:r>
              <w:rPr>
                <w:rFonts w:ascii="Times New Roman" w:hAnsi="Times New Roman"/>
                <w:spacing w:val="-1"/>
                <w:sz w:val="24"/>
                <w:szCs w:val="24"/>
              </w:rPr>
              <w:t>ri</w:t>
            </w:r>
            <w:r>
              <w:rPr>
                <w:rFonts w:ascii="Times New Roman" w:hAnsi="Times New Roman"/>
                <w:spacing w:val="2"/>
                <w:sz w:val="24"/>
                <w:szCs w:val="24"/>
              </w:rPr>
              <w:t>m</w:t>
            </w:r>
            <w:r>
              <w:rPr>
                <w:rFonts w:ascii="Times New Roman" w:hAnsi="Times New Roman"/>
                <w:spacing w:val="1"/>
                <w:sz w:val="24"/>
                <w:szCs w:val="24"/>
              </w:rPr>
              <w:t>a</w:t>
            </w:r>
            <w:r>
              <w:rPr>
                <w:rFonts w:ascii="Times New Roman" w:hAnsi="Times New Roman"/>
                <w:spacing w:val="-1"/>
                <w:sz w:val="24"/>
                <w:szCs w:val="24"/>
              </w:rPr>
              <w:t>ril</w:t>
            </w:r>
            <w:r>
              <w:rPr>
                <w:rFonts w:ascii="Times New Roman" w:hAnsi="Times New Roman"/>
                <w:sz w:val="24"/>
                <w:szCs w:val="24"/>
              </w:rPr>
              <w:t>y</w:t>
            </w:r>
            <w:r>
              <w:rPr>
                <w:rFonts w:ascii="Times New Roman" w:hAnsi="Times New Roman"/>
                <w:spacing w:val="-2"/>
                <w:sz w:val="24"/>
                <w:szCs w:val="24"/>
              </w:rPr>
              <w:t xml:space="preserve">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pacing w:val="-2"/>
                <w:sz w:val="24"/>
                <w:szCs w:val="24"/>
              </w:rPr>
              <w:t>v</w:t>
            </w:r>
            <w:r>
              <w:rPr>
                <w:rFonts w:ascii="Times New Roman" w:hAnsi="Times New Roman"/>
                <w:spacing w:val="-1"/>
                <w:sz w:val="24"/>
                <w:szCs w:val="24"/>
              </w:rPr>
              <w:t>i</w:t>
            </w:r>
            <w:r>
              <w:rPr>
                <w:rFonts w:ascii="Times New Roman" w:hAnsi="Times New Roman"/>
                <w:spacing w:val="1"/>
                <w:sz w:val="24"/>
                <w:szCs w:val="24"/>
              </w:rPr>
              <w:t>de</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pacing w:val="1"/>
                <w:sz w:val="24"/>
                <w:szCs w:val="24"/>
              </w:rPr>
              <w:t>nt</w:t>
            </w:r>
            <w:r>
              <w:rPr>
                <w:rFonts w:ascii="Times New Roman" w:hAnsi="Times New Roman"/>
                <w:sz w:val="24"/>
                <w:szCs w:val="24"/>
              </w:rPr>
              <w:t>o</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3"/>
                <w:sz w:val="24"/>
                <w:szCs w:val="24"/>
              </w:rPr>
              <w:t>w</w:t>
            </w:r>
            <w:r>
              <w:rPr>
                <w:rFonts w:ascii="Times New Roman" w:hAnsi="Times New Roman"/>
                <w:sz w:val="24"/>
                <w:szCs w:val="24"/>
              </w:rPr>
              <w:t>o</w:t>
            </w:r>
            <w:r>
              <w:rPr>
                <w:rFonts w:ascii="Times New Roman" w:hAnsi="Times New Roman"/>
                <w:spacing w:val="2"/>
                <w:sz w:val="24"/>
                <w:szCs w:val="24"/>
              </w:rPr>
              <w:t xml:space="preserve"> categories:</w:t>
            </w:r>
          </w:p>
          <w:p w14:paraId="72F76E6E" w14:textId="77777777" w:rsidR="00A258BF" w:rsidRDefault="00A258BF" w:rsidP="00A258BF">
            <w:pPr>
              <w:widowControl w:val="0"/>
              <w:autoSpaceDE w:val="0"/>
              <w:jc w:val="both"/>
              <w:rPr>
                <w:rFonts w:ascii="Times New Roman" w:hAnsi="Times New Roman"/>
                <w:spacing w:val="-1"/>
                <w:sz w:val="24"/>
                <w:szCs w:val="24"/>
              </w:rPr>
            </w:pPr>
            <w:r>
              <w:rPr>
                <w:rFonts w:ascii="Times New Roman" w:hAnsi="Times New Roman"/>
                <w:sz w:val="24"/>
                <w:szCs w:val="24"/>
              </w:rPr>
              <w:t>1.</w:t>
            </w:r>
            <w:r>
              <w:rPr>
                <w:rFonts w:ascii="Times New Roman" w:hAnsi="Times New Roman"/>
                <w:spacing w:val="1"/>
                <w:sz w:val="24"/>
                <w:szCs w:val="24"/>
              </w:rPr>
              <w:t xml:space="preserve"> Audio</w:t>
            </w:r>
            <w:r>
              <w:rPr>
                <w:rFonts w:ascii="Times New Roman" w:hAnsi="Times New Roman"/>
                <w:spacing w:val="-1"/>
                <w:sz w:val="24"/>
                <w:szCs w:val="24"/>
              </w:rPr>
              <w:t>-</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8"/>
                <w:sz w:val="24"/>
                <w:szCs w:val="24"/>
              </w:rPr>
              <w:t xml:space="preserve"> </w:t>
            </w:r>
            <w:r>
              <w:rPr>
                <w:rFonts w:ascii="Times New Roman" w:hAnsi="Times New Roman"/>
                <w:sz w:val="24"/>
                <w:szCs w:val="24"/>
              </w:rPr>
              <w:t>–</w:t>
            </w:r>
            <w:r>
              <w:rPr>
                <w:rFonts w:ascii="Times New Roman" w:hAnsi="Times New Roman"/>
                <w:spacing w:val="11"/>
                <w:sz w:val="24"/>
                <w:szCs w:val="24"/>
              </w:rPr>
              <w:t xml:space="preserve"> </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so</w:t>
            </w:r>
            <w:r>
              <w:rPr>
                <w:rFonts w:ascii="Times New Roman" w:hAnsi="Times New Roman"/>
                <w:spacing w:val="11"/>
                <w:sz w:val="24"/>
                <w:szCs w:val="24"/>
              </w:rPr>
              <w:t xml:space="preserve"> </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1"/>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11"/>
                <w:sz w:val="24"/>
                <w:szCs w:val="24"/>
              </w:rPr>
              <w:t xml:space="preserve"> </w:t>
            </w:r>
            <w:r>
              <w:rPr>
                <w:rFonts w:ascii="Times New Roman" w:hAnsi="Times New Roman"/>
                <w:spacing w:val="-2"/>
                <w:sz w:val="24"/>
                <w:szCs w:val="24"/>
              </w:rPr>
              <w:t>s</w:t>
            </w:r>
            <w:r>
              <w:rPr>
                <w:rFonts w:ascii="Times New Roman" w:hAnsi="Times New Roman"/>
                <w:spacing w:val="2"/>
                <w:sz w:val="24"/>
                <w:szCs w:val="24"/>
              </w:rPr>
              <w:t>m</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z w:val="24"/>
                <w:szCs w:val="24"/>
              </w:rPr>
              <w:t>l</w:t>
            </w:r>
            <w:r>
              <w:rPr>
                <w:rFonts w:ascii="Times New Roman" w:hAnsi="Times New Roman"/>
                <w:spacing w:val="10"/>
                <w:sz w:val="24"/>
                <w:szCs w:val="24"/>
              </w:rPr>
              <w:t xml:space="preserve"> </w:t>
            </w:r>
            <w:r>
              <w:rPr>
                <w:rFonts w:ascii="Times New Roman" w:hAnsi="Times New Roman"/>
                <w:sz w:val="24"/>
                <w:szCs w:val="24"/>
              </w:rPr>
              <w:t>s</w:t>
            </w:r>
            <w:r>
              <w:rPr>
                <w:rFonts w:ascii="Times New Roman" w:hAnsi="Times New Roman"/>
                <w:spacing w:val="-1"/>
                <w:sz w:val="24"/>
                <w:szCs w:val="24"/>
              </w:rPr>
              <w:t>ig</w:t>
            </w:r>
            <w:r>
              <w:rPr>
                <w:rFonts w:ascii="Times New Roman" w:hAnsi="Times New Roman"/>
                <w:spacing w:val="1"/>
                <w:sz w:val="24"/>
                <w:szCs w:val="24"/>
              </w:rPr>
              <w:t>na</w:t>
            </w:r>
            <w:r>
              <w:rPr>
                <w:rFonts w:ascii="Times New Roman" w:hAnsi="Times New Roman"/>
                <w:sz w:val="24"/>
                <w:szCs w:val="24"/>
              </w:rPr>
              <w:t>l</w:t>
            </w:r>
            <w:r>
              <w:rPr>
                <w:rFonts w:ascii="Times New Roman" w:hAnsi="Times New Roman"/>
                <w:spacing w:val="10"/>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10"/>
                <w:sz w:val="24"/>
                <w:szCs w:val="24"/>
              </w:rPr>
              <w:t xml:space="preserve">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1"/>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 xml:space="preserve">se </w:t>
            </w:r>
            <w:r>
              <w:rPr>
                <w:rFonts w:ascii="Times New Roman" w:hAnsi="Times New Roman"/>
                <w:spacing w:val="1"/>
                <w:sz w:val="24"/>
                <w:szCs w:val="24"/>
              </w:rPr>
              <w:t>th</w:t>
            </w:r>
            <w:r>
              <w:rPr>
                <w:rFonts w:ascii="Times New Roman" w:hAnsi="Times New Roman"/>
                <w:sz w:val="24"/>
                <w:szCs w:val="24"/>
              </w:rPr>
              <w:t>e</w:t>
            </w:r>
            <w:r>
              <w:rPr>
                <w:rFonts w:ascii="Times New Roman" w:hAnsi="Times New Roman"/>
                <w:spacing w:val="43"/>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1"/>
                <w:sz w:val="24"/>
                <w:szCs w:val="24"/>
              </w:rPr>
              <w:t>levels</w:t>
            </w:r>
            <w:r>
              <w:rPr>
                <w:rFonts w:ascii="Times New Roman" w:hAnsi="Times New Roman"/>
                <w:spacing w:val="44"/>
                <w:sz w:val="24"/>
                <w:szCs w:val="24"/>
              </w:rPr>
              <w:t xml:space="preserve"> </w:t>
            </w:r>
            <w:r>
              <w:rPr>
                <w:rFonts w:ascii="Times New Roman" w:hAnsi="Times New Roman"/>
                <w:spacing w:val="1"/>
                <w:sz w:val="24"/>
                <w:szCs w:val="24"/>
              </w:rPr>
              <w:t>o</w:t>
            </w:r>
            <w:r>
              <w:rPr>
                <w:rFonts w:ascii="Times New Roman" w:hAnsi="Times New Roman"/>
                <w:sz w:val="24"/>
                <w:szCs w:val="24"/>
              </w:rPr>
              <w:t>f</w:t>
            </w:r>
            <w:r>
              <w:rPr>
                <w:rFonts w:ascii="Times New Roman" w:hAnsi="Times New Roman"/>
                <w:spacing w:val="45"/>
                <w:sz w:val="24"/>
                <w:szCs w:val="24"/>
              </w:rPr>
              <w:t xml:space="preserve"> </w:t>
            </w:r>
            <w:r>
              <w:rPr>
                <w:rFonts w:ascii="Times New Roman" w:hAnsi="Times New Roman"/>
                <w:spacing w:val="-2"/>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pacing w:val="-1"/>
                <w:sz w:val="24"/>
                <w:szCs w:val="24"/>
              </w:rPr>
              <w:t>l</w:t>
            </w:r>
            <w:r>
              <w:rPr>
                <w:rFonts w:ascii="Times New Roman" w:hAnsi="Times New Roman"/>
                <w:sz w:val="24"/>
                <w:szCs w:val="24"/>
              </w:rPr>
              <w:t>s</w:t>
            </w:r>
            <w:r>
              <w:rPr>
                <w:rFonts w:ascii="Times New Roman" w:hAnsi="Times New Roman"/>
                <w:spacing w:val="44"/>
                <w:sz w:val="24"/>
                <w:szCs w:val="24"/>
              </w:rPr>
              <w:t xml:space="preserve"> </w:t>
            </w:r>
            <w:r>
              <w:rPr>
                <w:rFonts w:ascii="Times New Roman" w:hAnsi="Times New Roman"/>
                <w:spacing w:val="1"/>
                <w:sz w:val="24"/>
                <w:szCs w:val="24"/>
              </w:rPr>
              <w:t>tha</w:t>
            </w:r>
            <w:r>
              <w:rPr>
                <w:rFonts w:ascii="Times New Roman" w:hAnsi="Times New Roman"/>
                <w:sz w:val="24"/>
                <w:szCs w:val="24"/>
              </w:rPr>
              <w:t>t</w:t>
            </w:r>
            <w:r>
              <w:rPr>
                <w:rFonts w:ascii="Times New Roman" w:hAnsi="Times New Roman"/>
                <w:spacing w:val="43"/>
                <w:sz w:val="24"/>
                <w:szCs w:val="24"/>
              </w:rPr>
              <w:t xml:space="preserve"> </w:t>
            </w:r>
            <w:r>
              <w:rPr>
                <w:rFonts w:ascii="Times New Roman" w:hAnsi="Times New Roman"/>
                <w:spacing w:val="1"/>
                <w:sz w:val="24"/>
                <w:szCs w:val="24"/>
              </w:rPr>
              <w:t>ha</w:t>
            </w:r>
            <w:r>
              <w:rPr>
                <w:rFonts w:ascii="Times New Roman" w:hAnsi="Times New Roman"/>
                <w:spacing w:val="-2"/>
                <w:sz w:val="24"/>
                <w:szCs w:val="24"/>
              </w:rPr>
              <w:t>v</w:t>
            </w:r>
            <w:r>
              <w:rPr>
                <w:rFonts w:ascii="Times New Roman" w:hAnsi="Times New Roman"/>
                <w:sz w:val="24"/>
                <w:szCs w:val="24"/>
              </w:rPr>
              <w:t>e</w:t>
            </w:r>
            <w:r>
              <w:rPr>
                <w:rFonts w:ascii="Times New Roman" w:hAnsi="Times New Roman"/>
                <w:spacing w:val="45"/>
                <w:sz w:val="24"/>
                <w:szCs w:val="24"/>
              </w:rPr>
              <w:t xml:space="preserve"> </w:t>
            </w:r>
            <w:r>
              <w:rPr>
                <w:rFonts w:ascii="Times New Roman" w:hAnsi="Times New Roman"/>
                <w:spacing w:val="-2"/>
                <w:sz w:val="24"/>
                <w:szCs w:val="24"/>
              </w:rPr>
              <w:t>a</w:t>
            </w:r>
            <w:r>
              <w:rPr>
                <w:rFonts w:ascii="Times New Roman" w:hAnsi="Times New Roman"/>
                <w:spacing w:val="1"/>
                <w:sz w:val="24"/>
                <w:szCs w:val="24"/>
              </w:rPr>
              <w:t>ud</w:t>
            </w:r>
            <w:r>
              <w:rPr>
                <w:rFonts w:ascii="Times New Roman" w:hAnsi="Times New Roman"/>
                <w:spacing w:val="-3"/>
                <w:sz w:val="24"/>
                <w:szCs w:val="24"/>
              </w:rPr>
              <w:t>i</w:t>
            </w:r>
            <w:r>
              <w:rPr>
                <w:rFonts w:ascii="Times New Roman" w:hAnsi="Times New Roman"/>
                <w:spacing w:val="1"/>
                <w:sz w:val="24"/>
                <w:szCs w:val="24"/>
              </w:rPr>
              <w:t>o</w:t>
            </w:r>
            <w:r>
              <w:rPr>
                <w:rFonts w:ascii="Times New Roman" w:hAnsi="Times New Roman"/>
                <w:spacing w:val="-1"/>
                <w:sz w:val="24"/>
                <w:szCs w:val="24"/>
              </w:rPr>
              <w:t>-</w:t>
            </w:r>
            <w:r>
              <w:rPr>
                <w:rFonts w:ascii="Times New Roman" w:hAnsi="Times New Roman"/>
                <w:spacing w:val="3"/>
                <w:sz w:val="24"/>
                <w:szCs w:val="24"/>
              </w:rPr>
              <w:t>f</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qu</w:t>
            </w:r>
            <w:r>
              <w:rPr>
                <w:rFonts w:ascii="Times New Roman" w:hAnsi="Times New Roman"/>
                <w:spacing w:val="1"/>
                <w:sz w:val="24"/>
                <w:szCs w:val="24"/>
              </w:rPr>
              <w:t>en</w:t>
            </w:r>
            <w:r>
              <w:rPr>
                <w:rFonts w:ascii="Times New Roman" w:hAnsi="Times New Roman"/>
                <w:sz w:val="24"/>
                <w:szCs w:val="24"/>
              </w:rPr>
              <w:t>cy</w:t>
            </w:r>
            <w:r>
              <w:rPr>
                <w:rFonts w:ascii="Times New Roman" w:hAnsi="Times New Roman"/>
                <w:spacing w:val="43"/>
                <w:sz w:val="24"/>
                <w:szCs w:val="24"/>
              </w:rPr>
              <w:t xml:space="preserve"> </w:t>
            </w:r>
            <w:r>
              <w:rPr>
                <w:rFonts w:ascii="Times New Roman" w:hAnsi="Times New Roman"/>
                <w:spacing w:val="-1"/>
                <w:sz w:val="24"/>
                <w:szCs w:val="24"/>
              </w:rPr>
              <w:t>r</w:t>
            </w:r>
            <w:r>
              <w:rPr>
                <w:rFonts w:ascii="Times New Roman" w:hAnsi="Times New Roman"/>
                <w:spacing w:val="1"/>
                <w:sz w:val="24"/>
                <w:szCs w:val="24"/>
              </w:rPr>
              <w:t>an</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45"/>
                <w:sz w:val="24"/>
                <w:szCs w:val="24"/>
              </w:rPr>
              <w:t xml:space="preserve"> </w:t>
            </w:r>
            <w:r>
              <w:rPr>
                <w:rFonts w:ascii="Times New Roman" w:hAnsi="Times New Roman"/>
                <w:spacing w:val="-1"/>
                <w:sz w:val="24"/>
                <w:szCs w:val="24"/>
              </w:rPr>
              <w:t>(</w:t>
            </w:r>
            <w:r>
              <w:rPr>
                <w:rFonts w:ascii="Times New Roman" w:hAnsi="Times New Roman"/>
                <w:spacing w:val="-2"/>
                <w:sz w:val="24"/>
                <w:szCs w:val="24"/>
              </w:rPr>
              <w:t>2</w:t>
            </w:r>
            <w:r>
              <w:rPr>
                <w:rFonts w:ascii="Times New Roman" w:hAnsi="Times New Roman"/>
                <w:sz w:val="24"/>
                <w:szCs w:val="24"/>
              </w:rPr>
              <w:t>0</w:t>
            </w:r>
            <w:r>
              <w:rPr>
                <w:rFonts w:ascii="Times New Roman" w:hAnsi="Times New Roman"/>
                <w:spacing w:val="-1"/>
                <w:sz w:val="24"/>
                <w:szCs w:val="24"/>
              </w:rPr>
              <w:t>H</w:t>
            </w:r>
            <w:r>
              <w:rPr>
                <w:rFonts w:ascii="Times New Roman" w:hAnsi="Times New Roman"/>
                <w:spacing w:val="-2"/>
                <w:sz w:val="24"/>
                <w:szCs w:val="24"/>
              </w:rPr>
              <w:t>z</w:t>
            </w:r>
            <w:r>
              <w:rPr>
                <w:rFonts w:ascii="Times New Roman" w:hAnsi="Times New Roman"/>
                <w:sz w:val="24"/>
                <w:szCs w:val="24"/>
              </w:rPr>
              <w:t>-</w:t>
            </w:r>
            <w:r>
              <w:rPr>
                <w:rFonts w:ascii="Times New Roman" w:hAnsi="Times New Roman"/>
                <w:spacing w:val="44"/>
                <w:sz w:val="24"/>
                <w:szCs w:val="24"/>
              </w:rPr>
              <w:t xml:space="preserve"> </w:t>
            </w:r>
            <w:r>
              <w:rPr>
                <w:rFonts w:ascii="Times New Roman" w:hAnsi="Times New Roman"/>
                <w:spacing w:val="1"/>
                <w:sz w:val="24"/>
                <w:szCs w:val="24"/>
              </w:rPr>
              <w:t>2</w:t>
            </w:r>
            <w:r>
              <w:rPr>
                <w:rFonts w:ascii="Times New Roman" w:hAnsi="Times New Roman"/>
                <w:sz w:val="24"/>
                <w:szCs w:val="24"/>
              </w:rPr>
              <w:t xml:space="preserve">0 KHz) </w:t>
            </w:r>
          </w:p>
          <w:p w14:paraId="19546F18" w14:textId="77777777" w:rsidR="00A258BF" w:rsidRDefault="00A258BF" w:rsidP="00A258BF">
            <w:pPr>
              <w:widowControl w:val="0"/>
              <w:tabs>
                <w:tab w:val="left" w:pos="7360"/>
              </w:tabs>
              <w:autoSpaceDE w:val="0"/>
              <w:jc w:val="both"/>
              <w:rPr>
                <w:rFonts w:ascii="Times New Roman" w:hAnsi="Times New Roman"/>
                <w:spacing w:val="-1"/>
                <w:sz w:val="24"/>
                <w:szCs w:val="24"/>
              </w:rPr>
            </w:pPr>
            <w:r>
              <w:rPr>
                <w:rFonts w:ascii="Times New Roman" w:hAnsi="Times New Roman"/>
                <w:spacing w:val="-1"/>
                <w:sz w:val="24"/>
                <w:szCs w:val="24"/>
              </w:rPr>
              <w:t>R</w:t>
            </w:r>
            <w:r>
              <w:rPr>
                <w:rFonts w:ascii="Times New Roman" w:hAnsi="Times New Roman"/>
                <w:spacing w:val="1"/>
                <w:sz w:val="24"/>
                <w:szCs w:val="24"/>
              </w:rPr>
              <w:t>ad</w:t>
            </w:r>
            <w:r>
              <w:rPr>
                <w:rFonts w:ascii="Times New Roman" w:hAnsi="Times New Roman"/>
                <w:spacing w:val="-1"/>
                <w:sz w:val="24"/>
                <w:szCs w:val="24"/>
              </w:rPr>
              <w:t>i</w:t>
            </w:r>
            <w:r>
              <w:rPr>
                <w:rFonts w:ascii="Times New Roman" w:hAnsi="Times New Roman"/>
                <w:spacing w:val="1"/>
                <w:sz w:val="24"/>
                <w:szCs w:val="24"/>
              </w:rPr>
              <w:t>o</w:t>
            </w:r>
            <w:r>
              <w:rPr>
                <w:rFonts w:ascii="Times New Roman" w:hAnsi="Times New Roman"/>
                <w:spacing w:val="-1"/>
                <w:sz w:val="24"/>
                <w:szCs w:val="24"/>
              </w:rPr>
              <w:t>-</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li</w:t>
            </w:r>
            <w:r>
              <w:rPr>
                <w:rFonts w:ascii="Times New Roman" w:hAnsi="Times New Roman"/>
                <w:spacing w:val="3"/>
                <w:sz w:val="24"/>
                <w:szCs w:val="24"/>
              </w:rPr>
              <w:t>f</w:t>
            </w:r>
            <w:r>
              <w:rPr>
                <w:rFonts w:ascii="Times New Roman" w:hAnsi="Times New Roman"/>
                <w:spacing w:val="-3"/>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so</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1"/>
                <w:sz w:val="24"/>
                <w:szCs w:val="24"/>
              </w:rPr>
              <w:t>a</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gna</w:t>
            </w:r>
            <w:r>
              <w:rPr>
                <w:rFonts w:ascii="Times New Roman" w:hAnsi="Times New Roman"/>
                <w:sz w:val="24"/>
                <w:szCs w:val="24"/>
              </w:rPr>
              <w:t xml:space="preserve">l </w:t>
            </w:r>
            <w:r>
              <w:rPr>
                <w:rFonts w:ascii="Times New Roman" w:hAnsi="Times New Roman"/>
                <w:spacing w:val="-2"/>
                <w:sz w:val="24"/>
                <w:szCs w:val="24"/>
              </w:rPr>
              <w:t>p</w:t>
            </w:r>
            <w:r>
              <w:rPr>
                <w:rFonts w:ascii="Times New Roman" w:hAnsi="Times New Roman"/>
                <w:spacing w:val="2"/>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li</w:t>
            </w:r>
            <w:r>
              <w:rPr>
                <w:rFonts w:ascii="Times New Roman" w:hAnsi="Times New Roman"/>
                <w:spacing w:val="3"/>
                <w:sz w:val="24"/>
                <w:szCs w:val="24"/>
              </w:rPr>
              <w:t>f</w:t>
            </w:r>
            <w:r>
              <w:rPr>
                <w:rFonts w:ascii="Times New Roman" w:hAnsi="Times New Roman"/>
                <w:spacing w:val="-3"/>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 xml:space="preserve">s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se</w:t>
            </w:r>
            <w:r>
              <w:rPr>
                <w:rFonts w:ascii="Times New Roman" w:hAnsi="Times New Roman"/>
                <w:spacing w:val="55"/>
                <w:sz w:val="24"/>
                <w:szCs w:val="24"/>
              </w:rPr>
              <w:t xml:space="preserve"> </w:t>
            </w:r>
            <w:r>
              <w:rPr>
                <w:rFonts w:ascii="Times New Roman" w:hAnsi="Times New Roman"/>
                <w:spacing w:val="1"/>
                <w:sz w:val="24"/>
                <w:szCs w:val="24"/>
              </w:rPr>
              <w:t>th</w:t>
            </w:r>
            <w:r>
              <w:rPr>
                <w:rFonts w:ascii="Times New Roman" w:hAnsi="Times New Roman"/>
                <w:sz w:val="24"/>
                <w:szCs w:val="24"/>
              </w:rPr>
              <w:t>e power</w:t>
            </w:r>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z w:val="24"/>
                <w:szCs w:val="24"/>
              </w:rPr>
              <w:t xml:space="preserve">l </w:t>
            </w:r>
            <w:r>
              <w:rPr>
                <w:rFonts w:ascii="Times New Roman" w:hAnsi="Times New Roman"/>
                <w:spacing w:val="1"/>
                <w:sz w:val="24"/>
                <w:szCs w:val="24"/>
              </w:rPr>
              <w:t>of</w:t>
            </w:r>
            <w:r>
              <w:rPr>
                <w:rFonts w:ascii="Times New Roman" w:hAnsi="Times New Roman"/>
                <w:sz w:val="24"/>
                <w:szCs w:val="24"/>
              </w:rPr>
              <w:t xml:space="preserve"> </w:t>
            </w:r>
            <w:r>
              <w:rPr>
                <w:rFonts w:ascii="Times New Roman" w:hAnsi="Times New Roman"/>
                <w:spacing w:val="2"/>
                <w:sz w:val="24"/>
                <w:szCs w:val="24"/>
              </w:rPr>
              <w:t>signals</w:t>
            </w:r>
            <w:r>
              <w:rPr>
                <w:rFonts w:ascii="Times New Roman" w:hAnsi="Times New Roman"/>
                <w:spacing w:val="54"/>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z w:val="24"/>
                <w:szCs w:val="24"/>
              </w:rPr>
              <w:lastRenderedPageBreak/>
              <w:t>have</w:t>
            </w:r>
            <w:r>
              <w:rPr>
                <w:rFonts w:ascii="Times New Roman" w:hAnsi="Times New Roman"/>
                <w:spacing w:val="53"/>
                <w:sz w:val="24"/>
                <w:szCs w:val="24"/>
              </w:rPr>
              <w:t xml:space="preserve"> </w:t>
            </w:r>
            <w:r>
              <w:rPr>
                <w:rFonts w:ascii="Times New Roman" w:hAnsi="Times New Roman"/>
                <w:spacing w:val="-1"/>
                <w:sz w:val="24"/>
                <w:szCs w:val="24"/>
              </w:rPr>
              <w:t>r</w:t>
            </w:r>
            <w:r>
              <w:rPr>
                <w:rFonts w:ascii="Times New Roman" w:hAnsi="Times New Roman"/>
                <w:spacing w:val="1"/>
                <w:sz w:val="24"/>
                <w:szCs w:val="24"/>
              </w:rPr>
              <w:t>ad</w:t>
            </w:r>
            <w:r>
              <w:rPr>
                <w:rFonts w:ascii="Times New Roman" w:hAnsi="Times New Roman"/>
                <w:spacing w:val="-1"/>
                <w:sz w:val="24"/>
                <w:szCs w:val="24"/>
              </w:rPr>
              <w:t>i</w:t>
            </w:r>
            <w:r>
              <w:rPr>
                <w:rFonts w:ascii="Times New Roman" w:hAnsi="Times New Roman"/>
                <w:sz w:val="24"/>
                <w:szCs w:val="24"/>
              </w:rPr>
              <w:t>o frequency</w:t>
            </w:r>
            <w:r>
              <w:rPr>
                <w:rFonts w:ascii="Times New Roman" w:hAnsi="Times New Roman"/>
                <w:spacing w:val="52"/>
                <w:sz w:val="24"/>
                <w:szCs w:val="24"/>
              </w:rPr>
              <w:t xml:space="preserve"> </w:t>
            </w:r>
            <w:r>
              <w:rPr>
                <w:rFonts w:ascii="Times New Roman" w:hAnsi="Times New Roman"/>
                <w:spacing w:val="-1"/>
                <w:sz w:val="24"/>
                <w:szCs w:val="24"/>
              </w:rPr>
              <w:t>r</w:t>
            </w:r>
            <w:r>
              <w:rPr>
                <w:rFonts w:ascii="Times New Roman" w:hAnsi="Times New Roman"/>
                <w:spacing w:val="1"/>
                <w:sz w:val="24"/>
                <w:szCs w:val="24"/>
              </w:rPr>
              <w:t>an</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z w:val="24"/>
                <w:szCs w:val="24"/>
              </w:rPr>
              <w:t>.</w:t>
            </w:r>
            <w:r>
              <w:rPr>
                <w:rFonts w:ascii="Times New Roman" w:hAnsi="Times New Roman"/>
                <w:spacing w:val="55"/>
                <w:sz w:val="24"/>
                <w:szCs w:val="24"/>
              </w:rPr>
              <w:t xml:space="preserve"> </w:t>
            </w:r>
            <w:r>
              <w:rPr>
                <w:rFonts w:ascii="Times New Roman" w:hAnsi="Times New Roman"/>
                <w:spacing w:val="2"/>
                <w:sz w:val="24"/>
                <w:szCs w:val="24"/>
              </w:rPr>
              <w:t>T</w:t>
            </w:r>
            <w:r>
              <w:rPr>
                <w:rFonts w:ascii="Times New Roman" w:hAnsi="Times New Roman"/>
                <w:spacing w:val="1"/>
                <w:sz w:val="24"/>
                <w:szCs w:val="24"/>
              </w:rPr>
              <w:t>he</w:t>
            </w:r>
            <w:r>
              <w:rPr>
                <w:rFonts w:ascii="Times New Roman" w:hAnsi="Times New Roman"/>
                <w:sz w:val="24"/>
                <w:szCs w:val="24"/>
              </w:rPr>
              <w:t xml:space="preserve">y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z w:val="24"/>
                <w:szCs w:val="24"/>
              </w:rPr>
              <w:t>y</w:t>
            </w:r>
            <w:r>
              <w:rPr>
                <w:rFonts w:ascii="Times New Roman" w:hAnsi="Times New Roman"/>
                <w:spacing w:val="-2"/>
                <w:sz w:val="24"/>
                <w:szCs w:val="24"/>
              </w:rPr>
              <w:t xml:space="preserve"> </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2"/>
                <w:sz w:val="24"/>
                <w:szCs w:val="24"/>
              </w:rPr>
              <w:t>p</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z w:val="24"/>
                <w:szCs w:val="24"/>
              </w:rPr>
              <w:t>c</w:t>
            </w:r>
            <w:r>
              <w:rPr>
                <w:rFonts w:ascii="Times New Roman" w:hAnsi="Times New Roman"/>
                <w:spacing w:val="-2"/>
                <w:sz w:val="24"/>
                <w:szCs w:val="24"/>
              </w:rPr>
              <w:t xml:space="preserve"> </w:t>
            </w:r>
            <w:r>
              <w:rPr>
                <w:rFonts w:ascii="Times New Roman" w:hAnsi="Times New Roman"/>
                <w:spacing w:val="3"/>
                <w:sz w:val="24"/>
                <w:szCs w:val="24"/>
              </w:rPr>
              <w:t>f</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qu</w:t>
            </w:r>
            <w:r>
              <w:rPr>
                <w:rFonts w:ascii="Times New Roman" w:hAnsi="Times New Roman"/>
                <w:spacing w:val="1"/>
                <w:sz w:val="24"/>
                <w:szCs w:val="24"/>
              </w:rPr>
              <w:t>en</w:t>
            </w:r>
            <w:r>
              <w:rPr>
                <w:rFonts w:ascii="Times New Roman" w:hAnsi="Times New Roman"/>
                <w:sz w:val="24"/>
                <w:szCs w:val="24"/>
              </w:rPr>
              <w:t>cy</w:t>
            </w:r>
            <w:r>
              <w:rPr>
                <w:rFonts w:ascii="Times New Roman" w:hAnsi="Times New Roman"/>
                <w:spacing w:val="-2"/>
                <w:sz w:val="24"/>
                <w:szCs w:val="24"/>
              </w:rPr>
              <w:t xml:space="preserve"> </w:t>
            </w:r>
            <w:r>
              <w:rPr>
                <w:rFonts w:ascii="Times New Roman" w:hAnsi="Times New Roman"/>
                <w:spacing w:val="1"/>
                <w:sz w:val="24"/>
                <w:szCs w:val="24"/>
              </w:rPr>
              <w:t>o</w:t>
            </w:r>
            <w:r>
              <w:rPr>
                <w:rFonts w:ascii="Times New Roman" w:hAnsi="Times New Roman"/>
                <w:sz w:val="24"/>
                <w:szCs w:val="24"/>
              </w:rPr>
              <w:t xml:space="preserve">r </w:t>
            </w:r>
            <w:r>
              <w:rPr>
                <w:rFonts w:ascii="Times New Roman" w:hAnsi="Times New Roman"/>
                <w:spacing w:val="1"/>
                <w:sz w:val="24"/>
                <w:szCs w:val="24"/>
              </w:rPr>
              <w:t>na</w:t>
            </w:r>
            <w:r>
              <w:rPr>
                <w:rFonts w:ascii="Times New Roman" w:hAnsi="Times New Roman"/>
                <w:spacing w:val="-1"/>
                <w:sz w:val="24"/>
                <w:szCs w:val="24"/>
              </w:rPr>
              <w:t>rr</w:t>
            </w:r>
            <w:r>
              <w:rPr>
                <w:rFonts w:ascii="Times New Roman" w:hAnsi="Times New Roman"/>
                <w:spacing w:val="1"/>
                <w:sz w:val="24"/>
                <w:szCs w:val="24"/>
              </w:rPr>
              <w:t>o</w:t>
            </w:r>
            <w:r>
              <w:rPr>
                <w:rFonts w:ascii="Times New Roman" w:hAnsi="Times New Roman"/>
                <w:sz w:val="24"/>
                <w:szCs w:val="24"/>
              </w:rPr>
              <w:t xml:space="preserve">w </w:t>
            </w:r>
            <w:r>
              <w:rPr>
                <w:rFonts w:ascii="Times New Roman" w:hAnsi="Times New Roman"/>
                <w:spacing w:val="1"/>
                <w:sz w:val="24"/>
                <w:szCs w:val="24"/>
              </w:rPr>
              <w:t>ba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30"/>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28"/>
                <w:sz w:val="24"/>
                <w:szCs w:val="24"/>
              </w:rPr>
              <w:t xml:space="preserve"> </w:t>
            </w:r>
            <w:r>
              <w:rPr>
                <w:rFonts w:ascii="Times New Roman" w:hAnsi="Times New Roman"/>
                <w:spacing w:val="3"/>
                <w:sz w:val="24"/>
                <w:szCs w:val="24"/>
              </w:rPr>
              <w:t>f</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q</w:t>
            </w:r>
            <w:r>
              <w:rPr>
                <w:rFonts w:ascii="Times New Roman" w:hAnsi="Times New Roman"/>
                <w:spacing w:val="1"/>
                <w:sz w:val="24"/>
                <w:szCs w:val="24"/>
              </w:rPr>
              <w:t>u</w:t>
            </w:r>
            <w:r>
              <w:rPr>
                <w:rFonts w:ascii="Times New Roman" w:hAnsi="Times New Roman"/>
                <w:spacing w:val="-2"/>
                <w:sz w:val="24"/>
                <w:szCs w:val="24"/>
              </w:rPr>
              <w:t>e</w:t>
            </w:r>
            <w:r>
              <w:rPr>
                <w:rFonts w:ascii="Times New Roman" w:hAnsi="Times New Roman"/>
                <w:spacing w:val="1"/>
                <w:sz w:val="24"/>
                <w:szCs w:val="24"/>
              </w:rPr>
              <w:t>n</w:t>
            </w:r>
            <w:r>
              <w:rPr>
                <w:rFonts w:ascii="Times New Roman" w:hAnsi="Times New Roman"/>
                <w:sz w:val="24"/>
                <w:szCs w:val="24"/>
              </w:rPr>
              <w:t>c</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0"/>
                <w:sz w:val="24"/>
                <w:szCs w:val="24"/>
              </w:rPr>
              <w:t xml:space="preserve"> </w:t>
            </w:r>
            <w:r>
              <w:rPr>
                <w:rFonts w:ascii="Times New Roman" w:hAnsi="Times New Roman"/>
                <w:spacing w:val="-3"/>
                <w:sz w:val="24"/>
                <w:szCs w:val="24"/>
              </w:rPr>
              <w:t>w</w:t>
            </w:r>
            <w:r>
              <w:rPr>
                <w:rFonts w:ascii="Times New Roman" w:hAnsi="Times New Roman"/>
                <w:spacing w:val="1"/>
                <w:sz w:val="24"/>
                <w:szCs w:val="24"/>
              </w:rPr>
              <w:t>h</w:t>
            </w:r>
            <w:r>
              <w:rPr>
                <w:rFonts w:ascii="Times New Roman" w:hAnsi="Times New Roman"/>
                <w:spacing w:val="-1"/>
                <w:sz w:val="24"/>
                <w:szCs w:val="24"/>
              </w:rPr>
              <w:t>il</w:t>
            </w:r>
            <w:r>
              <w:rPr>
                <w:rFonts w:ascii="Times New Roman" w:hAnsi="Times New Roman"/>
                <w:sz w:val="24"/>
                <w:szCs w:val="24"/>
              </w:rPr>
              <w:t>e</w:t>
            </w:r>
            <w:r>
              <w:rPr>
                <w:rFonts w:ascii="Times New Roman" w:hAnsi="Times New Roman"/>
                <w:spacing w:val="30"/>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j</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t</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 xml:space="preserve">l </w:t>
            </w:r>
            <w:r>
              <w:rPr>
                <w:rFonts w:ascii="Times New Roman" w:hAnsi="Times New Roman"/>
                <w:spacing w:val="1"/>
                <w:sz w:val="24"/>
                <w:szCs w:val="24"/>
              </w:rPr>
              <w:t>ot</w:t>
            </w:r>
            <w:r>
              <w:rPr>
                <w:rFonts w:ascii="Times New Roman" w:hAnsi="Times New Roman"/>
                <w:spacing w:val="-2"/>
                <w:sz w:val="24"/>
                <w:szCs w:val="24"/>
              </w:rPr>
              <w:t>h</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3"/>
                <w:sz w:val="24"/>
                <w:szCs w:val="24"/>
              </w:rPr>
              <w:t>f</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q</w:t>
            </w:r>
            <w:r>
              <w:rPr>
                <w:rFonts w:ascii="Times New Roman" w:hAnsi="Times New Roman"/>
                <w:spacing w:val="1"/>
                <w:sz w:val="24"/>
                <w:szCs w:val="24"/>
              </w:rPr>
              <w:t>uen</w:t>
            </w:r>
            <w:r>
              <w:rPr>
                <w:rFonts w:ascii="Times New Roman" w:hAnsi="Times New Roman"/>
                <w:sz w:val="24"/>
                <w:szCs w:val="24"/>
              </w:rPr>
              <w:t>c</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s</w:t>
            </w:r>
            <w:r>
              <w:rPr>
                <w:rFonts w:ascii="Times New Roman" w:hAnsi="Times New Roman"/>
                <w:sz w:val="24"/>
                <w:szCs w:val="24"/>
              </w:rPr>
              <w:t>.</w:t>
            </w:r>
          </w:p>
          <w:p w14:paraId="5736AC3B" w14:textId="77777777" w:rsidR="00A258BF" w:rsidRDefault="00A258BF" w:rsidP="00A258BF">
            <w:pPr>
              <w:widowControl w:val="0"/>
              <w:autoSpaceDE w:val="0"/>
              <w:jc w:val="both"/>
              <w:rPr>
                <w:rFonts w:ascii="Times New Roman" w:hAnsi="Times New Roman"/>
                <w:spacing w:val="-1"/>
                <w:sz w:val="24"/>
                <w:szCs w:val="24"/>
              </w:rPr>
            </w:pPr>
          </w:p>
          <w:p w14:paraId="677A3C55" w14:textId="77777777" w:rsidR="00A258BF" w:rsidRDefault="00A258BF" w:rsidP="00A258BF">
            <w:pPr>
              <w:widowControl w:val="0"/>
              <w:autoSpaceDE w:val="0"/>
              <w:jc w:val="both"/>
              <w:rPr>
                <w:rFonts w:ascii="Times New Roman" w:hAnsi="Times New Roman"/>
                <w:sz w:val="24"/>
                <w:szCs w:val="24"/>
              </w:rPr>
            </w:pPr>
            <w:r>
              <w:rPr>
                <w:rFonts w:ascii="Times New Roman" w:hAnsi="Times New Roman"/>
                <w:b/>
                <w:spacing w:val="-1"/>
                <w:sz w:val="24"/>
                <w:szCs w:val="24"/>
              </w:rPr>
              <w:t>Cl</w:t>
            </w:r>
            <w:r>
              <w:rPr>
                <w:rFonts w:ascii="Times New Roman" w:hAnsi="Times New Roman"/>
                <w:b/>
                <w:spacing w:val="1"/>
                <w:sz w:val="24"/>
                <w:szCs w:val="24"/>
              </w:rPr>
              <w:t>a</w:t>
            </w:r>
            <w:r>
              <w:rPr>
                <w:rFonts w:ascii="Times New Roman" w:hAnsi="Times New Roman"/>
                <w:b/>
                <w:sz w:val="24"/>
                <w:szCs w:val="24"/>
              </w:rPr>
              <w:t>ss</w:t>
            </w:r>
            <w:r>
              <w:rPr>
                <w:rFonts w:ascii="Times New Roman" w:hAnsi="Times New Roman"/>
                <w:b/>
                <w:spacing w:val="-1"/>
                <w:sz w:val="24"/>
                <w:szCs w:val="24"/>
              </w:rPr>
              <w:t>i</w:t>
            </w:r>
            <w:r>
              <w:rPr>
                <w:rFonts w:ascii="Times New Roman" w:hAnsi="Times New Roman"/>
                <w:b/>
                <w:spacing w:val="3"/>
                <w:sz w:val="24"/>
                <w:szCs w:val="24"/>
              </w:rPr>
              <w:t>f</w:t>
            </w:r>
            <w:r>
              <w:rPr>
                <w:rFonts w:ascii="Times New Roman" w:hAnsi="Times New Roman"/>
                <w:b/>
                <w:spacing w:val="-1"/>
                <w:sz w:val="24"/>
                <w:szCs w:val="24"/>
              </w:rPr>
              <w:t>i</w:t>
            </w:r>
            <w:r>
              <w:rPr>
                <w:rFonts w:ascii="Times New Roman" w:hAnsi="Times New Roman"/>
                <w:b/>
                <w:sz w:val="24"/>
                <w:szCs w:val="24"/>
              </w:rPr>
              <w:t>c</w:t>
            </w:r>
            <w:r>
              <w:rPr>
                <w:rFonts w:ascii="Times New Roman" w:hAnsi="Times New Roman"/>
                <w:b/>
                <w:spacing w:val="1"/>
                <w:sz w:val="24"/>
                <w:szCs w:val="24"/>
              </w:rPr>
              <w:t>at</w:t>
            </w:r>
            <w:r>
              <w:rPr>
                <w:rFonts w:ascii="Times New Roman" w:hAnsi="Times New Roman"/>
                <w:b/>
                <w:spacing w:val="-1"/>
                <w:sz w:val="24"/>
                <w:szCs w:val="24"/>
              </w:rPr>
              <w:t>i</w:t>
            </w:r>
            <w:r>
              <w:rPr>
                <w:rFonts w:ascii="Times New Roman" w:hAnsi="Times New Roman"/>
                <w:b/>
                <w:spacing w:val="-2"/>
                <w:sz w:val="24"/>
                <w:szCs w:val="24"/>
              </w:rPr>
              <w:t>o</w:t>
            </w:r>
            <w:r>
              <w:rPr>
                <w:rFonts w:ascii="Times New Roman" w:hAnsi="Times New Roman"/>
                <w:b/>
                <w:sz w:val="24"/>
                <w:szCs w:val="24"/>
              </w:rPr>
              <w:t>n</w:t>
            </w:r>
            <w:r>
              <w:rPr>
                <w:rFonts w:ascii="Times New Roman" w:hAnsi="Times New Roman"/>
                <w:b/>
                <w:spacing w:val="2"/>
                <w:sz w:val="24"/>
                <w:szCs w:val="24"/>
              </w:rPr>
              <w:t xml:space="preserve"> </w:t>
            </w:r>
            <w:r>
              <w:rPr>
                <w:rFonts w:ascii="Times New Roman" w:hAnsi="Times New Roman"/>
                <w:b/>
                <w:spacing w:val="1"/>
                <w:sz w:val="24"/>
                <w:szCs w:val="24"/>
              </w:rPr>
              <w:t>A</w:t>
            </w:r>
            <w:r>
              <w:rPr>
                <w:rFonts w:ascii="Times New Roman" w:hAnsi="Times New Roman"/>
                <w:b/>
                <w:sz w:val="24"/>
                <w:szCs w:val="24"/>
              </w:rPr>
              <w:t>c</w:t>
            </w:r>
            <w:r>
              <w:rPr>
                <w:rFonts w:ascii="Times New Roman" w:hAnsi="Times New Roman"/>
                <w:b/>
                <w:spacing w:val="-2"/>
                <w:sz w:val="24"/>
                <w:szCs w:val="24"/>
              </w:rPr>
              <w:t>c</w:t>
            </w:r>
            <w:r>
              <w:rPr>
                <w:rFonts w:ascii="Times New Roman" w:hAnsi="Times New Roman"/>
                <w:b/>
                <w:spacing w:val="1"/>
                <w:sz w:val="24"/>
                <w:szCs w:val="24"/>
              </w:rPr>
              <w:t>o</w:t>
            </w:r>
            <w:r>
              <w:rPr>
                <w:rFonts w:ascii="Times New Roman" w:hAnsi="Times New Roman"/>
                <w:b/>
                <w:spacing w:val="-1"/>
                <w:sz w:val="24"/>
                <w:szCs w:val="24"/>
              </w:rPr>
              <w:t>r</w:t>
            </w:r>
            <w:r>
              <w:rPr>
                <w:rFonts w:ascii="Times New Roman" w:hAnsi="Times New Roman"/>
                <w:b/>
                <w:spacing w:val="1"/>
                <w:sz w:val="24"/>
                <w:szCs w:val="24"/>
              </w:rPr>
              <w:t>d</w:t>
            </w:r>
            <w:r>
              <w:rPr>
                <w:rFonts w:ascii="Times New Roman" w:hAnsi="Times New Roman"/>
                <w:b/>
                <w:spacing w:val="-1"/>
                <w:sz w:val="24"/>
                <w:szCs w:val="24"/>
              </w:rPr>
              <w:t>i</w:t>
            </w:r>
            <w:r>
              <w:rPr>
                <w:rFonts w:ascii="Times New Roman" w:hAnsi="Times New Roman"/>
                <w:b/>
                <w:spacing w:val="-2"/>
                <w:sz w:val="24"/>
                <w:szCs w:val="24"/>
              </w:rPr>
              <w:t>n</w:t>
            </w:r>
            <w:r>
              <w:rPr>
                <w:rFonts w:ascii="Times New Roman" w:hAnsi="Times New Roman"/>
                <w:b/>
                <w:sz w:val="24"/>
                <w:szCs w:val="24"/>
              </w:rPr>
              <w:t>g</w:t>
            </w:r>
            <w:r>
              <w:rPr>
                <w:rFonts w:ascii="Times New Roman" w:hAnsi="Times New Roman"/>
                <w:b/>
                <w:spacing w:val="-1"/>
                <w:sz w:val="24"/>
                <w:szCs w:val="24"/>
              </w:rPr>
              <w:t xml:space="preserve"> </w:t>
            </w:r>
            <w:r>
              <w:rPr>
                <w:rFonts w:ascii="Times New Roman" w:hAnsi="Times New Roman"/>
                <w:b/>
                <w:spacing w:val="2"/>
                <w:sz w:val="24"/>
                <w:szCs w:val="24"/>
              </w:rPr>
              <w:t>T</w:t>
            </w:r>
            <w:r>
              <w:rPr>
                <w:rFonts w:ascii="Times New Roman" w:hAnsi="Times New Roman"/>
                <w:b/>
                <w:sz w:val="24"/>
                <w:szCs w:val="24"/>
              </w:rPr>
              <w:t>o</w:t>
            </w:r>
            <w:r>
              <w:rPr>
                <w:rFonts w:ascii="Times New Roman" w:hAnsi="Times New Roman"/>
                <w:b/>
                <w:spacing w:val="2"/>
                <w:sz w:val="24"/>
                <w:szCs w:val="24"/>
              </w:rPr>
              <w:t xml:space="preserve"> </w:t>
            </w:r>
            <w:r>
              <w:rPr>
                <w:rFonts w:ascii="Times New Roman" w:hAnsi="Times New Roman"/>
                <w:b/>
                <w:spacing w:val="-1"/>
                <w:sz w:val="24"/>
                <w:szCs w:val="24"/>
              </w:rPr>
              <w:t>M</w:t>
            </w:r>
            <w:r>
              <w:rPr>
                <w:rFonts w:ascii="Times New Roman" w:hAnsi="Times New Roman"/>
                <w:b/>
                <w:spacing w:val="-2"/>
                <w:sz w:val="24"/>
                <w:szCs w:val="24"/>
              </w:rPr>
              <w:t>o</w:t>
            </w:r>
            <w:r>
              <w:rPr>
                <w:rFonts w:ascii="Times New Roman" w:hAnsi="Times New Roman"/>
                <w:b/>
                <w:spacing w:val="1"/>
                <w:sz w:val="24"/>
                <w:szCs w:val="24"/>
              </w:rPr>
              <w:t>d</w:t>
            </w:r>
            <w:r>
              <w:rPr>
                <w:rFonts w:ascii="Times New Roman" w:hAnsi="Times New Roman"/>
                <w:b/>
                <w:sz w:val="24"/>
                <w:szCs w:val="24"/>
              </w:rPr>
              <w:t>e</w:t>
            </w:r>
            <w:r>
              <w:rPr>
                <w:rFonts w:ascii="Times New Roman" w:hAnsi="Times New Roman"/>
                <w:b/>
                <w:spacing w:val="-1"/>
                <w:sz w:val="24"/>
                <w:szCs w:val="24"/>
              </w:rPr>
              <w:t xml:space="preserve"> </w:t>
            </w:r>
            <w:r>
              <w:rPr>
                <w:rFonts w:ascii="Times New Roman" w:hAnsi="Times New Roman"/>
                <w:b/>
                <w:spacing w:val="-2"/>
                <w:sz w:val="24"/>
                <w:szCs w:val="24"/>
              </w:rPr>
              <w:t>o</w:t>
            </w:r>
            <w:r>
              <w:rPr>
                <w:rFonts w:ascii="Times New Roman" w:hAnsi="Times New Roman"/>
                <w:b/>
                <w:sz w:val="24"/>
                <w:szCs w:val="24"/>
              </w:rPr>
              <w:t xml:space="preserve">f </w:t>
            </w:r>
            <w:r>
              <w:rPr>
                <w:rFonts w:ascii="Times New Roman" w:hAnsi="Times New Roman"/>
                <w:b/>
                <w:spacing w:val="-2"/>
                <w:sz w:val="24"/>
                <w:szCs w:val="24"/>
              </w:rPr>
              <w:t>O</w:t>
            </w:r>
            <w:r>
              <w:rPr>
                <w:rFonts w:ascii="Times New Roman" w:hAnsi="Times New Roman"/>
                <w:b/>
                <w:spacing w:val="1"/>
                <w:sz w:val="24"/>
                <w:szCs w:val="24"/>
              </w:rPr>
              <w:t>pe</w:t>
            </w:r>
            <w:r>
              <w:rPr>
                <w:rFonts w:ascii="Times New Roman" w:hAnsi="Times New Roman"/>
                <w:b/>
                <w:spacing w:val="-1"/>
                <w:sz w:val="24"/>
                <w:szCs w:val="24"/>
              </w:rPr>
              <w:t>r</w:t>
            </w:r>
            <w:r>
              <w:rPr>
                <w:rFonts w:ascii="Times New Roman" w:hAnsi="Times New Roman"/>
                <w:b/>
                <w:spacing w:val="1"/>
                <w:sz w:val="24"/>
                <w:szCs w:val="24"/>
              </w:rPr>
              <w:t>at</w:t>
            </w:r>
            <w:r>
              <w:rPr>
                <w:rFonts w:ascii="Times New Roman" w:hAnsi="Times New Roman"/>
                <w:b/>
                <w:spacing w:val="-1"/>
                <w:sz w:val="24"/>
                <w:szCs w:val="24"/>
              </w:rPr>
              <w:t>i</w:t>
            </w:r>
            <w:r>
              <w:rPr>
                <w:rFonts w:ascii="Times New Roman" w:hAnsi="Times New Roman"/>
                <w:b/>
                <w:spacing w:val="-2"/>
                <w:sz w:val="24"/>
                <w:szCs w:val="24"/>
              </w:rPr>
              <w:t>o</w:t>
            </w:r>
            <w:r>
              <w:rPr>
                <w:rFonts w:ascii="Times New Roman" w:hAnsi="Times New Roman"/>
                <w:b/>
                <w:sz w:val="24"/>
                <w:szCs w:val="24"/>
              </w:rPr>
              <w:t>n</w:t>
            </w:r>
          </w:p>
          <w:p w14:paraId="57696E1B" w14:textId="77777777" w:rsidR="00A258BF" w:rsidRDefault="00A258BF" w:rsidP="00A258BF">
            <w:pPr>
              <w:widowControl w:val="0"/>
              <w:numPr>
                <w:ilvl w:val="0"/>
                <w:numId w:val="31"/>
              </w:numPr>
              <w:tabs>
                <w:tab w:val="clear" w:pos="707"/>
                <w:tab w:val="num" w:pos="0"/>
              </w:tabs>
              <w:suppressAutoHyphens/>
              <w:autoSpaceDE w:val="0"/>
              <w:ind w:left="720" w:hanging="360"/>
              <w:jc w:val="both"/>
              <w:rPr>
                <w:rFonts w:ascii="Times New Roman" w:hAnsi="Times New Roman"/>
                <w:sz w:val="24"/>
                <w:szCs w:val="24"/>
              </w:rPr>
            </w:pPr>
            <w:r>
              <w:rPr>
                <w:rFonts w:ascii="Times New Roman" w:hAnsi="Times New Roman"/>
                <w:sz w:val="24"/>
                <w:szCs w:val="24"/>
              </w:rPr>
              <w:t>Class A</w:t>
            </w:r>
          </w:p>
          <w:p w14:paraId="02B1EADD" w14:textId="77777777" w:rsidR="00A258BF" w:rsidRDefault="00A258BF" w:rsidP="00A258BF">
            <w:pPr>
              <w:widowControl w:val="0"/>
              <w:numPr>
                <w:ilvl w:val="0"/>
                <w:numId w:val="31"/>
              </w:numPr>
              <w:tabs>
                <w:tab w:val="clear" w:pos="707"/>
                <w:tab w:val="num" w:pos="0"/>
              </w:tabs>
              <w:suppressAutoHyphens/>
              <w:autoSpaceDE w:val="0"/>
              <w:ind w:left="720" w:hanging="360"/>
              <w:jc w:val="both"/>
              <w:rPr>
                <w:rFonts w:ascii="Times New Roman" w:hAnsi="Times New Roman"/>
                <w:sz w:val="24"/>
                <w:szCs w:val="24"/>
              </w:rPr>
            </w:pPr>
            <w:r>
              <w:rPr>
                <w:rFonts w:ascii="Times New Roman" w:hAnsi="Times New Roman"/>
                <w:sz w:val="24"/>
                <w:szCs w:val="24"/>
              </w:rPr>
              <w:t>Class B</w:t>
            </w:r>
          </w:p>
          <w:p w14:paraId="7E8BC6B8" w14:textId="77777777" w:rsidR="00A258BF" w:rsidRDefault="00A258BF" w:rsidP="00A258BF">
            <w:pPr>
              <w:widowControl w:val="0"/>
              <w:numPr>
                <w:ilvl w:val="0"/>
                <w:numId w:val="31"/>
              </w:numPr>
              <w:tabs>
                <w:tab w:val="clear" w:pos="707"/>
                <w:tab w:val="num" w:pos="0"/>
              </w:tabs>
              <w:suppressAutoHyphens/>
              <w:autoSpaceDE w:val="0"/>
              <w:ind w:left="720" w:hanging="360"/>
              <w:jc w:val="both"/>
              <w:rPr>
                <w:rFonts w:ascii="Times New Roman" w:hAnsi="Times New Roman"/>
                <w:sz w:val="24"/>
                <w:szCs w:val="24"/>
              </w:rPr>
            </w:pPr>
            <w:r>
              <w:rPr>
                <w:rFonts w:ascii="Times New Roman" w:hAnsi="Times New Roman"/>
                <w:sz w:val="24"/>
                <w:szCs w:val="24"/>
              </w:rPr>
              <w:t>Class AB</w:t>
            </w:r>
          </w:p>
          <w:p w14:paraId="53538804" w14:textId="77777777" w:rsidR="00A258BF" w:rsidRDefault="00A258BF" w:rsidP="00A258BF">
            <w:pPr>
              <w:widowControl w:val="0"/>
              <w:numPr>
                <w:ilvl w:val="0"/>
                <w:numId w:val="31"/>
              </w:numPr>
              <w:tabs>
                <w:tab w:val="clear" w:pos="707"/>
                <w:tab w:val="num" w:pos="0"/>
              </w:tabs>
              <w:suppressAutoHyphens/>
              <w:autoSpaceDE w:val="0"/>
              <w:ind w:left="720" w:hanging="360"/>
              <w:jc w:val="both"/>
              <w:rPr>
                <w:rFonts w:ascii="Times New Roman" w:hAnsi="Times New Roman"/>
                <w:b/>
                <w:sz w:val="24"/>
                <w:szCs w:val="24"/>
              </w:rPr>
            </w:pPr>
            <w:r>
              <w:rPr>
                <w:rFonts w:ascii="Times New Roman" w:hAnsi="Times New Roman"/>
                <w:sz w:val="24"/>
                <w:szCs w:val="24"/>
              </w:rPr>
              <w:t>Class C</w:t>
            </w:r>
          </w:p>
          <w:p w14:paraId="4695E5EF" w14:textId="76E19187" w:rsidR="00A258BF" w:rsidRDefault="00A258BF" w:rsidP="00A258BF">
            <w:pPr>
              <w:widowControl w:val="0"/>
              <w:autoSpaceDE w:val="0"/>
              <w:jc w:val="both"/>
              <w:rPr>
                <w:rFonts w:ascii="Times New Roman" w:hAnsi="Times New Roman"/>
                <w:spacing w:val="1"/>
                <w:sz w:val="24"/>
                <w:szCs w:val="24"/>
              </w:rPr>
            </w:pPr>
            <w:r>
              <w:rPr>
                <w:rFonts w:ascii="Times New Roman" w:hAnsi="Times New Roman"/>
                <w:b/>
                <w:sz w:val="24"/>
                <w:szCs w:val="24"/>
              </w:rPr>
              <w:t>Class A</w:t>
            </w:r>
          </w:p>
          <w:p w14:paraId="7FA2CB8D" w14:textId="77777777" w:rsidR="00A258BF" w:rsidRDefault="00A258BF" w:rsidP="00A258BF">
            <w:pPr>
              <w:widowControl w:val="0"/>
              <w:autoSpaceDE w:val="0"/>
              <w:jc w:val="both"/>
              <w:rPr>
                <w:rFonts w:ascii="Times New Roman" w:hAnsi="Times New Roman"/>
                <w:b/>
                <w:bCs/>
                <w:spacing w:val="-1"/>
                <w:sz w:val="24"/>
                <w:szCs w:val="24"/>
              </w:rPr>
            </w:pP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z w:val="24"/>
                <w:szCs w:val="24"/>
              </w:rPr>
              <w:t>se</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
                <w:sz w:val="24"/>
                <w:szCs w:val="24"/>
              </w:rPr>
              <w:t xml:space="preserve"> Cl</w:t>
            </w:r>
            <w:r>
              <w:rPr>
                <w:rFonts w:ascii="Times New Roman" w:hAnsi="Times New Roman"/>
                <w:spacing w:val="1"/>
                <w:sz w:val="24"/>
                <w:szCs w:val="24"/>
              </w:rPr>
              <w:t>a</w:t>
            </w:r>
            <w:r>
              <w:rPr>
                <w:rFonts w:ascii="Times New Roman" w:hAnsi="Times New Roman"/>
                <w:sz w:val="24"/>
                <w:szCs w:val="24"/>
              </w:rPr>
              <w:t xml:space="preserve">ss A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1"/>
                <w:sz w:val="24"/>
                <w:szCs w:val="24"/>
              </w:rPr>
              <w:t>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o</w:t>
            </w:r>
            <w:r>
              <w:rPr>
                <w:rFonts w:ascii="Times New Roman" w:hAnsi="Times New Roman"/>
                <w:spacing w:val="-2"/>
                <w:sz w:val="24"/>
                <w:szCs w:val="24"/>
              </w:rPr>
              <w:t>u</w:t>
            </w:r>
            <w:r>
              <w:rPr>
                <w:rFonts w:ascii="Times New Roman" w:hAnsi="Times New Roman"/>
                <w:spacing w:val="1"/>
                <w:sz w:val="24"/>
                <w:szCs w:val="24"/>
              </w:rPr>
              <w:t>tpu</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Q</w:t>
            </w:r>
            <w:r>
              <w:rPr>
                <w:rFonts w:ascii="Times New Roman" w:hAnsi="Times New Roman"/>
                <w:spacing w:val="1"/>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l</w:t>
            </w:r>
            <w:r>
              <w:rPr>
                <w:rFonts w:ascii="Times New Roman" w:hAnsi="Times New Roman"/>
                <w:spacing w:val="1"/>
                <w:sz w:val="24"/>
                <w:szCs w:val="24"/>
              </w:rPr>
              <w:t>o</w:t>
            </w:r>
            <w:r>
              <w:rPr>
                <w:rFonts w:ascii="Times New Roman" w:hAnsi="Times New Roman"/>
                <w:spacing w:val="-2"/>
                <w:sz w:val="24"/>
                <w:szCs w:val="24"/>
              </w:rPr>
              <w:t>c</w:t>
            </w:r>
            <w:r>
              <w:rPr>
                <w:rFonts w:ascii="Times New Roman" w:hAnsi="Times New Roman"/>
                <w:spacing w:val="1"/>
                <w:sz w:val="24"/>
                <w:szCs w:val="24"/>
              </w:rPr>
              <w:t>at</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 xml:space="preserve"> </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c</w:t>
            </w:r>
            <w:r>
              <w:rPr>
                <w:rFonts w:ascii="Times New Roman" w:hAnsi="Times New Roman"/>
                <w:spacing w:val="1"/>
                <w:sz w:val="24"/>
                <w:szCs w:val="24"/>
              </w:rPr>
              <w:t>ent</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1"/>
                <w:sz w:val="24"/>
                <w:szCs w:val="24"/>
              </w:rPr>
              <w:t>ne</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1"/>
                <w:sz w:val="24"/>
                <w:szCs w:val="24"/>
              </w:rPr>
              <w:t>H</w:t>
            </w:r>
            <w:r>
              <w:rPr>
                <w:rFonts w:ascii="Times New Roman" w:hAnsi="Times New Roman"/>
                <w:spacing w:val="-2"/>
                <w:sz w:val="24"/>
                <w:szCs w:val="24"/>
              </w:rPr>
              <w:t>e</w:t>
            </w:r>
            <w:r>
              <w:rPr>
                <w:rFonts w:ascii="Times New Roman" w:hAnsi="Times New Roman"/>
                <w:spacing w:val="1"/>
                <w:sz w:val="24"/>
                <w:szCs w:val="24"/>
              </w:rPr>
              <w:t>n</w:t>
            </w:r>
            <w:r>
              <w:rPr>
                <w:rFonts w:ascii="Times New Roman" w:hAnsi="Times New Roman"/>
                <w:sz w:val="24"/>
                <w:szCs w:val="24"/>
              </w:rPr>
              <w:t>c</w:t>
            </w:r>
            <w:r>
              <w:rPr>
                <w:rFonts w:ascii="Times New Roman" w:hAnsi="Times New Roman"/>
                <w:spacing w:val="1"/>
                <w:sz w:val="24"/>
                <w:szCs w:val="24"/>
              </w:rPr>
              <w:t>e</w:t>
            </w:r>
            <w:r>
              <w:rPr>
                <w:rFonts w:ascii="Times New Roman" w:hAnsi="Times New Roman"/>
                <w:sz w:val="24"/>
                <w:szCs w:val="24"/>
              </w:rPr>
              <w:t>, c</w:t>
            </w:r>
            <w:r>
              <w:rPr>
                <w:rFonts w:ascii="Times New Roman" w:hAnsi="Times New Roman"/>
                <w:spacing w:val="1"/>
                <w:sz w:val="24"/>
                <w:szCs w:val="24"/>
              </w:rPr>
              <w:t>o</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to</w:t>
            </w:r>
            <w:r>
              <w:rPr>
                <w:rFonts w:ascii="Times New Roman" w:hAnsi="Times New Roman"/>
                <w:sz w:val="24"/>
                <w:szCs w:val="24"/>
              </w:rPr>
              <w:t>r c</w:t>
            </w:r>
            <w:r>
              <w:rPr>
                <w:rFonts w:ascii="Times New Roman" w:hAnsi="Times New Roman"/>
                <w:spacing w:val="1"/>
                <w:sz w:val="24"/>
                <w:szCs w:val="24"/>
              </w:rPr>
              <w:t>u</w:t>
            </w:r>
            <w:r>
              <w:rPr>
                <w:rFonts w:ascii="Times New Roman" w:hAnsi="Times New Roman"/>
                <w:spacing w:val="-1"/>
                <w:sz w:val="24"/>
                <w:szCs w:val="24"/>
              </w:rPr>
              <w:t>rr</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f</w:t>
            </w:r>
            <w:r>
              <w:rPr>
                <w:rFonts w:ascii="Times New Roman" w:hAnsi="Times New Roman"/>
                <w:spacing w:val="-1"/>
                <w:sz w:val="24"/>
                <w:szCs w:val="24"/>
              </w:rPr>
              <w:t>l</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z w:val="24"/>
                <w:szCs w:val="24"/>
              </w:rPr>
              <w:t>s</w:t>
            </w:r>
            <w:r>
              <w:rPr>
                <w:rFonts w:ascii="Times New Roman" w:hAnsi="Times New Roman"/>
                <w:spacing w:val="1"/>
                <w:sz w:val="24"/>
                <w:szCs w:val="24"/>
              </w:rPr>
              <w:t xml:space="preserve"> fo</w:t>
            </w:r>
            <w:r>
              <w:rPr>
                <w:rFonts w:ascii="Times New Roman" w:hAnsi="Times New Roman"/>
                <w:sz w:val="24"/>
                <w:szCs w:val="24"/>
              </w:rPr>
              <w:t>r c</w:t>
            </w:r>
            <w:r>
              <w:rPr>
                <w:rFonts w:ascii="Times New Roman" w:hAnsi="Times New Roman"/>
                <w:spacing w:val="1"/>
                <w:sz w:val="24"/>
                <w:szCs w:val="24"/>
              </w:rPr>
              <w:t>o</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1"/>
                <w:sz w:val="24"/>
                <w:szCs w:val="24"/>
              </w:rPr>
              <w:t>et</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2"/>
                <w:sz w:val="24"/>
                <w:szCs w:val="24"/>
              </w:rPr>
              <w:t>y</w:t>
            </w:r>
            <w:r>
              <w:rPr>
                <w:rFonts w:ascii="Times New Roman" w:hAnsi="Times New Roman"/>
                <w:sz w:val="24"/>
                <w:szCs w:val="24"/>
              </w:rPr>
              <w:t>c</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2"/>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pacing w:val="1"/>
                <w:sz w:val="24"/>
                <w:szCs w:val="24"/>
              </w:rPr>
              <w:t>pat</w:t>
            </w:r>
            <w:r>
              <w:rPr>
                <w:rFonts w:ascii="Times New Roman" w:hAnsi="Times New Roman"/>
                <w:spacing w:val="-1"/>
                <w:sz w:val="24"/>
                <w:szCs w:val="24"/>
              </w:rPr>
              <w:t>i</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h</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c</w:t>
            </w:r>
            <w:r>
              <w:rPr>
                <w:rFonts w:ascii="Times New Roman" w:hAnsi="Times New Roman"/>
                <w:spacing w:val="-1"/>
                <w:sz w:val="24"/>
                <w:szCs w:val="24"/>
              </w:rPr>
              <w:t>r</w:t>
            </w:r>
            <w:r>
              <w:rPr>
                <w:rFonts w:ascii="Times New Roman" w:hAnsi="Times New Roman"/>
                <w:spacing w:val="1"/>
                <w:sz w:val="24"/>
                <w:szCs w:val="24"/>
              </w:rPr>
              <w:t>o</w:t>
            </w:r>
            <w:r>
              <w:rPr>
                <w:rFonts w:ascii="Times New Roman" w:hAnsi="Times New Roman"/>
                <w:sz w:val="24"/>
                <w:szCs w:val="24"/>
              </w:rPr>
              <w:t xml:space="preserve">ss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1"/>
                <w:sz w:val="24"/>
                <w:szCs w:val="24"/>
              </w:rPr>
              <w:t>an</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pacing w:val="-1"/>
                <w:sz w:val="24"/>
                <w:szCs w:val="24"/>
              </w:rPr>
              <w:t>r</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2"/>
                <w:sz w:val="24"/>
                <w:szCs w:val="24"/>
              </w:rPr>
              <w:t>I</w:t>
            </w:r>
            <w:r>
              <w:rPr>
                <w:rFonts w:ascii="Times New Roman" w:hAnsi="Times New Roman"/>
                <w:spacing w:val="1"/>
                <w:sz w:val="24"/>
                <w:szCs w:val="24"/>
              </w:rPr>
              <w:t>t</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1"/>
                <w:sz w:val="24"/>
                <w:szCs w:val="24"/>
              </w:rPr>
              <w:t>ad</w:t>
            </w:r>
            <w:r>
              <w:rPr>
                <w:rFonts w:ascii="Times New Roman" w:hAnsi="Times New Roman"/>
                <w:spacing w:val="-2"/>
                <w:sz w:val="24"/>
                <w:szCs w:val="24"/>
              </w:rPr>
              <w:t>v</w:t>
            </w:r>
            <w:r>
              <w:rPr>
                <w:rFonts w:ascii="Times New Roman" w:hAnsi="Times New Roman"/>
                <w:spacing w:val="1"/>
                <w:sz w:val="24"/>
                <w:szCs w:val="24"/>
              </w:rPr>
              <w:t>anta</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1"/>
                <w:sz w:val="24"/>
                <w:szCs w:val="24"/>
              </w:rPr>
              <w:t>th</w:t>
            </w:r>
            <w:r>
              <w:rPr>
                <w:rFonts w:ascii="Times New Roman" w:hAnsi="Times New Roman"/>
                <w:spacing w:val="-2"/>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a</w:t>
            </w:r>
            <w:r>
              <w:rPr>
                <w:rFonts w:ascii="Times New Roman" w:hAnsi="Times New Roman"/>
                <w:spacing w:val="-2"/>
                <w:sz w:val="24"/>
                <w:szCs w:val="24"/>
              </w:rPr>
              <w:t>v</w:t>
            </w:r>
            <w:r>
              <w:rPr>
                <w:rFonts w:ascii="Times New Roman" w:hAnsi="Times New Roman"/>
                <w:spacing w:val="1"/>
                <w:sz w:val="24"/>
                <w:szCs w:val="24"/>
              </w:rPr>
              <w:t>o</w:t>
            </w:r>
            <w:r>
              <w:rPr>
                <w:rFonts w:ascii="Times New Roman" w:hAnsi="Times New Roman"/>
                <w:spacing w:val="-1"/>
                <w:sz w:val="24"/>
                <w:szCs w:val="24"/>
              </w:rPr>
              <w:t>i</w:t>
            </w:r>
            <w:r>
              <w:rPr>
                <w:rFonts w:ascii="Times New Roman" w:hAnsi="Times New Roman"/>
                <w:spacing w:val="1"/>
                <w:sz w:val="24"/>
                <w:szCs w:val="24"/>
              </w:rPr>
              <w:t>d</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1"/>
                <w:sz w:val="24"/>
                <w:szCs w:val="24"/>
              </w:rPr>
              <w:t>D</w:t>
            </w:r>
            <w:r>
              <w:rPr>
                <w:rFonts w:ascii="Times New Roman" w:hAnsi="Times New Roman"/>
                <w:sz w:val="24"/>
                <w:szCs w:val="24"/>
              </w:rPr>
              <w:t>C c</w:t>
            </w:r>
            <w:r>
              <w:rPr>
                <w:rFonts w:ascii="Times New Roman" w:hAnsi="Times New Roman"/>
                <w:spacing w:val="1"/>
                <w:sz w:val="24"/>
                <w:szCs w:val="24"/>
              </w:rPr>
              <w:t>u</w:t>
            </w:r>
            <w:r>
              <w:rPr>
                <w:rFonts w:ascii="Times New Roman" w:hAnsi="Times New Roman"/>
                <w:spacing w:val="-1"/>
                <w:sz w:val="24"/>
                <w:szCs w:val="24"/>
              </w:rPr>
              <w:t>rr</w:t>
            </w:r>
            <w:r>
              <w:rPr>
                <w:rFonts w:ascii="Times New Roman" w:hAnsi="Times New Roman"/>
                <w:spacing w:val="1"/>
                <w:sz w:val="24"/>
                <w:szCs w:val="24"/>
              </w:rPr>
              <w:t>en</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2"/>
                <w:sz w:val="24"/>
                <w:szCs w:val="24"/>
              </w:rPr>
              <w:t>o</w:t>
            </w:r>
            <w:r>
              <w:rPr>
                <w:rFonts w:ascii="Times New Roman" w:hAnsi="Times New Roman"/>
                <w:spacing w:val="2"/>
                <w:sz w:val="24"/>
                <w:szCs w:val="24"/>
              </w:rPr>
              <w:t>m</w:t>
            </w:r>
            <w:r>
              <w:rPr>
                <w:rFonts w:ascii="Times New Roman" w:hAnsi="Times New Roman"/>
                <w:spacing w:val="-2"/>
                <w:sz w:val="24"/>
                <w:szCs w:val="24"/>
              </w:rPr>
              <w:t>p</w:t>
            </w:r>
            <w:r>
              <w:rPr>
                <w:rFonts w:ascii="Times New Roman" w:hAnsi="Times New Roman"/>
                <w:spacing w:val="1"/>
                <w:sz w:val="24"/>
                <w:szCs w:val="24"/>
              </w:rPr>
              <w:t>on</w:t>
            </w:r>
            <w:r>
              <w:rPr>
                <w:rFonts w:ascii="Times New Roman" w:hAnsi="Times New Roman"/>
                <w:spacing w:val="-2"/>
                <w:sz w:val="24"/>
                <w:szCs w:val="24"/>
              </w:rPr>
              <w:t>e</w:t>
            </w:r>
            <w:r>
              <w:rPr>
                <w:rFonts w:ascii="Times New Roman" w:hAnsi="Times New Roman"/>
                <w:spacing w:val="1"/>
                <w:sz w:val="24"/>
                <w:szCs w:val="24"/>
              </w:rPr>
              <w:t>n</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f</w:t>
            </w:r>
            <w:r>
              <w:rPr>
                <w:rFonts w:ascii="Times New Roman" w:hAnsi="Times New Roman"/>
                <w:spacing w:val="-3"/>
                <w:sz w:val="24"/>
                <w:szCs w:val="24"/>
              </w:rPr>
              <w:t>l</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 xml:space="preserve">g </w:t>
            </w:r>
            <w:r>
              <w:rPr>
                <w:rFonts w:ascii="Times New Roman" w:hAnsi="Times New Roman"/>
                <w:spacing w:val="1"/>
                <w:sz w:val="24"/>
                <w:szCs w:val="24"/>
              </w:rPr>
              <w:t>th</w:t>
            </w:r>
            <w:r>
              <w:rPr>
                <w:rFonts w:ascii="Times New Roman" w:hAnsi="Times New Roman"/>
                <w:spacing w:val="-1"/>
                <w:sz w:val="24"/>
                <w:szCs w:val="24"/>
              </w:rPr>
              <w:t>r</w:t>
            </w:r>
            <w:r>
              <w:rPr>
                <w:rFonts w:ascii="Times New Roman" w:hAnsi="Times New Roman"/>
                <w:spacing w:val="1"/>
                <w:sz w:val="24"/>
                <w:szCs w:val="24"/>
              </w:rPr>
              <w:t>ou</w:t>
            </w:r>
            <w:r>
              <w:rPr>
                <w:rFonts w:ascii="Times New Roman" w:hAnsi="Times New Roman"/>
                <w:spacing w:val="-2"/>
                <w:sz w:val="24"/>
                <w:szCs w:val="24"/>
              </w:rPr>
              <w:t>g</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z w:val="24"/>
                <w:szCs w:val="24"/>
              </w:rPr>
              <w:t>R</w:t>
            </w:r>
            <w:r>
              <w:rPr>
                <w:rFonts w:ascii="Times New Roman" w:hAnsi="Times New Roman"/>
                <w:spacing w:val="-1"/>
                <w:sz w:val="24"/>
                <w:szCs w:val="24"/>
              </w:rPr>
              <w:t>L</w:t>
            </w:r>
            <w:r>
              <w:rPr>
                <w:rFonts w:ascii="Times New Roman" w:hAnsi="Times New Roman"/>
                <w:sz w:val="24"/>
                <w:szCs w:val="24"/>
              </w:rPr>
              <w:t>,</w:t>
            </w:r>
            <w:r>
              <w:rPr>
                <w:rFonts w:ascii="Times New Roman" w:hAnsi="Times New Roman"/>
                <w:spacing w:val="-10"/>
                <w:sz w:val="24"/>
                <w:szCs w:val="24"/>
              </w:rPr>
              <w:t xml:space="preserve"> </w:t>
            </w:r>
            <w:r>
              <w:rPr>
                <w:rFonts w:ascii="Times New Roman" w:hAnsi="Times New Roman"/>
                <w:spacing w:val="-3"/>
                <w:sz w:val="24"/>
                <w:szCs w:val="24"/>
              </w:rPr>
              <w:t>w</w:t>
            </w:r>
            <w:r>
              <w:rPr>
                <w:rFonts w:ascii="Times New Roman" w:hAnsi="Times New Roman"/>
                <w:spacing w:val="1"/>
                <w:sz w:val="24"/>
                <w:szCs w:val="24"/>
              </w:rPr>
              <w:t>h</w:t>
            </w:r>
            <w:r>
              <w:rPr>
                <w:rFonts w:ascii="Times New Roman" w:hAnsi="Times New Roman"/>
                <w:spacing w:val="-1"/>
                <w:sz w:val="24"/>
                <w:szCs w:val="24"/>
              </w:rPr>
              <w:t>i</w:t>
            </w:r>
            <w:r>
              <w:rPr>
                <w:rFonts w:ascii="Times New Roman" w:hAnsi="Times New Roman"/>
                <w:sz w:val="24"/>
                <w:szCs w:val="24"/>
              </w:rPr>
              <w:t>ch</w:t>
            </w:r>
            <w:r>
              <w:rPr>
                <w:rFonts w:ascii="Times New Roman" w:hAnsi="Times New Roman"/>
                <w:spacing w:val="-1"/>
                <w:sz w:val="24"/>
                <w:szCs w:val="24"/>
              </w:rPr>
              <w:t xml:space="preserve"> r</w:t>
            </w:r>
            <w:r>
              <w:rPr>
                <w:rFonts w:ascii="Times New Roman" w:hAnsi="Times New Roman"/>
                <w:spacing w:val="1"/>
                <w:sz w:val="24"/>
                <w:szCs w:val="24"/>
              </w:rPr>
              <w:t>edu</w:t>
            </w:r>
            <w:r>
              <w:rPr>
                <w:rFonts w:ascii="Times New Roman" w:hAnsi="Times New Roman"/>
                <w:sz w:val="24"/>
                <w:szCs w:val="24"/>
              </w:rPr>
              <w:t>c</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d</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3"/>
                <w:sz w:val="24"/>
                <w:szCs w:val="24"/>
              </w:rPr>
              <w:t>w</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3"/>
                <w:sz w:val="24"/>
                <w:szCs w:val="24"/>
              </w:rPr>
              <w:t>f</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z w:val="24"/>
                <w:szCs w:val="24"/>
              </w:rPr>
              <w:t>m</w:t>
            </w:r>
            <w:r>
              <w:rPr>
                <w:rFonts w:ascii="Times New Roman" w:hAnsi="Times New Roman"/>
                <w:spacing w:val="2"/>
                <w:sz w:val="24"/>
                <w:szCs w:val="24"/>
              </w:rPr>
              <w:t xml:space="preserve"> </w:t>
            </w:r>
            <w:r>
              <w:rPr>
                <w:rFonts w:ascii="Times New Roman" w:hAnsi="Times New Roman"/>
                <w:spacing w:val="-2"/>
                <w:sz w:val="24"/>
                <w:szCs w:val="24"/>
              </w:rPr>
              <w:t>s</w:t>
            </w:r>
            <w:r>
              <w:rPr>
                <w:rFonts w:ascii="Times New Roman" w:hAnsi="Times New Roman"/>
                <w:spacing w:val="1"/>
                <w:sz w:val="24"/>
                <w:szCs w:val="24"/>
              </w:rPr>
              <w:t>upp</w:t>
            </w:r>
            <w:r>
              <w:rPr>
                <w:rFonts w:ascii="Times New Roman" w:hAnsi="Times New Roman"/>
                <w:spacing w:val="-1"/>
                <w:sz w:val="24"/>
                <w:szCs w:val="24"/>
              </w:rPr>
              <w:t>l</w:t>
            </w:r>
            <w:r>
              <w:rPr>
                <w:rFonts w:ascii="Times New Roman" w:hAnsi="Times New Roman"/>
                <w:spacing w:val="-2"/>
                <w:sz w:val="24"/>
                <w:szCs w:val="24"/>
              </w:rPr>
              <w:t>y</w:t>
            </w:r>
            <w:r>
              <w:rPr>
                <w:rFonts w:ascii="Times New Roman" w:hAnsi="Times New Roman"/>
                <w:sz w:val="24"/>
                <w:szCs w:val="24"/>
              </w:rPr>
              <w:t>,</w:t>
            </w:r>
            <w:r>
              <w:rPr>
                <w:rFonts w:ascii="Times New Roman" w:hAnsi="Times New Roman"/>
                <w:spacing w:val="1"/>
                <w:sz w:val="24"/>
                <w:szCs w:val="24"/>
              </w:rPr>
              <w:t xml:space="preserve"> 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r</w:t>
            </w:r>
            <w:r>
              <w:rPr>
                <w:rFonts w:ascii="Times New Roman" w:hAnsi="Times New Roman"/>
                <w:spacing w:val="1"/>
                <w:sz w:val="24"/>
                <w:szCs w:val="24"/>
              </w:rPr>
              <w:t>o</w:t>
            </w:r>
            <w:r>
              <w:rPr>
                <w:rFonts w:ascii="Times New Roman" w:hAnsi="Times New Roman"/>
                <w:spacing w:val="-2"/>
                <w:sz w:val="24"/>
                <w:szCs w:val="24"/>
              </w:rPr>
              <w:t>v</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 xml:space="preserve">g </w:t>
            </w:r>
            <w:r>
              <w:rPr>
                <w:rFonts w:ascii="Times New Roman" w:hAnsi="Times New Roman"/>
                <w:spacing w:val="-2"/>
                <w:sz w:val="24"/>
                <w:szCs w:val="24"/>
              </w:rPr>
              <w:t>e</w:t>
            </w:r>
            <w:r>
              <w:rPr>
                <w:rFonts w:ascii="Times New Roman" w:hAnsi="Times New Roman"/>
                <w:spacing w:val="1"/>
                <w:sz w:val="24"/>
                <w:szCs w:val="24"/>
              </w:rPr>
              <w:t>f</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z w:val="24"/>
                <w:szCs w:val="24"/>
              </w:rPr>
              <w:t>c</w:t>
            </w:r>
            <w:r>
              <w:rPr>
                <w:rFonts w:ascii="Times New Roman" w:hAnsi="Times New Roman"/>
                <w:spacing w:val="-1"/>
                <w:sz w:val="24"/>
                <w:szCs w:val="24"/>
              </w:rPr>
              <w:t>i</w:t>
            </w:r>
            <w:r>
              <w:rPr>
                <w:rFonts w:ascii="Times New Roman" w:hAnsi="Times New Roman"/>
                <w:spacing w:val="1"/>
                <w:sz w:val="24"/>
                <w:szCs w:val="24"/>
              </w:rPr>
              <w:t>en</w:t>
            </w:r>
            <w:r>
              <w:rPr>
                <w:rFonts w:ascii="Times New Roman" w:hAnsi="Times New Roman"/>
                <w:sz w:val="24"/>
                <w:szCs w:val="24"/>
              </w:rPr>
              <w:t>cy</w:t>
            </w:r>
            <w:r>
              <w:rPr>
                <w:rFonts w:ascii="Times New Roman" w:hAnsi="Times New Roman"/>
                <w:spacing w:val="-2"/>
                <w:sz w:val="24"/>
                <w:szCs w:val="24"/>
              </w:rPr>
              <w:t xml:space="preserve"> o</w:t>
            </w:r>
            <w:r>
              <w:rPr>
                <w:rFonts w:ascii="Times New Roman" w:hAnsi="Times New Roman"/>
                <w:sz w:val="24"/>
                <w:szCs w:val="24"/>
              </w:rPr>
              <w:t>f</w:t>
            </w:r>
            <w:r>
              <w:rPr>
                <w:rFonts w:ascii="Times New Roman" w:hAnsi="Times New Roman"/>
                <w:spacing w:val="1"/>
                <w:sz w:val="24"/>
                <w:szCs w:val="24"/>
              </w:rPr>
              <w:t xml:space="preserve"> 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li</w:t>
            </w:r>
            <w:r>
              <w:rPr>
                <w:rFonts w:ascii="Times New Roman" w:hAnsi="Times New Roman"/>
                <w:spacing w:val="3"/>
                <w:sz w:val="24"/>
                <w:szCs w:val="24"/>
              </w:rPr>
              <w:t>f</w:t>
            </w:r>
            <w:r>
              <w:rPr>
                <w:rFonts w:ascii="Times New Roman" w:hAnsi="Times New Roman"/>
                <w:spacing w:val="-3"/>
                <w:sz w:val="24"/>
                <w:szCs w:val="24"/>
              </w:rPr>
              <w:t>i</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t</w:t>
            </w:r>
            <w:r>
              <w:rPr>
                <w:rFonts w:ascii="Times New Roman" w:hAnsi="Times New Roman"/>
                <w:spacing w:val="-1"/>
                <w:sz w:val="24"/>
                <w:szCs w:val="24"/>
              </w:rPr>
              <w:t>r</w:t>
            </w:r>
            <w:r>
              <w:rPr>
                <w:rFonts w:ascii="Times New Roman" w:hAnsi="Times New Roman"/>
                <w:spacing w:val="1"/>
                <w:sz w:val="24"/>
                <w:szCs w:val="24"/>
              </w:rPr>
              <w:t>an</w:t>
            </w:r>
            <w:r>
              <w:rPr>
                <w:rFonts w:ascii="Times New Roman" w:hAnsi="Times New Roman"/>
                <w:spacing w:val="-2"/>
                <w:sz w:val="24"/>
                <w:szCs w:val="24"/>
              </w:rPr>
              <w:t>s</w:t>
            </w:r>
            <w:r>
              <w:rPr>
                <w:rFonts w:ascii="Times New Roman" w:hAnsi="Times New Roman"/>
                <w:spacing w:val="3"/>
                <w:sz w:val="24"/>
                <w:szCs w:val="24"/>
              </w:rPr>
              <w:t>f</w:t>
            </w:r>
            <w:r>
              <w:rPr>
                <w:rFonts w:ascii="Times New Roman" w:hAnsi="Times New Roman"/>
                <w:spacing w:val="1"/>
                <w:sz w:val="24"/>
                <w:szCs w:val="24"/>
              </w:rPr>
              <w:t>o</w:t>
            </w:r>
            <w:r>
              <w:rPr>
                <w:rFonts w:ascii="Times New Roman" w:hAnsi="Times New Roman"/>
                <w:spacing w:val="-3"/>
                <w:sz w:val="24"/>
                <w:szCs w:val="24"/>
              </w:rPr>
              <w:t>r</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2"/>
                <w:sz w:val="24"/>
                <w:szCs w:val="24"/>
              </w:rPr>
              <w:t>c</w:t>
            </w:r>
            <w:r>
              <w:rPr>
                <w:rFonts w:ascii="Times New Roman" w:hAnsi="Times New Roman"/>
                <w:spacing w:val="1"/>
                <w:sz w:val="24"/>
                <w:szCs w:val="24"/>
              </w:rPr>
              <w:t>oup</w:t>
            </w:r>
            <w:r>
              <w:rPr>
                <w:rFonts w:ascii="Times New Roman" w:hAnsi="Times New Roman"/>
                <w:spacing w:val="-1"/>
                <w:sz w:val="24"/>
                <w:szCs w:val="24"/>
              </w:rPr>
              <w:t>l</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 xml:space="preserve"> Cl</w:t>
            </w:r>
            <w:r>
              <w:rPr>
                <w:rFonts w:ascii="Times New Roman" w:hAnsi="Times New Roman"/>
                <w:spacing w:val="1"/>
                <w:sz w:val="24"/>
                <w:szCs w:val="24"/>
              </w:rPr>
              <w:t>a</w:t>
            </w:r>
            <w:r>
              <w:rPr>
                <w:rFonts w:ascii="Times New Roman" w:hAnsi="Times New Roman"/>
                <w:sz w:val="24"/>
                <w:szCs w:val="24"/>
              </w:rPr>
              <w:t>ss A</w:t>
            </w:r>
            <w:r>
              <w:rPr>
                <w:rFonts w:ascii="Times New Roman" w:hAnsi="Times New Roman"/>
                <w:spacing w:val="2"/>
                <w:sz w:val="24"/>
                <w:szCs w:val="24"/>
              </w:rPr>
              <w:t xml:space="preserve"> </w:t>
            </w:r>
            <w:r>
              <w:rPr>
                <w:rFonts w:ascii="Times New Roman" w:hAnsi="Times New Roman"/>
                <w:spacing w:val="1"/>
                <w:sz w:val="24"/>
                <w:szCs w:val="24"/>
              </w:rPr>
              <w:t>po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2"/>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2"/>
                <w:sz w:val="24"/>
                <w:szCs w:val="24"/>
              </w:rPr>
              <w:t>e</w:t>
            </w:r>
            <w:r>
              <w:rPr>
                <w:rFonts w:ascii="Times New Roman" w:hAnsi="Times New Roman"/>
                <w:sz w:val="24"/>
                <w:szCs w:val="24"/>
              </w:rPr>
              <w:t xml:space="preserve">r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50</w:t>
            </w:r>
            <w:r>
              <w:rPr>
                <w:rFonts w:ascii="Times New Roman" w:hAnsi="Times New Roman"/>
                <w:sz w:val="24"/>
                <w:szCs w:val="24"/>
              </w:rPr>
              <w:t>%.</w:t>
            </w:r>
          </w:p>
          <w:p w14:paraId="2367D63D" w14:textId="77777777" w:rsidR="00A258BF" w:rsidRDefault="00A258BF" w:rsidP="00A258BF">
            <w:pPr>
              <w:widowControl w:val="0"/>
              <w:autoSpaceDE w:val="0"/>
              <w:jc w:val="both"/>
              <w:rPr>
                <w:rFonts w:ascii="Times New Roman" w:hAnsi="Times New Roman"/>
                <w:spacing w:val="1"/>
                <w:sz w:val="24"/>
                <w:szCs w:val="24"/>
              </w:rPr>
            </w:pPr>
            <w:r>
              <w:rPr>
                <w:rFonts w:ascii="Times New Roman" w:hAnsi="Times New Roman"/>
                <w:b/>
                <w:bCs/>
                <w:spacing w:val="-1"/>
                <w:sz w:val="24"/>
                <w:szCs w:val="24"/>
              </w:rPr>
              <w:t>C</w:t>
            </w:r>
            <w:r>
              <w:rPr>
                <w:rFonts w:ascii="Times New Roman" w:hAnsi="Times New Roman"/>
                <w:b/>
                <w:bCs/>
                <w:spacing w:val="5"/>
                <w:sz w:val="24"/>
                <w:szCs w:val="24"/>
              </w:rPr>
              <w:t xml:space="preserve">lass </w:t>
            </w:r>
            <w:r>
              <w:rPr>
                <w:rFonts w:ascii="Times New Roman" w:hAnsi="Times New Roman"/>
                <w:b/>
                <w:bCs/>
                <w:spacing w:val="-65"/>
                <w:sz w:val="24"/>
                <w:szCs w:val="24"/>
              </w:rPr>
              <w:t xml:space="preserve">B                    </w:t>
            </w:r>
          </w:p>
          <w:p w14:paraId="619298EE" w14:textId="77777777" w:rsidR="00A258BF" w:rsidRDefault="00A258BF" w:rsidP="00A258BF">
            <w:pPr>
              <w:widowControl w:val="0"/>
              <w:autoSpaceDE w:val="0"/>
              <w:jc w:val="both"/>
              <w:rPr>
                <w:rFonts w:ascii="Times New Roman" w:hAnsi="Times New Roman"/>
                <w:b/>
                <w:iCs/>
                <w:sz w:val="24"/>
                <w:szCs w:val="24"/>
              </w:rPr>
            </w:pP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th</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1"/>
                <w:sz w:val="24"/>
                <w:szCs w:val="24"/>
              </w:rPr>
              <w:t>an</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s</w:t>
            </w:r>
            <w:r>
              <w:rPr>
                <w:rFonts w:ascii="Times New Roman" w:hAnsi="Times New Roman"/>
                <w:spacing w:val="1"/>
                <w:sz w:val="24"/>
                <w:szCs w:val="24"/>
              </w:rPr>
              <w:t>to</w:t>
            </w:r>
            <w:r>
              <w:rPr>
                <w:rFonts w:ascii="Times New Roman" w:hAnsi="Times New Roman"/>
                <w:sz w:val="24"/>
                <w:szCs w:val="24"/>
              </w:rPr>
              <w:t xml:space="preserve">r </w:t>
            </w:r>
            <w:r>
              <w:rPr>
                <w:rFonts w:ascii="Times New Roman" w:hAnsi="Times New Roman"/>
                <w:spacing w:val="1"/>
                <w:sz w:val="24"/>
                <w:szCs w:val="24"/>
              </w:rPr>
              <w:t>b</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1"/>
                <w:sz w:val="24"/>
                <w:szCs w:val="24"/>
              </w:rPr>
              <w:t>an</w:t>
            </w:r>
            <w:r>
              <w:rPr>
                <w:rFonts w:ascii="Times New Roman" w:hAnsi="Times New Roman"/>
                <w:sz w:val="24"/>
                <w:szCs w:val="24"/>
              </w:rPr>
              <w:t>d</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z w:val="24"/>
                <w:szCs w:val="24"/>
              </w:rPr>
              <w:t xml:space="preserve">l </w:t>
            </w:r>
            <w:r>
              <w:rPr>
                <w:rFonts w:ascii="Times New Roman" w:hAnsi="Times New Roman"/>
                <w:spacing w:val="-2"/>
                <w:sz w:val="24"/>
                <w:szCs w:val="24"/>
              </w:rPr>
              <w:t>a</w:t>
            </w:r>
            <w:r>
              <w:rPr>
                <w:rFonts w:ascii="Times New Roman" w:hAnsi="Times New Roman"/>
                <w:spacing w:val="-1"/>
                <w:sz w:val="24"/>
                <w:szCs w:val="24"/>
              </w:rPr>
              <w:t>m</w:t>
            </w:r>
            <w:r>
              <w:rPr>
                <w:rFonts w:ascii="Times New Roman" w:hAnsi="Times New Roman"/>
                <w:spacing w:val="1"/>
                <w:sz w:val="24"/>
                <w:szCs w:val="24"/>
              </w:rPr>
              <w:t>p</w:t>
            </w:r>
            <w:r>
              <w:rPr>
                <w:rFonts w:ascii="Times New Roman" w:hAnsi="Times New Roman"/>
                <w:spacing w:val="-1"/>
                <w:sz w:val="24"/>
                <w:szCs w:val="24"/>
              </w:rPr>
              <w:t>li</w:t>
            </w:r>
            <w:r>
              <w:rPr>
                <w:rFonts w:ascii="Times New Roman" w:hAnsi="Times New Roman"/>
                <w:spacing w:val="1"/>
                <w:sz w:val="24"/>
                <w:szCs w:val="24"/>
              </w:rPr>
              <w:t>tud</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s</w:t>
            </w:r>
            <w:r>
              <w:rPr>
                <w:rFonts w:ascii="Times New Roman" w:hAnsi="Times New Roman"/>
                <w:spacing w:val="1"/>
                <w:sz w:val="24"/>
                <w:szCs w:val="24"/>
              </w:rPr>
              <w:t>u</w:t>
            </w:r>
            <w:r>
              <w:rPr>
                <w:rFonts w:ascii="Times New Roman" w:hAnsi="Times New Roman"/>
                <w:sz w:val="24"/>
                <w:szCs w:val="24"/>
              </w:rPr>
              <w:t>ch</w:t>
            </w:r>
            <w:r>
              <w:rPr>
                <w:rFonts w:ascii="Times New Roman" w:hAnsi="Times New Roman"/>
                <w:spacing w:val="2"/>
                <w:sz w:val="24"/>
                <w:szCs w:val="24"/>
              </w:rPr>
              <w:t xml:space="preserve"> </w:t>
            </w:r>
            <w:r>
              <w:rPr>
                <w:rFonts w:ascii="Times New Roman" w:hAnsi="Times New Roman"/>
                <w:spacing w:val="-2"/>
                <w:sz w:val="24"/>
                <w:szCs w:val="24"/>
              </w:rPr>
              <w:t>t</w:t>
            </w:r>
            <w:r>
              <w:rPr>
                <w:rFonts w:ascii="Times New Roman" w:hAnsi="Times New Roman"/>
                <w:spacing w:val="1"/>
                <w:sz w:val="24"/>
                <w:szCs w:val="24"/>
              </w:rPr>
              <w:t>ha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o</w:t>
            </w:r>
            <w:r>
              <w:rPr>
                <w:rFonts w:ascii="Times New Roman" w:hAnsi="Times New Roman"/>
                <w:spacing w:val="1"/>
                <w:sz w:val="24"/>
                <w:szCs w:val="24"/>
              </w:rPr>
              <w:t>utp</w:t>
            </w:r>
            <w:r>
              <w:rPr>
                <w:rFonts w:ascii="Times New Roman" w:hAnsi="Times New Roman"/>
                <w:spacing w:val="-2"/>
                <w:sz w:val="24"/>
                <w:szCs w:val="24"/>
              </w:rPr>
              <w:t>u</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1"/>
                <w:sz w:val="24"/>
                <w:szCs w:val="24"/>
              </w:rPr>
              <w:t>u</w:t>
            </w:r>
            <w:r>
              <w:rPr>
                <w:rFonts w:ascii="Times New Roman" w:hAnsi="Times New Roman"/>
                <w:spacing w:val="-1"/>
                <w:sz w:val="24"/>
                <w:szCs w:val="24"/>
              </w:rPr>
              <w:t>rr</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 xml:space="preserve">t </w:t>
            </w:r>
            <w:r>
              <w:rPr>
                <w:rFonts w:ascii="Times New Roman" w:hAnsi="Times New Roman"/>
                <w:spacing w:val="3"/>
                <w:sz w:val="24"/>
                <w:szCs w:val="24"/>
              </w:rPr>
              <w:t>f</w:t>
            </w:r>
            <w:r>
              <w:rPr>
                <w:rFonts w:ascii="Times New Roman" w:hAnsi="Times New Roman"/>
                <w:spacing w:val="-1"/>
                <w:sz w:val="24"/>
                <w:szCs w:val="24"/>
              </w:rPr>
              <w:t>l</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z w:val="24"/>
                <w:szCs w:val="24"/>
              </w:rPr>
              <w:t>s</w:t>
            </w:r>
            <w:r>
              <w:rPr>
                <w:rFonts w:ascii="Times New Roman" w:hAnsi="Times New Roman"/>
                <w:spacing w:val="1"/>
                <w:sz w:val="24"/>
                <w:szCs w:val="24"/>
              </w:rPr>
              <w:t xml:space="preserve"> on</w:t>
            </w:r>
            <w:r>
              <w:rPr>
                <w:rFonts w:ascii="Times New Roman" w:hAnsi="Times New Roman"/>
                <w:spacing w:val="-1"/>
                <w:sz w:val="24"/>
                <w:szCs w:val="24"/>
              </w:rPr>
              <w:t>l</w:t>
            </w:r>
            <w:r>
              <w:rPr>
                <w:rFonts w:ascii="Times New Roman" w:hAnsi="Times New Roman"/>
                <w:sz w:val="24"/>
                <w:szCs w:val="24"/>
              </w:rPr>
              <w:t>y</w:t>
            </w:r>
            <w:r>
              <w:rPr>
                <w:rFonts w:ascii="Times New Roman" w:hAnsi="Times New Roman"/>
                <w:spacing w:val="-2"/>
                <w:sz w:val="24"/>
                <w:szCs w:val="24"/>
              </w:rPr>
              <w:t xml:space="preserve"> </w:t>
            </w:r>
            <w:r>
              <w:rPr>
                <w:rFonts w:ascii="Times New Roman" w:hAnsi="Times New Roman"/>
                <w:spacing w:val="1"/>
                <w:sz w:val="24"/>
                <w:szCs w:val="24"/>
              </w:rPr>
              <w:t>du</w:t>
            </w:r>
            <w:r>
              <w:rPr>
                <w:rFonts w:ascii="Times New Roman" w:hAnsi="Times New Roman"/>
                <w:spacing w:val="-1"/>
                <w:sz w:val="24"/>
                <w:szCs w:val="24"/>
              </w:rPr>
              <w:t>ri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pacing w:val="1"/>
                <w:sz w:val="24"/>
                <w:szCs w:val="24"/>
              </w:rPr>
              <w:t>po</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t</w:t>
            </w:r>
            <w:r>
              <w:rPr>
                <w:rFonts w:ascii="Times New Roman" w:hAnsi="Times New Roman"/>
                <w:spacing w:val="-3"/>
                <w:sz w:val="24"/>
                <w:szCs w:val="24"/>
              </w:rPr>
              <w:t>i</w:t>
            </w:r>
            <w:r>
              <w:rPr>
                <w:rFonts w:ascii="Times New Roman" w:hAnsi="Times New Roman"/>
                <w:spacing w:val="-2"/>
                <w:sz w:val="24"/>
                <w:szCs w:val="24"/>
              </w:rPr>
              <w:t>v</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ha</w:t>
            </w:r>
            <w:r>
              <w:rPr>
                <w:rFonts w:ascii="Times New Roman" w:hAnsi="Times New Roman"/>
                <w:spacing w:val="-1"/>
                <w:sz w:val="24"/>
                <w:szCs w:val="24"/>
              </w:rPr>
              <w:t>l</w:t>
            </w:r>
            <w:r>
              <w:rPr>
                <w:rFonts w:ascii="Times New Roman" w:hAnsi="Times New Roman"/>
                <w:sz w:val="24"/>
                <w:szCs w:val="24"/>
              </w:rPr>
              <w:t>f</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2"/>
                <w:sz w:val="24"/>
                <w:szCs w:val="24"/>
              </w:rPr>
              <w:t>y</w:t>
            </w:r>
            <w:r>
              <w:rPr>
                <w:rFonts w:ascii="Times New Roman" w:hAnsi="Times New Roman"/>
                <w:sz w:val="24"/>
                <w:szCs w:val="24"/>
              </w:rPr>
              <w:t>c</w:t>
            </w:r>
            <w:r>
              <w:rPr>
                <w:rFonts w:ascii="Times New Roman" w:hAnsi="Times New Roman"/>
                <w:spacing w:val="-1"/>
                <w:sz w:val="24"/>
                <w:szCs w:val="24"/>
              </w:rPr>
              <w:t>l</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pacing w:val="-2"/>
                <w:sz w:val="24"/>
                <w:szCs w:val="24"/>
              </w:rPr>
              <w:t>p</w:t>
            </w:r>
            <w:r>
              <w:rPr>
                <w:rFonts w:ascii="Times New Roman" w:hAnsi="Times New Roman"/>
                <w:spacing w:val="1"/>
                <w:sz w:val="24"/>
                <w:szCs w:val="24"/>
              </w:rPr>
              <w:t>u</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w:t>
            </w:r>
            <w:r>
              <w:rPr>
                <w:rFonts w:ascii="Times New Roman" w:hAnsi="Times New Roman"/>
                <w:spacing w:val="2"/>
                <w:sz w:val="24"/>
                <w:szCs w:val="24"/>
              </w:rPr>
              <w:t>a</w:t>
            </w:r>
            <w:r>
              <w:rPr>
                <w:rFonts w:ascii="Times New Roman" w:hAnsi="Times New Roman"/>
                <w:spacing w:val="-1"/>
                <w:sz w:val="24"/>
                <w:szCs w:val="24"/>
              </w:rPr>
              <w:t>l</w:t>
            </w:r>
            <w:r>
              <w:rPr>
                <w:rFonts w:ascii="Times New Roman" w:hAnsi="Times New Roman"/>
                <w:sz w:val="24"/>
                <w:szCs w:val="24"/>
              </w:rPr>
              <w:t>.</w:t>
            </w:r>
            <w:r>
              <w:rPr>
                <w:rFonts w:ascii="Times New Roman" w:hAnsi="Times New Roman"/>
                <w:spacing w:val="1"/>
                <w:sz w:val="24"/>
                <w:szCs w:val="24"/>
              </w:rPr>
              <w:t xml:space="preserve"> 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z</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pacing w:val="-1"/>
                <w:sz w:val="24"/>
                <w:szCs w:val="24"/>
              </w:rPr>
              <w:t>l</w:t>
            </w:r>
            <w:r>
              <w:rPr>
                <w:rFonts w:ascii="Times New Roman" w:hAnsi="Times New Roman"/>
                <w:sz w:val="24"/>
                <w:szCs w:val="24"/>
              </w:rPr>
              <w:t>s,</w:t>
            </w:r>
            <w:r>
              <w:rPr>
                <w:rFonts w:ascii="Times New Roman" w:hAnsi="Times New Roman"/>
                <w:spacing w:val="1"/>
                <w:sz w:val="24"/>
                <w:szCs w:val="24"/>
              </w:rPr>
              <w:t xml:space="preserve"> 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c</w:t>
            </w:r>
            <w:r>
              <w:rPr>
                <w:rFonts w:ascii="Times New Roman" w:hAnsi="Times New Roman"/>
                <w:spacing w:val="1"/>
                <w:sz w:val="24"/>
                <w:szCs w:val="24"/>
              </w:rPr>
              <w:t>o</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to</w:t>
            </w:r>
            <w:r>
              <w:rPr>
                <w:rFonts w:ascii="Times New Roman" w:hAnsi="Times New Roman"/>
                <w:sz w:val="24"/>
                <w:szCs w:val="24"/>
              </w:rPr>
              <w:t>r c</w:t>
            </w:r>
            <w:r>
              <w:rPr>
                <w:rFonts w:ascii="Times New Roman" w:hAnsi="Times New Roman"/>
                <w:spacing w:val="1"/>
                <w:sz w:val="24"/>
                <w:szCs w:val="24"/>
              </w:rPr>
              <w:t>u</w:t>
            </w:r>
            <w:r>
              <w:rPr>
                <w:rFonts w:ascii="Times New Roman" w:hAnsi="Times New Roman"/>
                <w:spacing w:val="-1"/>
                <w:sz w:val="24"/>
                <w:szCs w:val="24"/>
              </w:rPr>
              <w:t>rr</w:t>
            </w:r>
            <w:r>
              <w:rPr>
                <w:rFonts w:ascii="Times New Roman" w:hAnsi="Times New Roman"/>
                <w:spacing w:val="1"/>
                <w:sz w:val="24"/>
                <w:szCs w:val="24"/>
              </w:rPr>
              <w:t>en</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2"/>
                <w:sz w:val="24"/>
                <w:szCs w:val="24"/>
              </w:rPr>
              <w:t>z</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2"/>
                <w:sz w:val="24"/>
                <w:szCs w:val="24"/>
              </w:rPr>
              <w:t>n</w:t>
            </w:r>
            <w:r>
              <w:rPr>
                <w:rFonts w:ascii="Times New Roman" w:hAnsi="Times New Roman"/>
                <w:sz w:val="24"/>
                <w:szCs w:val="24"/>
              </w:rPr>
              <w:t>o</w:t>
            </w:r>
            <w:r>
              <w:rPr>
                <w:rFonts w:ascii="Times New Roman" w:hAnsi="Times New Roman"/>
                <w:spacing w:val="-1"/>
                <w:sz w:val="24"/>
                <w:szCs w:val="24"/>
              </w:rPr>
              <w:t xml:space="preserve"> </w:t>
            </w:r>
            <w:r>
              <w:rPr>
                <w:rFonts w:ascii="Times New Roman" w:hAnsi="Times New Roman"/>
                <w:spacing w:val="1"/>
                <w:sz w:val="24"/>
                <w:szCs w:val="24"/>
              </w:rPr>
              <w:t>b</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2"/>
                <w:sz w:val="24"/>
                <w:szCs w:val="24"/>
              </w:rPr>
              <w:t>y</w:t>
            </w:r>
            <w:r>
              <w:rPr>
                <w:rFonts w:ascii="Times New Roman" w:hAnsi="Times New Roman"/>
                <w:sz w:val="24"/>
                <w:szCs w:val="24"/>
              </w:rPr>
              <w:t>s</w:t>
            </w:r>
            <w:r>
              <w:rPr>
                <w:rFonts w:ascii="Times New Roman" w:hAnsi="Times New Roman"/>
                <w:spacing w:val="1"/>
                <w:sz w:val="24"/>
                <w:szCs w:val="24"/>
              </w:rPr>
              <w:t>te</w:t>
            </w:r>
            <w:r>
              <w:rPr>
                <w:rFonts w:ascii="Times New Roman" w:hAnsi="Times New Roman"/>
                <w:sz w:val="24"/>
                <w:szCs w:val="24"/>
              </w:rPr>
              <w:t>m</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pacing w:val="-2"/>
                <w:sz w:val="24"/>
                <w:szCs w:val="24"/>
              </w:rPr>
              <w:t>q</w:t>
            </w:r>
            <w:r>
              <w:rPr>
                <w:rFonts w:ascii="Times New Roman" w:hAnsi="Times New Roman"/>
                <w:spacing w:val="1"/>
                <w:sz w:val="24"/>
                <w:szCs w:val="24"/>
              </w:rPr>
              <w:t>u</w:t>
            </w:r>
            <w:r>
              <w:rPr>
                <w:rFonts w:ascii="Times New Roman" w:hAnsi="Times New Roman"/>
                <w:spacing w:val="-1"/>
                <w:sz w:val="24"/>
                <w:szCs w:val="24"/>
              </w:rPr>
              <w:t>ir</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c</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ss</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2"/>
                <w:sz w:val="24"/>
                <w:szCs w:val="24"/>
              </w:rPr>
              <w:t xml:space="preserve"> </w:t>
            </w:r>
            <w:r>
              <w:rPr>
                <w:rFonts w:ascii="Times New Roman" w:hAnsi="Times New Roman"/>
                <w:spacing w:val="-2"/>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3"/>
                <w:sz w:val="24"/>
                <w:szCs w:val="24"/>
              </w:rPr>
              <w:t>r</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z w:val="24"/>
                <w:szCs w:val="24"/>
              </w:rPr>
              <w:t>T</w:t>
            </w:r>
            <w:r>
              <w:rPr>
                <w:rFonts w:ascii="Times New Roman" w:hAnsi="Times New Roman"/>
                <w:spacing w:val="1"/>
                <w:sz w:val="24"/>
                <w:szCs w:val="24"/>
              </w:rPr>
              <w:t>h</w:t>
            </w:r>
            <w:r>
              <w:rPr>
                <w:rFonts w:ascii="Times New Roman" w:hAnsi="Times New Roman"/>
                <w:sz w:val="24"/>
                <w:szCs w:val="24"/>
              </w:rPr>
              <w:t xml:space="preserve">e </w:t>
            </w:r>
            <w:r>
              <w:rPr>
                <w:rFonts w:ascii="Times New Roman" w:hAnsi="Times New Roman"/>
                <w:spacing w:val="1"/>
                <w:sz w:val="24"/>
                <w:szCs w:val="24"/>
              </w:rPr>
              <w:t>ope</w:t>
            </w:r>
            <w:r>
              <w:rPr>
                <w:rFonts w:ascii="Times New Roman" w:hAnsi="Times New Roman"/>
                <w:spacing w:val="-1"/>
                <w:sz w:val="24"/>
                <w:szCs w:val="24"/>
              </w:rPr>
              <w:t>r</w:t>
            </w:r>
            <w:r>
              <w:rPr>
                <w:rFonts w:ascii="Times New Roman" w:hAnsi="Times New Roman"/>
                <w:spacing w:val="1"/>
                <w:sz w:val="24"/>
                <w:szCs w:val="24"/>
              </w:rPr>
              <w:t>at</w:t>
            </w:r>
            <w:r>
              <w:rPr>
                <w:rFonts w:ascii="Times New Roman" w:hAnsi="Times New Roman"/>
                <w:spacing w:val="-3"/>
                <w:sz w:val="24"/>
                <w:szCs w:val="24"/>
              </w:rPr>
              <w:t>i</w:t>
            </w:r>
            <w:r>
              <w:rPr>
                <w:rFonts w:ascii="Times New Roman" w:hAnsi="Times New Roman"/>
                <w:spacing w:val="1"/>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pacing w:val="1"/>
                <w:sz w:val="24"/>
                <w:szCs w:val="24"/>
              </w:rPr>
              <w:t>po</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t</w:t>
            </w:r>
            <w:r>
              <w:rPr>
                <w:rFonts w:ascii="Times New Roman" w:hAnsi="Times New Roman"/>
                <w:spacing w:val="-1"/>
                <w:sz w:val="24"/>
                <w:szCs w:val="24"/>
              </w:rPr>
              <w:t xml:space="preserve"> 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te</w:t>
            </w:r>
            <w:r>
              <w:rPr>
                <w:rFonts w:ascii="Times New Roman" w:hAnsi="Times New Roman"/>
                <w:sz w:val="24"/>
                <w:szCs w:val="24"/>
              </w:rPr>
              <w:t>d</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1"/>
                <w:sz w:val="24"/>
                <w:szCs w:val="24"/>
              </w:rPr>
              <w:t>o</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to</w:t>
            </w:r>
            <w:r>
              <w:rPr>
                <w:rFonts w:ascii="Times New Roman" w:hAnsi="Times New Roman"/>
                <w:sz w:val="24"/>
                <w:szCs w:val="24"/>
              </w:rPr>
              <w:t>r c</w:t>
            </w:r>
            <w:r>
              <w:rPr>
                <w:rFonts w:ascii="Times New Roman" w:hAnsi="Times New Roman"/>
                <w:spacing w:val="1"/>
                <w:sz w:val="24"/>
                <w:szCs w:val="24"/>
              </w:rPr>
              <w:t>ut</w:t>
            </w:r>
            <w:r>
              <w:rPr>
                <w:rFonts w:ascii="Times New Roman" w:hAnsi="Times New Roman"/>
                <w:spacing w:val="-1"/>
                <w:sz w:val="24"/>
                <w:szCs w:val="24"/>
              </w:rPr>
              <w:t>-</w:t>
            </w:r>
            <w:r>
              <w:rPr>
                <w:rFonts w:ascii="Times New Roman" w:hAnsi="Times New Roman"/>
                <w:spacing w:val="-2"/>
                <w:sz w:val="24"/>
                <w:szCs w:val="24"/>
              </w:rPr>
              <w:t>o</w:t>
            </w:r>
            <w:r>
              <w:rPr>
                <w:rFonts w:ascii="Times New Roman" w:hAnsi="Times New Roman"/>
                <w:spacing w:val="1"/>
                <w:sz w:val="24"/>
                <w:szCs w:val="24"/>
              </w:rPr>
              <w:t>f</w:t>
            </w:r>
            <w:r>
              <w:rPr>
                <w:rFonts w:ascii="Times New Roman" w:hAnsi="Times New Roman"/>
                <w:sz w:val="24"/>
                <w:szCs w:val="24"/>
              </w:rPr>
              <w:t>f</w:t>
            </w:r>
            <w:r>
              <w:rPr>
                <w:rFonts w:ascii="Times New Roman" w:hAnsi="Times New Roman"/>
                <w:spacing w:val="-1"/>
                <w:sz w:val="24"/>
                <w:szCs w:val="24"/>
              </w:rPr>
              <w:t xml:space="preserve"> </w:t>
            </w:r>
            <w:r>
              <w:rPr>
                <w:rFonts w:ascii="Times New Roman" w:hAnsi="Times New Roman"/>
                <w:spacing w:val="-2"/>
                <w:sz w:val="24"/>
                <w:szCs w:val="24"/>
              </w:rPr>
              <w:t>v</w:t>
            </w:r>
            <w:r>
              <w:rPr>
                <w:rFonts w:ascii="Times New Roman" w:hAnsi="Times New Roman"/>
                <w:spacing w:val="1"/>
                <w:sz w:val="24"/>
                <w:szCs w:val="24"/>
              </w:rPr>
              <w:t>o</w:t>
            </w:r>
            <w:r>
              <w:rPr>
                <w:rFonts w:ascii="Times New Roman" w:hAnsi="Times New Roman"/>
                <w:spacing w:val="-1"/>
                <w:sz w:val="24"/>
                <w:szCs w:val="24"/>
              </w:rPr>
              <w:t>l</w:t>
            </w:r>
            <w:r>
              <w:rPr>
                <w:rFonts w:ascii="Times New Roman" w:hAnsi="Times New Roman"/>
                <w:spacing w:val="1"/>
                <w:sz w:val="24"/>
                <w:szCs w:val="24"/>
              </w:rPr>
              <w:t>ta</w:t>
            </w:r>
            <w:r>
              <w:rPr>
                <w:rFonts w:ascii="Times New Roman" w:hAnsi="Times New Roman"/>
                <w:spacing w:val="-1"/>
                <w:sz w:val="24"/>
                <w:szCs w:val="24"/>
              </w:rPr>
              <w:t>g</w:t>
            </w:r>
            <w:r>
              <w:rPr>
                <w:rFonts w:ascii="Times New Roman" w:hAnsi="Times New Roman"/>
                <w:spacing w:val="1"/>
                <w:sz w:val="24"/>
                <w:szCs w:val="24"/>
              </w:rPr>
              <w:t>e</w:t>
            </w:r>
            <w:r>
              <w:rPr>
                <w:rFonts w:ascii="Times New Roman" w:hAnsi="Times New Roman"/>
                <w:sz w:val="24"/>
                <w:szCs w:val="24"/>
              </w:rPr>
              <w:t>;</w:t>
            </w:r>
            <w:r>
              <w:rPr>
                <w:rFonts w:ascii="Times New Roman" w:hAnsi="Times New Roman"/>
                <w:spacing w:val="1"/>
                <w:sz w:val="24"/>
                <w:szCs w:val="24"/>
              </w:rPr>
              <w:t xml:space="preserve"> Be</w:t>
            </w:r>
            <w:r>
              <w:rPr>
                <w:rFonts w:ascii="Times New Roman" w:hAnsi="Times New Roman"/>
                <w:sz w:val="24"/>
                <w:szCs w:val="24"/>
              </w:rPr>
              <w:t>c</w:t>
            </w:r>
            <w:r>
              <w:rPr>
                <w:rFonts w:ascii="Times New Roman" w:hAnsi="Times New Roman"/>
                <w:spacing w:val="1"/>
                <w:sz w:val="24"/>
                <w:szCs w:val="24"/>
              </w:rPr>
              <w:t>au</w:t>
            </w:r>
            <w:r>
              <w:rPr>
                <w:rFonts w:ascii="Times New Roman" w:hAnsi="Times New Roman"/>
                <w:spacing w:val="-2"/>
                <w:sz w:val="24"/>
                <w:szCs w:val="24"/>
              </w:rPr>
              <w:t>s</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
                <w:sz w:val="24"/>
                <w:szCs w:val="24"/>
              </w:rPr>
              <w:t xml:space="preserve"> t</w:t>
            </w:r>
            <w:r>
              <w:rPr>
                <w:rFonts w:ascii="Times New Roman" w:hAnsi="Times New Roman"/>
                <w:spacing w:val="-2"/>
                <w:sz w:val="24"/>
                <w:szCs w:val="24"/>
              </w:rPr>
              <w:t>ot</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ab</w:t>
            </w:r>
            <w:r>
              <w:rPr>
                <w:rFonts w:ascii="Times New Roman" w:hAnsi="Times New Roman"/>
                <w:spacing w:val="-2"/>
                <w:sz w:val="24"/>
                <w:szCs w:val="24"/>
              </w:rPr>
              <w:t>s</w:t>
            </w:r>
            <w:r>
              <w:rPr>
                <w:rFonts w:ascii="Times New Roman" w:hAnsi="Times New Roman"/>
                <w:spacing w:val="1"/>
                <w:sz w:val="24"/>
                <w:szCs w:val="24"/>
              </w:rPr>
              <w:t>en</w:t>
            </w:r>
            <w:r>
              <w:rPr>
                <w:rFonts w:ascii="Times New Roman" w:hAnsi="Times New Roman"/>
                <w:sz w:val="24"/>
                <w:szCs w:val="24"/>
              </w:rPr>
              <w:t>ce</w:t>
            </w:r>
            <w:r>
              <w:rPr>
                <w:rFonts w:ascii="Times New Roman" w:hAnsi="Times New Roman"/>
                <w:spacing w:val="-1"/>
                <w:sz w:val="24"/>
                <w:szCs w:val="24"/>
              </w:rPr>
              <w:t xml:space="preserve"> </w:t>
            </w:r>
            <w:r>
              <w:rPr>
                <w:rFonts w:ascii="Times New Roman" w:hAnsi="Times New Roman"/>
                <w:spacing w:val="-2"/>
                <w:sz w:val="24"/>
                <w:szCs w:val="24"/>
              </w:rPr>
              <w:t>o</w:t>
            </w:r>
            <w:r>
              <w:rPr>
                <w:rFonts w:ascii="Times New Roman" w:hAnsi="Times New Roman"/>
                <w:sz w:val="24"/>
                <w:szCs w:val="24"/>
              </w:rPr>
              <w:t xml:space="preserve">f </w:t>
            </w:r>
            <w:r>
              <w:rPr>
                <w:rFonts w:ascii="Times New Roman" w:hAnsi="Times New Roman"/>
                <w:spacing w:val="1"/>
                <w:sz w:val="24"/>
                <w:szCs w:val="24"/>
              </w:rPr>
              <w:t>ne</w:t>
            </w:r>
            <w:r>
              <w:rPr>
                <w:rFonts w:ascii="Times New Roman" w:hAnsi="Times New Roman"/>
                <w:spacing w:val="-2"/>
                <w:sz w:val="24"/>
                <w:szCs w:val="24"/>
              </w:rPr>
              <w:t>g</w:t>
            </w:r>
            <w:r>
              <w:rPr>
                <w:rFonts w:ascii="Times New Roman" w:hAnsi="Times New Roman"/>
                <w:spacing w:val="1"/>
                <w:sz w:val="24"/>
                <w:szCs w:val="24"/>
              </w:rPr>
              <w:t>at</w:t>
            </w:r>
            <w:r>
              <w:rPr>
                <w:rFonts w:ascii="Times New Roman" w:hAnsi="Times New Roman"/>
                <w:spacing w:val="-1"/>
                <w:sz w:val="24"/>
                <w:szCs w:val="24"/>
              </w:rPr>
              <w:t>i</w:t>
            </w:r>
            <w:r>
              <w:rPr>
                <w:rFonts w:ascii="Times New Roman" w:hAnsi="Times New Roman"/>
                <w:spacing w:val="-2"/>
                <w:sz w:val="24"/>
                <w:szCs w:val="24"/>
              </w:rPr>
              <w:t>v</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ha</w:t>
            </w:r>
            <w:r>
              <w:rPr>
                <w:rFonts w:ascii="Times New Roman" w:hAnsi="Times New Roman"/>
                <w:spacing w:val="-3"/>
                <w:sz w:val="24"/>
                <w:szCs w:val="24"/>
              </w:rPr>
              <w:t>l</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z w:val="24"/>
                <w:szCs w:val="24"/>
              </w:rPr>
              <w:t>c</w:t>
            </w:r>
            <w:r>
              <w:rPr>
                <w:rFonts w:ascii="Times New Roman" w:hAnsi="Times New Roman"/>
                <w:spacing w:val="-2"/>
                <w:sz w:val="24"/>
                <w:szCs w:val="24"/>
              </w:rPr>
              <w:t>y</w:t>
            </w:r>
            <w:r>
              <w:rPr>
                <w:rFonts w:ascii="Times New Roman" w:hAnsi="Times New Roman"/>
                <w:sz w:val="24"/>
                <w:szCs w:val="24"/>
              </w:rPr>
              <w:t>c</w:t>
            </w:r>
            <w:r>
              <w:rPr>
                <w:rFonts w:ascii="Times New Roman" w:hAnsi="Times New Roman"/>
                <w:spacing w:val="-1"/>
                <w:sz w:val="24"/>
                <w:szCs w:val="24"/>
              </w:rPr>
              <w:t>l</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3"/>
                <w:sz w:val="24"/>
                <w:szCs w:val="24"/>
              </w:rPr>
              <w:t>f</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z w:val="24"/>
                <w:szCs w:val="24"/>
              </w:rPr>
              <w:t>m</w:t>
            </w:r>
            <w:r>
              <w:rPr>
                <w:rFonts w:ascii="Times New Roman" w:hAnsi="Times New Roman"/>
                <w:spacing w:val="2"/>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pacing w:val="1"/>
                <w:sz w:val="24"/>
                <w:szCs w:val="24"/>
              </w:rPr>
              <w:t>ut</w:t>
            </w:r>
            <w:r>
              <w:rPr>
                <w:rFonts w:ascii="Times New Roman" w:hAnsi="Times New Roman"/>
                <w:spacing w:val="-2"/>
                <w:sz w:val="24"/>
                <w:szCs w:val="24"/>
              </w:rPr>
              <w:t>p</w:t>
            </w:r>
            <w:r>
              <w:rPr>
                <w:rFonts w:ascii="Times New Roman" w:hAnsi="Times New Roman"/>
                <w:spacing w:val="1"/>
                <w:sz w:val="24"/>
                <w:szCs w:val="24"/>
              </w:rPr>
              <w:t>u</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z w:val="24"/>
                <w:szCs w:val="24"/>
              </w:rPr>
              <w:t>l</w:t>
            </w:r>
            <w:r>
              <w:rPr>
                <w:rFonts w:ascii="Times New Roman" w:hAnsi="Times New Roman"/>
                <w:spacing w:val="-2"/>
                <w:sz w:val="24"/>
                <w:szCs w:val="24"/>
              </w:rPr>
              <w:t xml:space="preserve">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1"/>
                <w:sz w:val="24"/>
                <w:szCs w:val="24"/>
              </w:rPr>
              <w:t xml:space="preserve"> i</w:t>
            </w:r>
            <w:r>
              <w:rPr>
                <w:rFonts w:ascii="Times New Roman" w:hAnsi="Times New Roman"/>
                <w:sz w:val="24"/>
                <w:szCs w:val="24"/>
              </w:rPr>
              <w:t>s</w:t>
            </w:r>
            <w:r>
              <w:rPr>
                <w:rFonts w:ascii="Times New Roman" w:hAnsi="Times New Roman"/>
                <w:spacing w:val="1"/>
                <w:sz w:val="24"/>
                <w:szCs w:val="24"/>
              </w:rPr>
              <w:t xml:space="preserve"> h</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h</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Z</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z w:val="24"/>
                <w:szCs w:val="24"/>
              </w:rPr>
              <w:t xml:space="preserve">l </w:t>
            </w:r>
            <w:r>
              <w:rPr>
                <w:rFonts w:ascii="Times New Roman" w:hAnsi="Times New Roman"/>
                <w:spacing w:val="-1"/>
                <w:sz w:val="24"/>
                <w:szCs w:val="24"/>
              </w:rPr>
              <w:t>i</w:t>
            </w:r>
            <w:r>
              <w:rPr>
                <w:rFonts w:ascii="Times New Roman" w:hAnsi="Times New Roman"/>
                <w:spacing w:val="1"/>
                <w:sz w:val="24"/>
                <w:szCs w:val="24"/>
              </w:rPr>
              <w:t>npu</w:t>
            </w:r>
            <w:r>
              <w:rPr>
                <w:rFonts w:ascii="Times New Roman" w:hAnsi="Times New Roman"/>
                <w:sz w:val="24"/>
                <w:szCs w:val="24"/>
              </w:rPr>
              <w:t xml:space="preserve">t </w:t>
            </w:r>
            <w:r>
              <w:rPr>
                <w:rFonts w:ascii="Times New Roman" w:hAnsi="Times New Roman"/>
                <w:spacing w:val="-1"/>
                <w:sz w:val="24"/>
                <w:szCs w:val="24"/>
              </w:rPr>
              <w:t>r</w:t>
            </w:r>
            <w:r>
              <w:rPr>
                <w:rFonts w:ascii="Times New Roman" w:hAnsi="Times New Roman"/>
                <w:spacing w:val="1"/>
                <w:sz w:val="24"/>
                <w:szCs w:val="24"/>
              </w:rPr>
              <w:t>ep</w:t>
            </w:r>
            <w:r>
              <w:rPr>
                <w:rFonts w:ascii="Times New Roman" w:hAnsi="Times New Roman"/>
                <w:spacing w:val="-1"/>
                <w:sz w:val="24"/>
                <w:szCs w:val="24"/>
              </w:rPr>
              <w:t>r</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t</w:t>
            </w:r>
            <w:r>
              <w:rPr>
                <w:rFonts w:ascii="Times New Roman" w:hAnsi="Times New Roman"/>
                <w:sz w:val="24"/>
                <w:szCs w:val="24"/>
              </w:rPr>
              <w:t>s</w:t>
            </w:r>
            <w:r>
              <w:rPr>
                <w:rFonts w:ascii="Times New Roman" w:hAnsi="Times New Roman"/>
                <w:spacing w:val="1"/>
                <w:sz w:val="24"/>
                <w:szCs w:val="24"/>
              </w:rPr>
              <w:t xml:space="preserve"> 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b</w:t>
            </w:r>
            <w:r>
              <w:rPr>
                <w:rFonts w:ascii="Times New Roman" w:hAnsi="Times New Roman"/>
                <w:spacing w:val="1"/>
                <w:sz w:val="24"/>
                <w:szCs w:val="24"/>
              </w:rPr>
              <w:t>e</w:t>
            </w:r>
            <w:r>
              <w:rPr>
                <w:rFonts w:ascii="Times New Roman" w:hAnsi="Times New Roman"/>
                <w:sz w:val="24"/>
                <w:szCs w:val="24"/>
              </w:rPr>
              <w:t>st</w:t>
            </w:r>
            <w:r>
              <w:rPr>
                <w:rFonts w:ascii="Times New Roman" w:hAnsi="Times New Roman"/>
                <w:spacing w:val="1"/>
                <w:sz w:val="24"/>
                <w:szCs w:val="24"/>
              </w:rPr>
              <w:t xml:space="preserve"> </w:t>
            </w:r>
            <w:r>
              <w:rPr>
                <w:rFonts w:ascii="Times New Roman" w:hAnsi="Times New Roman"/>
                <w:sz w:val="24"/>
                <w:szCs w:val="24"/>
              </w:rPr>
              <w:t>c</w:t>
            </w:r>
            <w:r>
              <w:rPr>
                <w:rFonts w:ascii="Times New Roman" w:hAnsi="Times New Roman"/>
                <w:spacing w:val="-2"/>
                <w:sz w:val="24"/>
                <w:szCs w:val="24"/>
              </w:rPr>
              <w:t>o</w:t>
            </w:r>
            <w:r>
              <w:rPr>
                <w:rFonts w:ascii="Times New Roman" w:hAnsi="Times New Roman"/>
                <w:spacing w:val="1"/>
                <w:sz w:val="24"/>
                <w:szCs w:val="24"/>
              </w:rPr>
              <w:t>nd</w:t>
            </w:r>
            <w:r>
              <w:rPr>
                <w:rFonts w:ascii="Times New Roman" w:hAnsi="Times New Roman"/>
                <w:spacing w:val="-1"/>
                <w:sz w:val="24"/>
                <w:szCs w:val="24"/>
              </w:rPr>
              <w:t>i</w:t>
            </w:r>
            <w:r>
              <w:rPr>
                <w:rFonts w:ascii="Times New Roman" w:hAnsi="Times New Roman"/>
                <w:spacing w:val="1"/>
                <w:sz w:val="24"/>
                <w:szCs w:val="24"/>
              </w:rPr>
              <w:t>t</w:t>
            </w:r>
            <w:r>
              <w:rPr>
                <w:rFonts w:ascii="Times New Roman" w:hAnsi="Times New Roman"/>
                <w:spacing w:val="-1"/>
                <w:sz w:val="24"/>
                <w:szCs w:val="24"/>
              </w:rPr>
              <w:t>i</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3"/>
                <w:sz w:val="24"/>
                <w:szCs w:val="24"/>
              </w:rPr>
              <w:t>f</w:t>
            </w:r>
            <w:r>
              <w:rPr>
                <w:rFonts w:ascii="Times New Roman" w:hAnsi="Times New Roman"/>
                <w:spacing w:val="1"/>
                <w:sz w:val="24"/>
                <w:szCs w:val="24"/>
              </w:rPr>
              <w:t>o</w:t>
            </w:r>
            <w:r>
              <w:rPr>
                <w:rFonts w:ascii="Times New Roman" w:hAnsi="Times New Roman"/>
                <w:sz w:val="24"/>
                <w:szCs w:val="24"/>
              </w:rPr>
              <w:t>r c</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ss</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 xml:space="preserve"> </w:t>
            </w:r>
            <w:r>
              <w:rPr>
                <w:rFonts w:ascii="Times New Roman" w:hAnsi="Times New Roman"/>
                <w:spacing w:val="-2"/>
                <w:sz w:val="24"/>
                <w:szCs w:val="24"/>
              </w:rPr>
              <w:t>a</w:t>
            </w:r>
            <w:r>
              <w:rPr>
                <w:rFonts w:ascii="Times New Roman" w:hAnsi="Times New Roman"/>
                <w:spacing w:val="2"/>
                <w:sz w:val="24"/>
                <w:szCs w:val="24"/>
              </w:rPr>
              <w:t>m</w:t>
            </w:r>
            <w:r>
              <w:rPr>
                <w:rFonts w:ascii="Times New Roman" w:hAnsi="Times New Roman"/>
                <w:spacing w:val="-2"/>
                <w:sz w:val="24"/>
                <w:szCs w:val="24"/>
              </w:rPr>
              <w:t>p</w:t>
            </w:r>
            <w:r>
              <w:rPr>
                <w:rFonts w:ascii="Times New Roman" w:hAnsi="Times New Roman"/>
                <w:spacing w:val="-1"/>
                <w:sz w:val="24"/>
                <w:szCs w:val="24"/>
              </w:rPr>
              <w:t>li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2"/>
                <w:sz w:val="24"/>
                <w:szCs w:val="24"/>
              </w:rPr>
              <w:t>b</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au</w:t>
            </w:r>
            <w:r>
              <w:rPr>
                <w:rFonts w:ascii="Times New Roman" w:hAnsi="Times New Roman"/>
                <w:spacing w:val="-2"/>
                <w:sz w:val="24"/>
                <w:szCs w:val="24"/>
              </w:rPr>
              <w:t>s</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o</w:t>
            </w:r>
            <w:r>
              <w:rPr>
                <w:rFonts w:ascii="Times New Roman" w:hAnsi="Times New Roman"/>
                <w:sz w:val="24"/>
                <w:szCs w:val="24"/>
              </w:rPr>
              <w:t>f</w:t>
            </w:r>
            <w:r>
              <w:rPr>
                <w:rFonts w:ascii="Times New Roman" w:hAnsi="Times New Roman"/>
                <w:spacing w:val="1"/>
                <w:sz w:val="24"/>
                <w:szCs w:val="24"/>
              </w:rPr>
              <w:t xml:space="preserve"> </w:t>
            </w:r>
            <w:r>
              <w:rPr>
                <w:rFonts w:ascii="Times New Roman" w:hAnsi="Times New Roman"/>
                <w:spacing w:val="-2"/>
                <w:sz w:val="24"/>
                <w:szCs w:val="24"/>
              </w:rPr>
              <w:t>z</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2"/>
                <w:sz w:val="24"/>
                <w:szCs w:val="24"/>
              </w:rPr>
              <w:t xml:space="preserve"> </w:t>
            </w:r>
            <w:r>
              <w:rPr>
                <w:rFonts w:ascii="Times New Roman" w:hAnsi="Times New Roman"/>
                <w:sz w:val="24"/>
                <w:szCs w:val="24"/>
              </w:rPr>
              <w:t>c</w:t>
            </w:r>
            <w:r>
              <w:rPr>
                <w:rFonts w:ascii="Times New Roman" w:hAnsi="Times New Roman"/>
                <w:spacing w:val="1"/>
                <w:sz w:val="24"/>
                <w:szCs w:val="24"/>
              </w:rPr>
              <w:t>o</w:t>
            </w:r>
            <w:r>
              <w:rPr>
                <w:rFonts w:ascii="Times New Roman" w:hAnsi="Times New Roman"/>
                <w:spacing w:val="-1"/>
                <w:sz w:val="24"/>
                <w:szCs w:val="24"/>
              </w:rPr>
              <w:t>ll</w:t>
            </w:r>
            <w:r>
              <w:rPr>
                <w:rFonts w:ascii="Times New Roman" w:hAnsi="Times New Roman"/>
                <w:spacing w:val="1"/>
                <w:sz w:val="24"/>
                <w:szCs w:val="24"/>
              </w:rPr>
              <w:t>e</w:t>
            </w:r>
            <w:r>
              <w:rPr>
                <w:rFonts w:ascii="Times New Roman" w:hAnsi="Times New Roman"/>
                <w:sz w:val="24"/>
                <w:szCs w:val="24"/>
              </w:rPr>
              <w:t>c</w:t>
            </w:r>
            <w:r>
              <w:rPr>
                <w:rFonts w:ascii="Times New Roman" w:hAnsi="Times New Roman"/>
                <w:spacing w:val="1"/>
                <w:sz w:val="24"/>
                <w:szCs w:val="24"/>
              </w:rPr>
              <w:t>to</w:t>
            </w:r>
            <w:r>
              <w:rPr>
                <w:rFonts w:ascii="Times New Roman" w:hAnsi="Times New Roman"/>
                <w:spacing w:val="-1"/>
                <w:sz w:val="24"/>
                <w:szCs w:val="24"/>
              </w:rPr>
              <w:t>r</w:t>
            </w:r>
            <w:r>
              <w:rPr>
                <w:rFonts w:ascii="Times New Roman" w:hAnsi="Times New Roman"/>
                <w:sz w:val="24"/>
                <w:szCs w:val="24"/>
              </w:rPr>
              <w:t>s c</w:t>
            </w:r>
            <w:r>
              <w:rPr>
                <w:rFonts w:ascii="Times New Roman" w:hAnsi="Times New Roman"/>
                <w:spacing w:val="1"/>
                <w:sz w:val="24"/>
                <w:szCs w:val="24"/>
              </w:rPr>
              <w:t>u</w:t>
            </w:r>
            <w:r>
              <w:rPr>
                <w:rFonts w:ascii="Times New Roman" w:hAnsi="Times New Roman"/>
                <w:spacing w:val="-1"/>
                <w:sz w:val="24"/>
                <w:szCs w:val="24"/>
              </w:rPr>
              <w:t>rr</w:t>
            </w:r>
            <w:r>
              <w:rPr>
                <w:rFonts w:ascii="Times New Roman" w:hAnsi="Times New Roman"/>
                <w:spacing w:val="1"/>
                <w:sz w:val="24"/>
                <w:szCs w:val="24"/>
              </w:rPr>
              <w:t>ent</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2"/>
                <w:sz w:val="24"/>
                <w:szCs w:val="24"/>
              </w:rPr>
              <w:t>T</w:t>
            </w:r>
            <w:r>
              <w:rPr>
                <w:rFonts w:ascii="Times New Roman" w:hAnsi="Times New Roman"/>
                <w:spacing w:val="-2"/>
                <w:sz w:val="24"/>
                <w:szCs w:val="24"/>
              </w:rPr>
              <w:t>h</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pacing w:val="1"/>
                <w:sz w:val="24"/>
                <w:szCs w:val="24"/>
              </w:rPr>
              <w:t>n</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to</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pacing w:val="1"/>
                <w:sz w:val="24"/>
                <w:szCs w:val="24"/>
              </w:rPr>
              <w:t>pate</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o</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pacing w:val="-3"/>
                <w:sz w:val="24"/>
                <w:szCs w:val="24"/>
              </w:rPr>
              <w:t>w</w:t>
            </w:r>
            <w:r>
              <w:rPr>
                <w:rFonts w:ascii="Times New Roman" w:hAnsi="Times New Roman"/>
                <w:spacing w:val="-1"/>
                <w:sz w:val="24"/>
                <w:szCs w:val="24"/>
              </w:rPr>
              <w:t>i</w:t>
            </w:r>
            <w:r>
              <w:rPr>
                <w:rFonts w:ascii="Times New Roman" w:hAnsi="Times New Roman"/>
                <w:spacing w:val="1"/>
                <w:sz w:val="24"/>
                <w:szCs w:val="24"/>
              </w:rPr>
              <w:t>t</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c</w:t>
            </w:r>
            <w:r>
              <w:rPr>
                <w:rFonts w:ascii="Times New Roman" w:hAnsi="Times New Roman"/>
                <w:spacing w:val="-1"/>
                <w:sz w:val="24"/>
                <w:szCs w:val="24"/>
              </w:rPr>
              <w:t>r</w:t>
            </w:r>
            <w:r>
              <w:rPr>
                <w:rFonts w:ascii="Times New Roman" w:hAnsi="Times New Roman"/>
                <w:spacing w:val="1"/>
                <w:sz w:val="24"/>
                <w:szCs w:val="24"/>
              </w:rPr>
              <w:t>ea</w:t>
            </w:r>
            <w:r>
              <w:rPr>
                <w:rFonts w:ascii="Times New Roman" w:hAnsi="Times New Roman"/>
                <w:sz w:val="24"/>
                <w:szCs w:val="24"/>
              </w:rPr>
              <w:t>se</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pacing w:val="1"/>
                <w:sz w:val="24"/>
                <w:szCs w:val="24"/>
              </w:rPr>
              <w:t>na</w:t>
            </w:r>
            <w:r>
              <w:rPr>
                <w:rFonts w:ascii="Times New Roman" w:hAnsi="Times New Roman"/>
                <w:sz w:val="24"/>
                <w:szCs w:val="24"/>
              </w:rPr>
              <w:t>l</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r</w:t>
            </w:r>
            <w:r>
              <w:rPr>
                <w:rFonts w:ascii="Times New Roman" w:hAnsi="Times New Roman"/>
                <w:spacing w:val="1"/>
                <w:sz w:val="24"/>
                <w:szCs w:val="24"/>
              </w:rPr>
              <w:t>en</w:t>
            </w:r>
            <w:r>
              <w:rPr>
                <w:rFonts w:ascii="Times New Roman" w:hAnsi="Times New Roman"/>
                <w:spacing w:val="-2"/>
                <w:sz w:val="24"/>
                <w:szCs w:val="24"/>
              </w:rPr>
              <w:t>g</w:t>
            </w:r>
            <w:r>
              <w:rPr>
                <w:rFonts w:ascii="Times New Roman" w:hAnsi="Times New Roman"/>
                <w:spacing w:val="1"/>
                <w:sz w:val="24"/>
                <w:szCs w:val="24"/>
              </w:rPr>
              <w:t>th</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z w:val="24"/>
                <w:szCs w:val="24"/>
              </w:rPr>
              <w:t>n c</w:t>
            </w:r>
            <w:r>
              <w:rPr>
                <w:rFonts w:ascii="Times New Roman" w:hAnsi="Times New Roman"/>
                <w:spacing w:val="1"/>
                <w:sz w:val="24"/>
                <w:szCs w:val="24"/>
              </w:rPr>
              <w:t>o</w:t>
            </w:r>
            <w:r>
              <w:rPr>
                <w:rFonts w:ascii="Times New Roman" w:hAnsi="Times New Roman"/>
                <w:spacing w:val="2"/>
                <w:sz w:val="24"/>
                <w:szCs w:val="24"/>
              </w:rPr>
              <w:t>m</w:t>
            </w:r>
            <w:r>
              <w:rPr>
                <w:rFonts w:ascii="Times New Roman" w:hAnsi="Times New Roman"/>
                <w:spacing w:val="-2"/>
                <w:sz w:val="24"/>
                <w:szCs w:val="24"/>
              </w:rPr>
              <w:t>p</w:t>
            </w:r>
            <w:r>
              <w:rPr>
                <w:rFonts w:ascii="Times New Roman" w:hAnsi="Times New Roman"/>
                <w:spacing w:val="1"/>
                <w:sz w:val="24"/>
                <w:szCs w:val="24"/>
              </w:rPr>
              <w:t>a</w:t>
            </w:r>
            <w:r>
              <w:rPr>
                <w:rFonts w:ascii="Times New Roman" w:hAnsi="Times New Roman"/>
                <w:spacing w:val="-1"/>
                <w:sz w:val="24"/>
                <w:szCs w:val="24"/>
              </w:rPr>
              <w:t>ri</w:t>
            </w:r>
            <w:r>
              <w:rPr>
                <w:rFonts w:ascii="Times New Roman" w:hAnsi="Times New Roman"/>
                <w:sz w:val="24"/>
                <w:szCs w:val="24"/>
              </w:rPr>
              <w:t>s</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2"/>
                <w:sz w:val="24"/>
                <w:szCs w:val="24"/>
              </w:rPr>
              <w:t>t</w:t>
            </w:r>
            <w:r>
              <w:rPr>
                <w:rFonts w:ascii="Times New Roman" w:hAnsi="Times New Roman"/>
                <w:sz w:val="24"/>
                <w:szCs w:val="24"/>
              </w:rPr>
              <w:t>o</w:t>
            </w:r>
            <w:r>
              <w:rPr>
                <w:rFonts w:ascii="Times New Roman" w:hAnsi="Times New Roman"/>
                <w:spacing w:val="2"/>
                <w:sz w:val="24"/>
                <w:szCs w:val="24"/>
              </w:rPr>
              <w:t xml:space="preserve"> </w:t>
            </w:r>
            <w:r>
              <w:rPr>
                <w:rFonts w:ascii="Times New Roman" w:hAnsi="Times New Roman"/>
                <w:sz w:val="24"/>
                <w:szCs w:val="24"/>
              </w:rPr>
              <w:t>c</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ss</w:t>
            </w:r>
            <w:r>
              <w:rPr>
                <w:rFonts w:ascii="Times New Roman" w:hAnsi="Times New Roman"/>
                <w:spacing w:val="-2"/>
                <w:sz w:val="24"/>
                <w:szCs w:val="24"/>
              </w:rPr>
              <w:t xml:space="preserve"> </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m</w:t>
            </w:r>
            <w:r>
              <w:rPr>
                <w:rFonts w:ascii="Times New Roman" w:hAnsi="Times New Roman"/>
                <w:spacing w:val="1"/>
                <w:sz w:val="24"/>
                <w:szCs w:val="24"/>
              </w:rPr>
              <w:t>p</w:t>
            </w:r>
            <w:r>
              <w:rPr>
                <w:rFonts w:ascii="Times New Roman" w:hAnsi="Times New Roman"/>
                <w:spacing w:val="-1"/>
                <w:sz w:val="24"/>
                <w:szCs w:val="24"/>
              </w:rPr>
              <w:t>l</w:t>
            </w:r>
            <w:r>
              <w:rPr>
                <w:rFonts w:ascii="Times New Roman" w:hAnsi="Times New Roman"/>
                <w:spacing w:val="-3"/>
                <w:sz w:val="24"/>
                <w:szCs w:val="24"/>
              </w:rPr>
              <w:t>i</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1"/>
                <w:sz w:val="24"/>
                <w:szCs w:val="24"/>
              </w:rPr>
              <w:t>a</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z w:val="24"/>
                <w:szCs w:val="24"/>
              </w:rPr>
              <w:t>e</w:t>
            </w:r>
            <w:r>
              <w:rPr>
                <w:rFonts w:ascii="Times New Roman" w:hAnsi="Times New Roman"/>
                <w:spacing w:val="2"/>
                <w:sz w:val="24"/>
                <w:szCs w:val="24"/>
              </w:rPr>
              <w:t xml:space="preserve"> </w:t>
            </w:r>
            <w:r>
              <w:rPr>
                <w:rFonts w:ascii="Times New Roman" w:hAnsi="Times New Roman"/>
                <w:sz w:val="24"/>
                <w:szCs w:val="24"/>
              </w:rPr>
              <w:t>c</w:t>
            </w:r>
            <w:r>
              <w:rPr>
                <w:rFonts w:ascii="Times New Roman" w:hAnsi="Times New Roman"/>
                <w:spacing w:val="1"/>
                <w:sz w:val="24"/>
                <w:szCs w:val="24"/>
              </w:rPr>
              <w:t>u</w:t>
            </w:r>
            <w:r>
              <w:rPr>
                <w:rFonts w:ascii="Times New Roman" w:hAnsi="Times New Roman"/>
                <w:spacing w:val="-1"/>
                <w:sz w:val="24"/>
                <w:szCs w:val="24"/>
              </w:rPr>
              <w:t>rr</w:t>
            </w:r>
            <w:r>
              <w:rPr>
                <w:rFonts w:ascii="Times New Roman" w:hAnsi="Times New Roman"/>
                <w:spacing w:val="1"/>
                <w:sz w:val="24"/>
                <w:szCs w:val="24"/>
              </w:rPr>
              <w:t>en</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2"/>
                <w:sz w:val="24"/>
                <w:szCs w:val="24"/>
              </w:rPr>
              <w:t>s</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2"/>
                <w:sz w:val="24"/>
                <w:szCs w:val="24"/>
              </w:rPr>
              <w:t>p</w:t>
            </w:r>
            <w:r>
              <w:rPr>
                <w:rFonts w:ascii="Times New Roman" w:hAnsi="Times New Roman"/>
                <w:spacing w:val="1"/>
                <w:sz w:val="24"/>
                <w:szCs w:val="24"/>
              </w:rPr>
              <w:t>o</w:t>
            </w:r>
            <w:r>
              <w:rPr>
                <w:rFonts w:ascii="Times New Roman" w:hAnsi="Times New Roman"/>
                <w:spacing w:val="-3"/>
                <w:sz w:val="24"/>
                <w:szCs w:val="24"/>
              </w:rPr>
              <w:t>w</w:t>
            </w:r>
            <w:r>
              <w:rPr>
                <w:rFonts w:ascii="Times New Roman" w:hAnsi="Times New Roman"/>
                <w:spacing w:val="1"/>
                <w:sz w:val="24"/>
                <w:szCs w:val="24"/>
              </w:rPr>
              <w:t>e</w:t>
            </w:r>
            <w:r>
              <w:rPr>
                <w:rFonts w:ascii="Times New Roman" w:hAnsi="Times New Roman"/>
                <w:sz w:val="24"/>
                <w:szCs w:val="24"/>
              </w:rPr>
              <w:t xml:space="preserve">r </w:t>
            </w:r>
            <w:r>
              <w:rPr>
                <w:rFonts w:ascii="Times New Roman" w:hAnsi="Times New Roman"/>
                <w:spacing w:val="1"/>
                <w:sz w:val="24"/>
                <w:szCs w:val="24"/>
              </w:rPr>
              <w:t>d</w:t>
            </w:r>
            <w:r>
              <w:rPr>
                <w:rFonts w:ascii="Times New Roman" w:hAnsi="Times New Roman"/>
                <w:spacing w:val="-1"/>
                <w:sz w:val="24"/>
                <w:szCs w:val="24"/>
              </w:rPr>
              <w:t>i</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pacing w:val="1"/>
                <w:sz w:val="24"/>
                <w:szCs w:val="24"/>
              </w:rPr>
              <w:t>pat</w:t>
            </w:r>
            <w:r>
              <w:rPr>
                <w:rFonts w:ascii="Times New Roman" w:hAnsi="Times New Roman"/>
                <w:spacing w:val="-1"/>
                <w:sz w:val="24"/>
                <w:szCs w:val="24"/>
              </w:rPr>
              <w:t>i</w:t>
            </w:r>
            <w:r>
              <w:rPr>
                <w:rFonts w:ascii="Times New Roman" w:hAnsi="Times New Roman"/>
                <w:spacing w:val="-2"/>
                <w:sz w:val="24"/>
                <w:szCs w:val="24"/>
              </w:rPr>
              <w:t>o</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ss. So</w:t>
            </w:r>
            <w:r>
              <w:rPr>
                <w:rFonts w:ascii="Times New Roman" w:hAnsi="Times New Roman"/>
                <w:spacing w:val="2"/>
                <w:sz w:val="24"/>
                <w:szCs w:val="24"/>
              </w:rPr>
              <w:t xml:space="preserve"> </w:t>
            </w:r>
            <w:r>
              <w:rPr>
                <w:rFonts w:ascii="Times New Roman" w:hAnsi="Times New Roman"/>
                <w:spacing w:val="1"/>
                <w:sz w:val="24"/>
                <w:szCs w:val="24"/>
              </w:rPr>
              <w:t>o</w:t>
            </w:r>
            <w:r>
              <w:rPr>
                <w:rFonts w:ascii="Times New Roman" w:hAnsi="Times New Roman"/>
                <w:spacing w:val="-2"/>
                <w:sz w:val="24"/>
                <w:szCs w:val="24"/>
              </w:rPr>
              <w:t>v</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 xml:space="preserve">l </w:t>
            </w:r>
            <w:r>
              <w:rPr>
                <w:rFonts w:ascii="Times New Roman" w:hAnsi="Times New Roman"/>
                <w:spacing w:val="-2"/>
                <w:sz w:val="24"/>
                <w:szCs w:val="24"/>
              </w:rPr>
              <w:t>e</w:t>
            </w:r>
            <w:r>
              <w:rPr>
                <w:rFonts w:ascii="Times New Roman" w:hAnsi="Times New Roman"/>
                <w:spacing w:val="1"/>
                <w:sz w:val="24"/>
                <w:szCs w:val="24"/>
              </w:rPr>
              <w:t>f</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z w:val="24"/>
                <w:szCs w:val="24"/>
              </w:rPr>
              <w:t>c</w:t>
            </w:r>
            <w:r>
              <w:rPr>
                <w:rFonts w:ascii="Times New Roman" w:hAnsi="Times New Roman"/>
                <w:spacing w:val="-1"/>
                <w:sz w:val="24"/>
                <w:szCs w:val="24"/>
              </w:rPr>
              <w:t>i</w:t>
            </w:r>
            <w:r>
              <w:rPr>
                <w:rFonts w:ascii="Times New Roman" w:hAnsi="Times New Roman"/>
                <w:spacing w:val="-2"/>
                <w:sz w:val="24"/>
                <w:szCs w:val="24"/>
              </w:rPr>
              <w:t>e</w:t>
            </w:r>
            <w:r>
              <w:rPr>
                <w:rFonts w:ascii="Times New Roman" w:hAnsi="Times New Roman"/>
                <w:spacing w:val="1"/>
                <w:sz w:val="24"/>
                <w:szCs w:val="24"/>
              </w:rPr>
              <w:t>n</w:t>
            </w:r>
            <w:r>
              <w:rPr>
                <w:rFonts w:ascii="Times New Roman" w:hAnsi="Times New Roman"/>
                <w:sz w:val="24"/>
                <w:szCs w:val="24"/>
              </w:rPr>
              <w:t>cy</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i</w:t>
            </w:r>
            <w:r>
              <w:rPr>
                <w:rFonts w:ascii="Times New Roman" w:hAnsi="Times New Roman"/>
                <w:spacing w:val="1"/>
                <w:sz w:val="24"/>
                <w:szCs w:val="24"/>
              </w:rPr>
              <w:t>n</w:t>
            </w:r>
            <w:r>
              <w:rPr>
                <w:rFonts w:ascii="Times New Roman" w:hAnsi="Times New Roman"/>
                <w:sz w:val="24"/>
                <w:szCs w:val="24"/>
              </w:rPr>
              <w:t>c</w:t>
            </w:r>
            <w:r>
              <w:rPr>
                <w:rFonts w:ascii="Times New Roman" w:hAnsi="Times New Roman"/>
                <w:spacing w:val="-1"/>
                <w:sz w:val="24"/>
                <w:szCs w:val="24"/>
              </w:rPr>
              <w:t>r</w:t>
            </w:r>
            <w:r>
              <w:rPr>
                <w:rFonts w:ascii="Times New Roman" w:hAnsi="Times New Roman"/>
                <w:spacing w:val="1"/>
                <w:sz w:val="24"/>
                <w:szCs w:val="24"/>
              </w:rPr>
              <w:t>ea</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pacing w:val="2"/>
                <w:sz w:val="24"/>
                <w:szCs w:val="24"/>
              </w:rPr>
              <w:t>T</w:t>
            </w:r>
            <w:r>
              <w:rPr>
                <w:rFonts w:ascii="Times New Roman" w:hAnsi="Times New Roman"/>
                <w:spacing w:val="1"/>
                <w:sz w:val="24"/>
                <w:szCs w:val="24"/>
              </w:rPr>
              <w:t>h</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pacing w:val="1"/>
                <w:sz w:val="24"/>
                <w:szCs w:val="24"/>
              </w:rPr>
              <w:t>t</w:t>
            </w:r>
            <w:r>
              <w:rPr>
                <w:rFonts w:ascii="Times New Roman" w:hAnsi="Times New Roman"/>
                <w:spacing w:val="-2"/>
                <w:sz w:val="24"/>
                <w:szCs w:val="24"/>
              </w:rPr>
              <w:t>h</w:t>
            </w:r>
            <w:r>
              <w:rPr>
                <w:rFonts w:ascii="Times New Roman" w:hAnsi="Times New Roman"/>
                <w:spacing w:val="1"/>
                <w:sz w:val="24"/>
                <w:szCs w:val="24"/>
              </w:rPr>
              <w:t>eo</w:t>
            </w:r>
            <w:r>
              <w:rPr>
                <w:rFonts w:ascii="Times New Roman" w:hAnsi="Times New Roman"/>
                <w:spacing w:val="-1"/>
                <w:sz w:val="24"/>
                <w:szCs w:val="24"/>
              </w:rPr>
              <w:t>r</w:t>
            </w:r>
            <w:r>
              <w:rPr>
                <w:rFonts w:ascii="Times New Roman" w:hAnsi="Times New Roman"/>
                <w:spacing w:val="1"/>
                <w:sz w:val="24"/>
                <w:szCs w:val="24"/>
              </w:rPr>
              <w:t>et</w:t>
            </w:r>
            <w:r>
              <w:rPr>
                <w:rFonts w:ascii="Times New Roman" w:hAnsi="Times New Roman"/>
                <w:spacing w:val="-3"/>
                <w:sz w:val="24"/>
                <w:szCs w:val="24"/>
              </w:rPr>
              <w:t>i</w:t>
            </w:r>
            <w:r>
              <w:rPr>
                <w:rFonts w:ascii="Times New Roman" w:hAnsi="Times New Roman"/>
                <w:sz w:val="24"/>
                <w:szCs w:val="24"/>
              </w:rPr>
              <w:t>c</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2"/>
                <w:sz w:val="24"/>
                <w:szCs w:val="24"/>
              </w:rPr>
              <w:t>e</w:t>
            </w:r>
            <w:r>
              <w:rPr>
                <w:rFonts w:ascii="Times New Roman" w:hAnsi="Times New Roman"/>
                <w:spacing w:val="1"/>
                <w:sz w:val="24"/>
                <w:szCs w:val="24"/>
              </w:rPr>
              <w:t>f</w:t>
            </w:r>
            <w:r>
              <w:rPr>
                <w:rFonts w:ascii="Times New Roman" w:hAnsi="Times New Roman"/>
                <w:spacing w:val="3"/>
                <w:sz w:val="24"/>
                <w:szCs w:val="24"/>
              </w:rPr>
              <w:t>f</w:t>
            </w:r>
            <w:r>
              <w:rPr>
                <w:rFonts w:ascii="Times New Roman" w:hAnsi="Times New Roman"/>
                <w:spacing w:val="-1"/>
                <w:sz w:val="24"/>
                <w:szCs w:val="24"/>
              </w:rPr>
              <w:t>i</w:t>
            </w:r>
            <w:r>
              <w:rPr>
                <w:rFonts w:ascii="Times New Roman" w:hAnsi="Times New Roman"/>
                <w:sz w:val="24"/>
                <w:szCs w:val="24"/>
              </w:rPr>
              <w:t>ci</w:t>
            </w:r>
            <w:r>
              <w:rPr>
                <w:rFonts w:ascii="Times New Roman" w:hAnsi="Times New Roman"/>
                <w:spacing w:val="-2"/>
                <w:sz w:val="24"/>
                <w:szCs w:val="24"/>
              </w:rPr>
              <w:t>e</w:t>
            </w:r>
            <w:r>
              <w:rPr>
                <w:rFonts w:ascii="Times New Roman" w:hAnsi="Times New Roman"/>
                <w:spacing w:val="1"/>
                <w:sz w:val="24"/>
                <w:szCs w:val="24"/>
              </w:rPr>
              <w:t>n</w:t>
            </w:r>
            <w:r>
              <w:rPr>
                <w:rFonts w:ascii="Times New Roman" w:hAnsi="Times New Roman"/>
                <w:sz w:val="24"/>
                <w:szCs w:val="24"/>
              </w:rPr>
              <w:t>cy</w:t>
            </w:r>
            <w:r>
              <w:rPr>
                <w:rFonts w:ascii="Times New Roman" w:hAnsi="Times New Roman"/>
                <w:spacing w:val="-2"/>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c</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ss</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 xml:space="preserve"> o</w:t>
            </w:r>
            <w:r>
              <w:rPr>
                <w:rFonts w:ascii="Times New Roman" w:hAnsi="Times New Roman"/>
                <w:spacing w:val="-2"/>
                <w:sz w:val="24"/>
                <w:szCs w:val="24"/>
              </w:rPr>
              <w:t>p</w:t>
            </w:r>
            <w:r>
              <w:rPr>
                <w:rFonts w:ascii="Times New Roman" w:hAnsi="Times New Roman"/>
                <w:spacing w:val="1"/>
                <w:sz w:val="24"/>
                <w:szCs w:val="24"/>
              </w:rPr>
              <w:t>e</w:t>
            </w:r>
            <w:r>
              <w:rPr>
                <w:rFonts w:ascii="Times New Roman" w:hAnsi="Times New Roman"/>
                <w:spacing w:val="-1"/>
                <w:sz w:val="24"/>
                <w:szCs w:val="24"/>
              </w:rPr>
              <w:t>r</w:t>
            </w:r>
            <w:r>
              <w:rPr>
                <w:rFonts w:ascii="Times New Roman" w:hAnsi="Times New Roman"/>
                <w:spacing w:val="1"/>
                <w:sz w:val="24"/>
                <w:szCs w:val="24"/>
              </w:rPr>
              <w:t>at</w:t>
            </w:r>
            <w:r>
              <w:rPr>
                <w:rFonts w:ascii="Times New Roman" w:hAnsi="Times New Roman"/>
                <w:spacing w:val="-1"/>
                <w:sz w:val="24"/>
                <w:szCs w:val="24"/>
              </w:rPr>
              <w:t>i</w:t>
            </w:r>
            <w:r>
              <w:rPr>
                <w:rFonts w:ascii="Times New Roman" w:hAnsi="Times New Roman"/>
                <w:spacing w:val="1"/>
                <w:sz w:val="24"/>
                <w:szCs w:val="24"/>
              </w:rPr>
              <w:t>o</w:t>
            </w:r>
            <w:r>
              <w:rPr>
                <w:rFonts w:ascii="Times New Roman" w:hAnsi="Times New Roman"/>
                <w:sz w:val="24"/>
                <w:szCs w:val="24"/>
              </w:rPr>
              <w:t>n</w:t>
            </w:r>
            <w:r>
              <w:rPr>
                <w:rFonts w:ascii="Times New Roman" w:hAnsi="Times New Roman"/>
                <w:spacing w:val="-1"/>
                <w:sz w:val="24"/>
                <w:szCs w:val="24"/>
              </w:rPr>
              <w:t xml:space="preserve"> i</w:t>
            </w:r>
            <w:r>
              <w:rPr>
                <w:rFonts w:ascii="Times New Roman" w:hAnsi="Times New Roman"/>
                <w:sz w:val="24"/>
                <w:szCs w:val="24"/>
              </w:rPr>
              <w:t xml:space="preserve">s </w:t>
            </w:r>
            <w:r>
              <w:rPr>
                <w:rFonts w:ascii="Times New Roman" w:hAnsi="Times New Roman"/>
                <w:spacing w:val="1"/>
                <w:sz w:val="24"/>
                <w:szCs w:val="24"/>
              </w:rPr>
              <w:t>ab</w:t>
            </w:r>
            <w:r>
              <w:rPr>
                <w:rFonts w:ascii="Times New Roman" w:hAnsi="Times New Roman"/>
                <w:spacing w:val="-2"/>
                <w:sz w:val="24"/>
                <w:szCs w:val="24"/>
              </w:rPr>
              <w:t>o</w:t>
            </w:r>
            <w:r>
              <w:rPr>
                <w:rFonts w:ascii="Times New Roman" w:hAnsi="Times New Roman"/>
                <w:spacing w:val="1"/>
                <w:sz w:val="24"/>
                <w:szCs w:val="24"/>
              </w:rPr>
              <w:t>u</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7</w:t>
            </w:r>
            <w:r>
              <w:rPr>
                <w:rFonts w:ascii="Times New Roman" w:hAnsi="Times New Roman"/>
                <w:spacing w:val="1"/>
                <w:sz w:val="24"/>
                <w:szCs w:val="24"/>
              </w:rPr>
              <w:t>8.5</w:t>
            </w:r>
            <w:r>
              <w:rPr>
                <w:rFonts w:ascii="Times New Roman" w:hAnsi="Times New Roman"/>
                <w:sz w:val="24"/>
                <w:szCs w:val="24"/>
              </w:rPr>
              <w:t>%</w:t>
            </w:r>
          </w:p>
          <w:p w14:paraId="20A7AA92" w14:textId="16F44B0E" w:rsidR="00A258BF" w:rsidRPr="00A258BF" w:rsidRDefault="00A258BF" w:rsidP="00A258BF">
            <w:pPr>
              <w:widowControl w:val="0"/>
              <w:autoSpaceDE w:val="0"/>
              <w:ind w:right="68"/>
              <w:jc w:val="both"/>
              <w:rPr>
                <w:rFonts w:ascii="Times New Roman" w:hAnsi="Times New Roman" w:cs="Times New Roman"/>
                <w:b/>
                <w:sz w:val="24"/>
                <w:szCs w:val="24"/>
              </w:rPr>
            </w:pPr>
            <w:r>
              <w:rPr>
                <w:rFonts w:ascii="Times New Roman" w:hAnsi="Times New Roman" w:cs="Times New Roman"/>
                <w:b/>
                <w:sz w:val="24"/>
                <w:szCs w:val="24"/>
              </w:rPr>
              <w:t>Class AB</w:t>
            </w:r>
          </w:p>
          <w:p w14:paraId="5001DA32" w14:textId="5D726C0E" w:rsidR="00A258BF" w:rsidRPr="001930B3" w:rsidRDefault="00A258BF" w:rsidP="00A258BF">
            <w:pPr>
              <w:widowControl w:val="0"/>
              <w:autoSpaceDE w:val="0"/>
              <w:ind w:right="68"/>
              <w:jc w:val="both"/>
              <w:rPr>
                <w:rFonts w:ascii="Times New Roman" w:hAnsi="Times New Roman" w:cs="Times New Roman"/>
                <w:sz w:val="24"/>
                <w:szCs w:val="24"/>
              </w:rPr>
            </w:pPr>
            <w:r w:rsidRPr="00A258BF">
              <w:rPr>
                <w:rFonts w:ascii="Times New Roman" w:hAnsi="Times New Roman" w:cs="Times New Roman"/>
                <w:color w:val="000000"/>
                <w:sz w:val="24"/>
                <w:szCs w:val="24"/>
                <w:shd w:val="clear" w:color="auto" w:fill="FFFFFF"/>
              </w:rPr>
              <w:t>Class AB amplifier output stage combines the advantages of the Class A amplifier and the Class B amplifier producing a better amplifier design</w:t>
            </w:r>
            <w:r w:rsidRPr="001930B3">
              <w:rPr>
                <w:rFonts w:ascii="Times New Roman" w:hAnsi="Times New Roman" w:cs="Times New Roman"/>
                <w:sz w:val="24"/>
                <w:szCs w:val="24"/>
                <w:shd w:val="clear" w:color="auto" w:fill="FFFFFF"/>
              </w:rPr>
              <w:t>.  The amplifiers two output transistors conduct somewhere between 180</w:t>
            </w:r>
            <w:r w:rsidRPr="001930B3">
              <w:rPr>
                <w:rFonts w:ascii="Times New Roman" w:hAnsi="Times New Roman" w:cs="Times New Roman"/>
                <w:sz w:val="24"/>
                <w:szCs w:val="24"/>
                <w:shd w:val="clear" w:color="auto" w:fill="FFFFFF"/>
                <w:vertAlign w:val="superscript"/>
              </w:rPr>
              <w:t>o</w:t>
            </w:r>
            <w:r w:rsidRPr="001930B3">
              <w:rPr>
                <w:rFonts w:ascii="Times New Roman" w:hAnsi="Times New Roman" w:cs="Times New Roman"/>
                <w:sz w:val="24"/>
                <w:szCs w:val="24"/>
                <w:shd w:val="clear" w:color="auto" w:fill="FFFFFF"/>
              </w:rPr>
              <w:t> and 360</w:t>
            </w:r>
            <w:r w:rsidRPr="001930B3">
              <w:rPr>
                <w:rFonts w:ascii="Times New Roman" w:hAnsi="Times New Roman" w:cs="Times New Roman"/>
                <w:sz w:val="24"/>
                <w:szCs w:val="24"/>
                <w:shd w:val="clear" w:color="auto" w:fill="FFFFFF"/>
                <w:vertAlign w:val="superscript"/>
              </w:rPr>
              <w:t>o</w:t>
            </w:r>
            <w:r w:rsidRPr="001930B3">
              <w:rPr>
                <w:rFonts w:ascii="Times New Roman" w:hAnsi="Times New Roman" w:cs="Times New Roman"/>
                <w:sz w:val="24"/>
                <w:szCs w:val="24"/>
                <w:shd w:val="clear" w:color="auto" w:fill="FFFFFF"/>
              </w:rPr>
              <w:t> of the input waveform.</w:t>
            </w:r>
          </w:p>
          <w:p w14:paraId="5204D41D" w14:textId="2DA3D655" w:rsidR="00A95EC1" w:rsidRPr="00F1491C" w:rsidRDefault="00A95EC1" w:rsidP="00677469">
            <w:pPr>
              <w:jc w:val="both"/>
              <w:rPr>
                <w:rFonts w:ascii="Times New Roman" w:hAnsi="Times New Roman"/>
                <w:sz w:val="24"/>
                <w:szCs w:val="24"/>
              </w:rPr>
            </w:pPr>
          </w:p>
        </w:tc>
      </w:tr>
    </w:tbl>
    <w:p w14:paraId="10DEE320" w14:textId="77777777" w:rsidR="002066B3" w:rsidRDefault="002066B3" w:rsidP="00CF031D">
      <w:pPr>
        <w:widowControl w:val="0"/>
        <w:suppressAutoHyphens/>
        <w:spacing w:after="0" w:line="264" w:lineRule="auto"/>
        <w:jc w:val="both"/>
        <w:rPr>
          <w:rFonts w:ascii="Times New Roman" w:hAnsi="Times New Roman"/>
          <w:b/>
          <w:sz w:val="24"/>
          <w:szCs w:val="24"/>
        </w:rPr>
      </w:pPr>
    </w:p>
    <w:p w14:paraId="7FA29792" w14:textId="77777777" w:rsidR="00D0578D" w:rsidRDefault="00D0578D" w:rsidP="00CF031D">
      <w:pPr>
        <w:widowControl w:val="0"/>
        <w:suppressAutoHyphens/>
        <w:spacing w:after="0" w:line="264" w:lineRule="auto"/>
        <w:jc w:val="both"/>
        <w:rPr>
          <w:rFonts w:ascii="Times New Roman" w:hAnsi="Times New Roman"/>
          <w:b/>
          <w:sz w:val="24"/>
          <w:szCs w:val="24"/>
        </w:rPr>
      </w:pPr>
    </w:p>
    <w:p w14:paraId="1B9DBB7F" w14:textId="77777777" w:rsidR="00D0578D" w:rsidRDefault="00D0578D" w:rsidP="00CF031D">
      <w:pPr>
        <w:widowControl w:val="0"/>
        <w:suppressAutoHyphens/>
        <w:spacing w:after="0" w:line="264" w:lineRule="auto"/>
        <w:jc w:val="both"/>
        <w:rPr>
          <w:rFonts w:ascii="Times New Roman" w:hAnsi="Times New Roman"/>
          <w:b/>
          <w:sz w:val="24"/>
          <w:szCs w:val="24"/>
        </w:rPr>
      </w:pPr>
    </w:p>
    <w:p w14:paraId="0D2EA991" w14:textId="77777777" w:rsidR="00D0578D" w:rsidRDefault="00D0578D" w:rsidP="00CF031D">
      <w:pPr>
        <w:widowControl w:val="0"/>
        <w:suppressAutoHyphens/>
        <w:spacing w:after="0" w:line="264" w:lineRule="auto"/>
        <w:jc w:val="both"/>
        <w:rPr>
          <w:rFonts w:ascii="Times New Roman" w:hAnsi="Times New Roman"/>
          <w:b/>
          <w:sz w:val="24"/>
          <w:szCs w:val="24"/>
        </w:rPr>
      </w:pPr>
    </w:p>
    <w:p w14:paraId="522BDC84" w14:textId="77777777" w:rsidR="00D0578D" w:rsidRDefault="00D0578D" w:rsidP="00CF031D">
      <w:pPr>
        <w:widowControl w:val="0"/>
        <w:suppressAutoHyphens/>
        <w:spacing w:after="0" w:line="264" w:lineRule="auto"/>
        <w:jc w:val="both"/>
        <w:rPr>
          <w:rFonts w:ascii="Times New Roman" w:hAnsi="Times New Roman"/>
          <w:b/>
          <w:sz w:val="24"/>
          <w:szCs w:val="24"/>
        </w:rPr>
      </w:pPr>
    </w:p>
    <w:p w14:paraId="77B7A0AC" w14:textId="77777777" w:rsidR="00D0578D" w:rsidRDefault="00D0578D" w:rsidP="00CF031D">
      <w:pPr>
        <w:widowControl w:val="0"/>
        <w:suppressAutoHyphens/>
        <w:spacing w:after="0" w:line="264" w:lineRule="auto"/>
        <w:jc w:val="both"/>
        <w:rPr>
          <w:rFonts w:ascii="Times New Roman" w:hAnsi="Times New Roman"/>
          <w:b/>
          <w:sz w:val="24"/>
          <w:szCs w:val="24"/>
        </w:rPr>
      </w:pPr>
    </w:p>
    <w:p w14:paraId="5A9BD5D4" w14:textId="77777777" w:rsidR="00D0578D" w:rsidRDefault="00D0578D" w:rsidP="00CF031D">
      <w:pPr>
        <w:widowControl w:val="0"/>
        <w:suppressAutoHyphens/>
        <w:spacing w:after="0" w:line="264" w:lineRule="auto"/>
        <w:jc w:val="both"/>
        <w:rPr>
          <w:rFonts w:ascii="Times New Roman" w:hAnsi="Times New Roman"/>
          <w:b/>
          <w:sz w:val="24"/>
          <w:szCs w:val="24"/>
        </w:rPr>
      </w:pPr>
    </w:p>
    <w:p w14:paraId="2766FCDC" w14:textId="77777777" w:rsidR="00D0578D" w:rsidRDefault="00D0578D" w:rsidP="00CF031D">
      <w:pPr>
        <w:widowControl w:val="0"/>
        <w:suppressAutoHyphens/>
        <w:spacing w:after="0" w:line="264" w:lineRule="auto"/>
        <w:jc w:val="both"/>
        <w:rPr>
          <w:rFonts w:ascii="Times New Roman" w:hAnsi="Times New Roman"/>
          <w:b/>
          <w:sz w:val="24"/>
          <w:szCs w:val="24"/>
        </w:rPr>
      </w:pPr>
    </w:p>
    <w:p w14:paraId="34FF4B68" w14:textId="77777777" w:rsidR="00D0578D" w:rsidRDefault="00D0578D" w:rsidP="00CF031D">
      <w:pPr>
        <w:widowControl w:val="0"/>
        <w:suppressAutoHyphens/>
        <w:spacing w:after="0" w:line="264" w:lineRule="auto"/>
        <w:jc w:val="both"/>
        <w:rPr>
          <w:rFonts w:ascii="Times New Roman" w:hAnsi="Times New Roman"/>
          <w:b/>
          <w:sz w:val="24"/>
          <w:szCs w:val="24"/>
        </w:rPr>
      </w:pPr>
    </w:p>
    <w:p w14:paraId="40FC9332" w14:textId="77777777" w:rsidR="00D0578D" w:rsidRDefault="00D0578D" w:rsidP="00CF031D">
      <w:pPr>
        <w:widowControl w:val="0"/>
        <w:suppressAutoHyphens/>
        <w:spacing w:after="0" w:line="264" w:lineRule="auto"/>
        <w:jc w:val="both"/>
        <w:rPr>
          <w:rFonts w:ascii="Times New Roman" w:hAnsi="Times New Roman"/>
          <w:b/>
          <w:sz w:val="24"/>
          <w:szCs w:val="24"/>
        </w:rPr>
      </w:pPr>
    </w:p>
    <w:p w14:paraId="34A7CAC5" w14:textId="77777777" w:rsidR="00D0578D" w:rsidRDefault="00D0578D" w:rsidP="00CF031D">
      <w:pPr>
        <w:widowControl w:val="0"/>
        <w:suppressAutoHyphens/>
        <w:spacing w:after="0" w:line="264" w:lineRule="auto"/>
        <w:jc w:val="both"/>
        <w:rPr>
          <w:rFonts w:ascii="Times New Roman" w:hAnsi="Times New Roman"/>
          <w:b/>
          <w:sz w:val="24"/>
          <w:szCs w:val="24"/>
        </w:rPr>
      </w:pPr>
    </w:p>
    <w:p w14:paraId="241AA6BC" w14:textId="77777777" w:rsidR="00D0578D" w:rsidRDefault="00D0578D" w:rsidP="00CF031D">
      <w:pPr>
        <w:widowControl w:val="0"/>
        <w:suppressAutoHyphens/>
        <w:spacing w:after="0" w:line="264" w:lineRule="auto"/>
        <w:jc w:val="both"/>
        <w:rPr>
          <w:rFonts w:ascii="Times New Roman" w:hAnsi="Times New Roman"/>
          <w:b/>
          <w:sz w:val="24"/>
          <w:szCs w:val="24"/>
        </w:rPr>
      </w:pPr>
    </w:p>
    <w:p w14:paraId="2D7B327F" w14:textId="77777777" w:rsidR="00D0578D" w:rsidRDefault="00D0578D" w:rsidP="00CF031D">
      <w:pPr>
        <w:widowControl w:val="0"/>
        <w:suppressAutoHyphens/>
        <w:spacing w:after="0" w:line="264" w:lineRule="auto"/>
        <w:jc w:val="both"/>
        <w:rPr>
          <w:rFonts w:ascii="Times New Roman" w:hAnsi="Times New Roman"/>
          <w:b/>
          <w:sz w:val="24"/>
          <w:szCs w:val="24"/>
        </w:rPr>
      </w:pPr>
    </w:p>
    <w:p w14:paraId="6A4CEE74" w14:textId="77777777" w:rsidR="00D0578D" w:rsidRDefault="00D0578D" w:rsidP="00CF031D">
      <w:pPr>
        <w:widowControl w:val="0"/>
        <w:suppressAutoHyphens/>
        <w:spacing w:after="0" w:line="264" w:lineRule="auto"/>
        <w:jc w:val="both"/>
        <w:rPr>
          <w:rFonts w:ascii="Times New Roman" w:hAnsi="Times New Roman"/>
          <w:b/>
          <w:sz w:val="24"/>
          <w:szCs w:val="24"/>
        </w:rPr>
      </w:pPr>
    </w:p>
    <w:p w14:paraId="2464BA73" w14:textId="77777777" w:rsidR="00D0578D" w:rsidRDefault="00D0578D" w:rsidP="00CF031D">
      <w:pPr>
        <w:widowControl w:val="0"/>
        <w:suppressAutoHyphens/>
        <w:spacing w:after="0" w:line="264" w:lineRule="auto"/>
        <w:jc w:val="both"/>
        <w:rPr>
          <w:rFonts w:ascii="Times New Roman" w:hAnsi="Times New Roman"/>
          <w:b/>
          <w:sz w:val="24"/>
          <w:szCs w:val="24"/>
        </w:rPr>
      </w:pPr>
    </w:p>
    <w:p w14:paraId="47518D3E" w14:textId="77777777" w:rsidR="00D0578D" w:rsidRDefault="00D0578D" w:rsidP="00CF031D">
      <w:pPr>
        <w:widowControl w:val="0"/>
        <w:suppressAutoHyphens/>
        <w:spacing w:after="0" w:line="264" w:lineRule="auto"/>
        <w:jc w:val="both"/>
        <w:rPr>
          <w:rFonts w:ascii="Times New Roman" w:hAnsi="Times New Roman"/>
          <w:b/>
          <w:sz w:val="24"/>
          <w:szCs w:val="24"/>
        </w:rPr>
      </w:pPr>
    </w:p>
    <w:p w14:paraId="21C1346B" w14:textId="77777777" w:rsidR="00D0578D" w:rsidRDefault="00D0578D" w:rsidP="00CF031D">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796CC5" w14:paraId="2EAFA202" w14:textId="77777777" w:rsidTr="00E40D02">
        <w:tc>
          <w:tcPr>
            <w:tcW w:w="9914" w:type="dxa"/>
          </w:tcPr>
          <w:p w14:paraId="6300BF16" w14:textId="408FEB0C" w:rsidR="00796CC5" w:rsidRPr="007609F2" w:rsidRDefault="002066B3" w:rsidP="00D67304">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lastRenderedPageBreak/>
              <w:t>Circuit Diagram</w:t>
            </w:r>
            <w:r w:rsidR="00796CC5" w:rsidRPr="001D6337">
              <w:rPr>
                <w:rFonts w:ascii="Times New Roman" w:hAnsi="Times New Roman"/>
                <w:b/>
                <w:color w:val="BC202E"/>
                <w:sz w:val="24"/>
                <w:szCs w:val="24"/>
              </w:rPr>
              <w:t>:</w:t>
            </w:r>
            <w:r w:rsidR="00796CC5" w:rsidRPr="001D6337">
              <w:rPr>
                <w:rFonts w:ascii="Times New Roman" w:hAnsi="Times New Roman"/>
                <w:b/>
                <w:sz w:val="24"/>
                <w:szCs w:val="24"/>
              </w:rPr>
              <w:t xml:space="preserve"> </w:t>
            </w:r>
          </w:p>
        </w:tc>
      </w:tr>
      <w:tr w:rsidR="00796CC5" w14:paraId="3F422C1F" w14:textId="77777777" w:rsidTr="00E40D02">
        <w:tc>
          <w:tcPr>
            <w:tcW w:w="9914" w:type="dxa"/>
          </w:tcPr>
          <w:p w14:paraId="66A8E5A4" w14:textId="292BCC3A" w:rsidR="00A940EA" w:rsidRDefault="00A940EA" w:rsidP="00796CC5">
            <w:pPr>
              <w:widowControl w:val="0"/>
              <w:suppressAutoHyphens/>
              <w:spacing w:line="264" w:lineRule="auto"/>
              <w:jc w:val="center"/>
            </w:pPr>
          </w:p>
          <w:p w14:paraId="18B34CCC" w14:textId="63F9B244" w:rsidR="00A940EA" w:rsidRDefault="00233641" w:rsidP="00F556A2">
            <w:pPr>
              <w:widowControl w:val="0"/>
              <w:suppressAutoHyphens/>
              <w:spacing w:line="264" w:lineRule="auto"/>
              <w:jc w:val="center"/>
            </w:pPr>
            <w:r>
              <w:rPr>
                <w:noProof/>
              </w:rPr>
              <w:drawing>
                <wp:inline distT="0" distB="0" distL="0" distR="0" wp14:anchorId="2C4E4305" wp14:editId="516DDC59">
                  <wp:extent cx="5743575" cy="4333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43575" cy="4333875"/>
                          </a:xfrm>
                          <a:prstGeom prst="rect">
                            <a:avLst/>
                          </a:prstGeom>
                        </pic:spPr>
                      </pic:pic>
                    </a:graphicData>
                  </a:graphic>
                </wp:inline>
              </w:drawing>
            </w:r>
          </w:p>
          <w:p w14:paraId="7D38C626" w14:textId="57AF3C8F" w:rsidR="00FE7DB6" w:rsidRDefault="00FE7DB6" w:rsidP="00F556A2">
            <w:pPr>
              <w:widowControl w:val="0"/>
              <w:suppressAutoHyphens/>
              <w:spacing w:line="264" w:lineRule="auto"/>
              <w:jc w:val="center"/>
            </w:pPr>
            <w:r>
              <w:rPr>
                <w:noProof/>
              </w:rPr>
              <w:lastRenderedPageBreak/>
              <w:drawing>
                <wp:inline distT="0" distB="0" distL="0" distR="0" wp14:anchorId="78B32611" wp14:editId="0BC85E81">
                  <wp:extent cx="6800850" cy="3823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00850" cy="3823335"/>
                          </a:xfrm>
                          <a:prstGeom prst="rect">
                            <a:avLst/>
                          </a:prstGeom>
                        </pic:spPr>
                      </pic:pic>
                    </a:graphicData>
                  </a:graphic>
                </wp:inline>
              </w:drawing>
            </w:r>
          </w:p>
          <w:p w14:paraId="4CD3F6C3" w14:textId="77777777" w:rsidR="00110D1F" w:rsidRDefault="00110D1F" w:rsidP="00F556A2">
            <w:pPr>
              <w:widowControl w:val="0"/>
              <w:suppressAutoHyphens/>
              <w:spacing w:line="264" w:lineRule="auto"/>
              <w:jc w:val="center"/>
            </w:pPr>
            <w:r>
              <w:rPr>
                <w:noProof/>
              </w:rPr>
              <w:lastRenderedPageBreak/>
              <w:drawing>
                <wp:inline distT="0" distB="0" distL="0" distR="0" wp14:anchorId="7B0001FF" wp14:editId="4A598E5E">
                  <wp:extent cx="5943600" cy="433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37685"/>
                          </a:xfrm>
                          <a:prstGeom prst="rect">
                            <a:avLst/>
                          </a:prstGeom>
                        </pic:spPr>
                      </pic:pic>
                    </a:graphicData>
                  </a:graphic>
                </wp:inline>
              </w:drawing>
            </w:r>
          </w:p>
          <w:p w14:paraId="3D674EAE" w14:textId="4BF1F0D5" w:rsidR="00FE7DB6" w:rsidRPr="00F556A2" w:rsidRDefault="00FE7DB6" w:rsidP="00F556A2">
            <w:pPr>
              <w:widowControl w:val="0"/>
              <w:suppressAutoHyphens/>
              <w:spacing w:line="264" w:lineRule="auto"/>
              <w:jc w:val="center"/>
            </w:pPr>
            <w:r>
              <w:rPr>
                <w:noProof/>
              </w:rPr>
              <w:lastRenderedPageBreak/>
              <w:drawing>
                <wp:inline distT="0" distB="0" distL="0" distR="0" wp14:anchorId="1BB0F765" wp14:editId="6F0F9343">
                  <wp:extent cx="6800850" cy="3823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3823335"/>
                          </a:xfrm>
                          <a:prstGeom prst="rect">
                            <a:avLst/>
                          </a:prstGeom>
                        </pic:spPr>
                      </pic:pic>
                    </a:graphicData>
                  </a:graphic>
                </wp:inline>
              </w:drawing>
            </w:r>
          </w:p>
        </w:tc>
      </w:tr>
    </w:tbl>
    <w:p w14:paraId="4948D371" w14:textId="67C70144" w:rsidR="00EE59A2" w:rsidRDefault="00EE59A2" w:rsidP="00CF031D">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35CFE84E" w14:textId="77777777" w:rsidTr="00A25C5E">
        <w:tc>
          <w:tcPr>
            <w:tcW w:w="9782" w:type="dxa"/>
          </w:tcPr>
          <w:p w14:paraId="3C3419D6" w14:textId="5EFAA455" w:rsidR="00EE59A2" w:rsidRPr="007609F2" w:rsidRDefault="00EE59A2" w:rsidP="002A50A1">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EE59A2" w14:paraId="16006E17" w14:textId="77777777" w:rsidTr="00A25C5E">
        <w:tc>
          <w:tcPr>
            <w:tcW w:w="9782" w:type="dxa"/>
          </w:tcPr>
          <w:p w14:paraId="16CA3FF1" w14:textId="37734E51" w:rsidR="00D22F99" w:rsidRPr="00BD571B" w:rsidRDefault="00D22F99" w:rsidP="00BD571B">
            <w:pPr>
              <w:pStyle w:val="ListParagraph"/>
              <w:numPr>
                <w:ilvl w:val="0"/>
                <w:numId w:val="27"/>
              </w:numPr>
              <w:tabs>
                <w:tab w:val="left" w:pos="1980"/>
                <w:tab w:val="left" w:pos="2160"/>
              </w:tabs>
              <w:jc w:val="both"/>
              <w:rPr>
                <w:rFonts w:ascii="Times New Roman" w:hAnsi="Times New Roman"/>
                <w:sz w:val="24"/>
                <w:szCs w:val="24"/>
              </w:rPr>
            </w:pPr>
            <w:r w:rsidRPr="00BD571B">
              <w:rPr>
                <w:rFonts w:ascii="Times New Roman" w:hAnsi="Times New Roman"/>
                <w:sz w:val="24"/>
                <w:szCs w:val="24"/>
              </w:rPr>
              <w:t>Make the connections as per the Circuit diagram.</w:t>
            </w:r>
          </w:p>
          <w:p w14:paraId="544C014B" w14:textId="77777777" w:rsidR="00BD571B" w:rsidRDefault="00BD571B" w:rsidP="00BD571B">
            <w:pPr>
              <w:pStyle w:val="ListParagraph"/>
              <w:numPr>
                <w:ilvl w:val="0"/>
                <w:numId w:val="27"/>
              </w:numPr>
              <w:tabs>
                <w:tab w:val="left" w:pos="1980"/>
                <w:tab w:val="left" w:pos="2160"/>
              </w:tabs>
              <w:jc w:val="both"/>
              <w:rPr>
                <w:rFonts w:ascii="Times New Roman" w:hAnsi="Times New Roman"/>
                <w:sz w:val="24"/>
                <w:szCs w:val="24"/>
              </w:rPr>
            </w:pPr>
            <w:r>
              <w:rPr>
                <w:rFonts w:ascii="Times New Roman" w:hAnsi="Times New Roman"/>
                <w:sz w:val="24"/>
                <w:szCs w:val="24"/>
              </w:rPr>
              <w:t>Select the transient response from Edit Simulation command</w:t>
            </w:r>
          </w:p>
          <w:p w14:paraId="5FA426D9" w14:textId="77777777" w:rsidR="00EE59A2" w:rsidRDefault="00D22F99" w:rsidP="00BD571B">
            <w:pPr>
              <w:pStyle w:val="ListParagraph"/>
              <w:numPr>
                <w:ilvl w:val="0"/>
                <w:numId w:val="27"/>
              </w:numPr>
              <w:tabs>
                <w:tab w:val="left" w:pos="1980"/>
                <w:tab w:val="left" w:pos="2160"/>
              </w:tabs>
              <w:jc w:val="both"/>
              <w:rPr>
                <w:rFonts w:ascii="Times New Roman" w:hAnsi="Times New Roman"/>
                <w:sz w:val="24"/>
                <w:szCs w:val="24"/>
              </w:rPr>
            </w:pPr>
            <w:r w:rsidRPr="00BD571B">
              <w:rPr>
                <w:rFonts w:ascii="Times New Roman" w:hAnsi="Times New Roman"/>
                <w:sz w:val="24"/>
                <w:szCs w:val="24"/>
              </w:rPr>
              <w:t xml:space="preserve">Calculate </w:t>
            </w:r>
            <w:r w:rsidR="00BD571B">
              <w:rPr>
                <w:rFonts w:ascii="Times New Roman" w:hAnsi="Times New Roman"/>
                <w:sz w:val="24"/>
                <w:szCs w:val="24"/>
              </w:rPr>
              <w:t>Frequency from the waveform</w:t>
            </w:r>
          </w:p>
          <w:p w14:paraId="4908DCF6" w14:textId="77777777" w:rsidR="00BD571B" w:rsidRDefault="00BD571B" w:rsidP="00BD571B">
            <w:pPr>
              <w:pStyle w:val="ListParagraph"/>
              <w:numPr>
                <w:ilvl w:val="0"/>
                <w:numId w:val="27"/>
              </w:numPr>
              <w:tabs>
                <w:tab w:val="left" w:pos="1980"/>
                <w:tab w:val="left" w:pos="2160"/>
              </w:tabs>
              <w:jc w:val="both"/>
              <w:rPr>
                <w:rFonts w:ascii="Times New Roman" w:hAnsi="Times New Roman"/>
                <w:sz w:val="24"/>
                <w:szCs w:val="24"/>
              </w:rPr>
            </w:pPr>
            <w:r>
              <w:rPr>
                <w:rFonts w:ascii="Times New Roman" w:hAnsi="Times New Roman"/>
                <w:sz w:val="24"/>
                <w:szCs w:val="24"/>
              </w:rPr>
              <w:t>Measure the Amplitude of the sinusoidal waveform</w:t>
            </w:r>
          </w:p>
          <w:p w14:paraId="6F57CA7F" w14:textId="7411B08A" w:rsidR="00A43846" w:rsidRPr="00BD571B" w:rsidRDefault="00A43846" w:rsidP="00BD571B">
            <w:pPr>
              <w:pStyle w:val="ListParagraph"/>
              <w:numPr>
                <w:ilvl w:val="0"/>
                <w:numId w:val="27"/>
              </w:numPr>
              <w:tabs>
                <w:tab w:val="left" w:pos="1980"/>
                <w:tab w:val="left" w:pos="2160"/>
              </w:tabs>
              <w:jc w:val="both"/>
              <w:rPr>
                <w:rFonts w:ascii="Times New Roman" w:hAnsi="Times New Roman"/>
                <w:sz w:val="24"/>
                <w:szCs w:val="24"/>
              </w:rPr>
            </w:pPr>
            <w:r>
              <w:rPr>
                <w:rFonts w:ascii="Times New Roman" w:hAnsi="Times New Roman"/>
                <w:sz w:val="24"/>
                <w:szCs w:val="24"/>
              </w:rPr>
              <w:t>Observe the Cross over distortion</w:t>
            </w:r>
          </w:p>
        </w:tc>
      </w:tr>
    </w:tbl>
    <w:p w14:paraId="45D29F85" w14:textId="77777777" w:rsidR="00A940EA" w:rsidRDefault="00A940EA" w:rsidP="00DF1F07">
      <w:pPr>
        <w:widowControl w:val="0"/>
        <w:suppressAutoHyphens/>
        <w:spacing w:after="0" w:line="264" w:lineRule="auto"/>
        <w:jc w:val="both"/>
        <w:rPr>
          <w:rFonts w:ascii="Times New Roman" w:hAnsi="Times New Roman"/>
          <w:b/>
          <w:sz w:val="24"/>
          <w:szCs w:val="24"/>
        </w:rPr>
      </w:pPr>
    </w:p>
    <w:p w14:paraId="2A610633" w14:textId="77777777" w:rsidR="00CF031D" w:rsidRDefault="00CF031D"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EE59A2" w14:paraId="19055D8D" w14:textId="77777777" w:rsidTr="00A25C5E">
        <w:tc>
          <w:tcPr>
            <w:tcW w:w="9782" w:type="dxa"/>
          </w:tcPr>
          <w:p w14:paraId="558CE3A0" w14:textId="6E0845A6" w:rsidR="00EE59A2" w:rsidRPr="007609F2" w:rsidRDefault="00EE59A2" w:rsidP="007B77AD">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Observation Table</w:t>
            </w:r>
            <w:r w:rsidR="00256D61">
              <w:rPr>
                <w:rFonts w:ascii="Times New Roman" w:hAnsi="Times New Roman"/>
                <w:b/>
                <w:color w:val="BC202E"/>
                <w:sz w:val="24"/>
                <w:szCs w:val="24"/>
              </w:rPr>
              <w:t>:</w:t>
            </w:r>
            <w:r w:rsidR="007B77AD">
              <w:rPr>
                <w:rFonts w:ascii="Times New Roman" w:hAnsi="Times New Roman"/>
                <w:b/>
                <w:color w:val="BC202E"/>
                <w:sz w:val="24"/>
                <w:szCs w:val="24"/>
              </w:rPr>
              <w:t xml:space="preserve"> </w:t>
            </w:r>
          </w:p>
        </w:tc>
      </w:tr>
      <w:tr w:rsidR="00EE59A2" w14:paraId="78D458B0" w14:textId="77777777" w:rsidTr="00A25C5E">
        <w:tc>
          <w:tcPr>
            <w:tcW w:w="9782" w:type="dxa"/>
          </w:tcPr>
          <w:p w14:paraId="4E64F088" w14:textId="08A0706A" w:rsidR="007B77AD" w:rsidRPr="00F556A2" w:rsidRDefault="007B77AD" w:rsidP="00F556A2">
            <w:pPr>
              <w:autoSpaceDE w:val="0"/>
              <w:spacing w:line="100" w:lineRule="atLeast"/>
              <w:rPr>
                <w:rFonts w:ascii="Times New Roman" w:hAnsi="Times New Roman" w:cs="Times New Roman"/>
                <w:b/>
                <w:sz w:val="24"/>
                <w:szCs w:val="24"/>
              </w:rPr>
            </w:pPr>
          </w:p>
          <w:p w14:paraId="0BF3E142" w14:textId="03CFE2BA" w:rsidR="00F556A2" w:rsidRDefault="00233641" w:rsidP="00F556A2">
            <w:pPr>
              <w:pStyle w:val="NoSpacing"/>
              <w:rPr>
                <w:rFonts w:ascii="Times New Roman" w:hAnsi="Times New Roman" w:cs="Times New Roman"/>
                <w:sz w:val="24"/>
              </w:rPr>
            </w:pPr>
            <w:r>
              <w:rPr>
                <w:rFonts w:ascii="Times New Roman" w:hAnsi="Times New Roman" w:cs="Times New Roman"/>
                <w:sz w:val="24"/>
              </w:rPr>
              <w:t>Class B</w:t>
            </w:r>
            <w:r w:rsidR="00110D1F">
              <w:rPr>
                <w:rFonts w:ascii="Times New Roman" w:hAnsi="Times New Roman" w:cs="Times New Roman"/>
                <w:sz w:val="24"/>
              </w:rPr>
              <w:t xml:space="preserve"> and Class AB</w:t>
            </w:r>
            <w:r>
              <w:rPr>
                <w:rFonts w:ascii="Times New Roman" w:hAnsi="Times New Roman" w:cs="Times New Roman"/>
                <w:sz w:val="24"/>
              </w:rPr>
              <w:t xml:space="preserve"> Power Amplifier</w:t>
            </w:r>
          </w:p>
          <w:tbl>
            <w:tblPr>
              <w:tblStyle w:val="TableGrid"/>
              <w:tblW w:w="0" w:type="auto"/>
              <w:tblLook w:val="04A0" w:firstRow="1" w:lastRow="0" w:firstColumn="1" w:lastColumn="0" w:noHBand="0" w:noVBand="1"/>
            </w:tblPr>
            <w:tblGrid>
              <w:gridCol w:w="2241"/>
              <w:gridCol w:w="3780"/>
              <w:gridCol w:w="3530"/>
            </w:tblGrid>
            <w:tr w:rsidR="00233641" w14:paraId="6EB0BFF4" w14:textId="77777777" w:rsidTr="00233641">
              <w:tc>
                <w:tcPr>
                  <w:tcW w:w="2241" w:type="dxa"/>
                </w:tcPr>
                <w:p w14:paraId="3EBBDC7D" w14:textId="77777777" w:rsidR="00233641" w:rsidRDefault="00233641" w:rsidP="00F556A2">
                  <w:pPr>
                    <w:pStyle w:val="NoSpacing"/>
                    <w:rPr>
                      <w:rFonts w:ascii="Times New Roman" w:hAnsi="Times New Roman" w:cs="Times New Roman"/>
                      <w:sz w:val="24"/>
                    </w:rPr>
                  </w:pPr>
                </w:p>
              </w:tc>
              <w:tc>
                <w:tcPr>
                  <w:tcW w:w="3780" w:type="dxa"/>
                </w:tcPr>
                <w:p w14:paraId="48068838" w14:textId="523A7C0C" w:rsidR="00233641" w:rsidRDefault="00110D1F" w:rsidP="00F556A2">
                  <w:pPr>
                    <w:pStyle w:val="NoSpacing"/>
                    <w:rPr>
                      <w:rFonts w:ascii="Times New Roman" w:hAnsi="Times New Roman" w:cs="Times New Roman"/>
                      <w:sz w:val="24"/>
                    </w:rPr>
                  </w:pPr>
                  <w:r>
                    <w:rPr>
                      <w:rFonts w:ascii="Times New Roman" w:hAnsi="Times New Roman" w:cs="Times New Roman"/>
                      <w:sz w:val="24"/>
                    </w:rPr>
                    <w:t>Peak Voltage across</w:t>
                  </w:r>
                  <w:r w:rsidR="00233641">
                    <w:rPr>
                      <w:rFonts w:ascii="Times New Roman" w:hAnsi="Times New Roman" w:cs="Times New Roman"/>
                      <w:sz w:val="24"/>
                    </w:rPr>
                    <w:t xml:space="preserve"> Load</w:t>
                  </w:r>
                  <w:r>
                    <w:rPr>
                      <w:rFonts w:ascii="Times New Roman" w:hAnsi="Times New Roman" w:cs="Times New Roman"/>
                      <w:sz w:val="24"/>
                    </w:rPr>
                    <w:t xml:space="preserve"> (Vpeak)</w:t>
                  </w:r>
                </w:p>
              </w:tc>
              <w:tc>
                <w:tcPr>
                  <w:tcW w:w="3530" w:type="dxa"/>
                </w:tcPr>
                <w:p w14:paraId="3DA499E5" w14:textId="2FC27620" w:rsidR="00233641" w:rsidRDefault="00110D1F" w:rsidP="00F556A2">
                  <w:pPr>
                    <w:pStyle w:val="NoSpacing"/>
                    <w:rPr>
                      <w:rFonts w:ascii="Times New Roman" w:hAnsi="Times New Roman" w:cs="Times New Roman"/>
                      <w:sz w:val="24"/>
                    </w:rPr>
                  </w:pPr>
                  <w:r>
                    <w:rPr>
                      <w:rFonts w:ascii="Times New Roman" w:hAnsi="Times New Roman" w:cs="Times New Roman"/>
                      <w:sz w:val="24"/>
                    </w:rPr>
                    <w:t>Peak current through load (Imax)</w:t>
                  </w:r>
                </w:p>
              </w:tc>
            </w:tr>
            <w:tr w:rsidR="00233641" w14:paraId="4889DFC0" w14:textId="77777777" w:rsidTr="00233641">
              <w:tc>
                <w:tcPr>
                  <w:tcW w:w="2241" w:type="dxa"/>
                </w:tcPr>
                <w:p w14:paraId="0DC0E4B6" w14:textId="5939A16E" w:rsidR="00233641" w:rsidRDefault="00110D1F" w:rsidP="00F556A2">
                  <w:pPr>
                    <w:pStyle w:val="NoSpacing"/>
                    <w:rPr>
                      <w:rFonts w:ascii="Times New Roman" w:hAnsi="Times New Roman" w:cs="Times New Roman"/>
                      <w:sz w:val="24"/>
                    </w:rPr>
                  </w:pPr>
                  <w:r>
                    <w:rPr>
                      <w:rFonts w:ascii="Times New Roman" w:hAnsi="Times New Roman" w:cs="Times New Roman"/>
                      <w:sz w:val="24"/>
                    </w:rPr>
                    <w:t>Class B</w:t>
                  </w:r>
                </w:p>
              </w:tc>
              <w:tc>
                <w:tcPr>
                  <w:tcW w:w="3780" w:type="dxa"/>
                </w:tcPr>
                <w:p w14:paraId="3C12D157" w14:textId="0D3C9CB6" w:rsidR="00233641" w:rsidRDefault="000B28A2" w:rsidP="00F556A2">
                  <w:pPr>
                    <w:pStyle w:val="NoSpacing"/>
                    <w:rPr>
                      <w:rFonts w:ascii="Times New Roman" w:hAnsi="Times New Roman" w:cs="Times New Roman"/>
                      <w:sz w:val="24"/>
                    </w:rPr>
                  </w:pPr>
                  <w:r>
                    <w:t>17.18518 V</w:t>
                  </w:r>
                </w:p>
              </w:tc>
              <w:tc>
                <w:tcPr>
                  <w:tcW w:w="3530" w:type="dxa"/>
                </w:tcPr>
                <w:p w14:paraId="38F5CB6D" w14:textId="0C83FC52" w:rsidR="00233641" w:rsidRDefault="000B28A2" w:rsidP="00F556A2">
                  <w:pPr>
                    <w:pStyle w:val="NoSpacing"/>
                    <w:rPr>
                      <w:rFonts w:ascii="Times New Roman" w:hAnsi="Times New Roman" w:cs="Times New Roman"/>
                      <w:sz w:val="24"/>
                    </w:rPr>
                  </w:pPr>
                  <w:r>
                    <w:t>2.14814 A</w:t>
                  </w:r>
                </w:p>
              </w:tc>
            </w:tr>
            <w:tr w:rsidR="00110D1F" w14:paraId="7797402D" w14:textId="77777777" w:rsidTr="00233641">
              <w:tc>
                <w:tcPr>
                  <w:tcW w:w="2241" w:type="dxa"/>
                </w:tcPr>
                <w:p w14:paraId="7128034C" w14:textId="00860034" w:rsidR="00110D1F" w:rsidRDefault="00110D1F" w:rsidP="00F556A2">
                  <w:pPr>
                    <w:pStyle w:val="NoSpacing"/>
                    <w:rPr>
                      <w:rFonts w:ascii="Times New Roman" w:hAnsi="Times New Roman" w:cs="Times New Roman"/>
                      <w:sz w:val="24"/>
                    </w:rPr>
                  </w:pPr>
                  <w:r>
                    <w:rPr>
                      <w:rFonts w:ascii="Times New Roman" w:hAnsi="Times New Roman" w:cs="Times New Roman"/>
                      <w:sz w:val="24"/>
                    </w:rPr>
                    <w:t>Class AB</w:t>
                  </w:r>
                </w:p>
              </w:tc>
              <w:tc>
                <w:tcPr>
                  <w:tcW w:w="3780" w:type="dxa"/>
                </w:tcPr>
                <w:p w14:paraId="2713769E" w14:textId="51A107E0" w:rsidR="00110D1F" w:rsidRDefault="000B28A2" w:rsidP="00F556A2">
                  <w:pPr>
                    <w:pStyle w:val="NoSpacing"/>
                    <w:rPr>
                      <w:rFonts w:ascii="Times New Roman" w:hAnsi="Times New Roman" w:cs="Times New Roman"/>
                      <w:sz w:val="24"/>
                    </w:rPr>
                  </w:pPr>
                  <w:r>
                    <w:t>17.67527 V</w:t>
                  </w:r>
                </w:p>
              </w:tc>
              <w:tc>
                <w:tcPr>
                  <w:tcW w:w="3530" w:type="dxa"/>
                </w:tcPr>
                <w:p w14:paraId="30BA568E" w14:textId="7662C884" w:rsidR="00110D1F" w:rsidRDefault="000B28A2" w:rsidP="00F556A2">
                  <w:pPr>
                    <w:pStyle w:val="NoSpacing"/>
                    <w:rPr>
                      <w:rFonts w:ascii="Times New Roman" w:hAnsi="Times New Roman" w:cs="Times New Roman"/>
                      <w:sz w:val="24"/>
                    </w:rPr>
                  </w:pPr>
                  <w:r>
                    <w:t>2.2094 A</w:t>
                  </w:r>
                </w:p>
              </w:tc>
            </w:tr>
          </w:tbl>
          <w:p w14:paraId="341D5E30" w14:textId="77777777" w:rsidR="00F556A2" w:rsidRPr="00110D1F" w:rsidRDefault="00F556A2" w:rsidP="00110D1F">
            <w:pPr>
              <w:autoSpaceDE w:val="0"/>
              <w:spacing w:line="100" w:lineRule="atLeast"/>
              <w:rPr>
                <w:rFonts w:ascii="Times New Roman" w:hAnsi="Times New Roman" w:cs="Times New Roman"/>
                <w:b/>
                <w:sz w:val="24"/>
                <w:szCs w:val="24"/>
              </w:rPr>
            </w:pPr>
          </w:p>
          <w:p w14:paraId="7DE29753" w14:textId="2373F3CE" w:rsidR="007B77AD" w:rsidRPr="007609F2" w:rsidRDefault="007B77AD" w:rsidP="00F556A2">
            <w:pPr>
              <w:spacing w:line="100" w:lineRule="atLeast"/>
              <w:ind w:right="-60"/>
              <w:jc w:val="both"/>
              <w:rPr>
                <w:rFonts w:ascii="Times New Roman" w:hAnsi="Times New Roman"/>
                <w:sz w:val="24"/>
                <w:szCs w:val="24"/>
                <w:lang w:eastAsia="en-IN"/>
              </w:rPr>
            </w:pPr>
          </w:p>
        </w:tc>
      </w:tr>
    </w:tbl>
    <w:p w14:paraId="5321DFA0" w14:textId="6628F0B0"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BB2703" w14:paraId="2054621B" w14:textId="77777777" w:rsidTr="00A25C5E">
        <w:tc>
          <w:tcPr>
            <w:tcW w:w="9782" w:type="dxa"/>
          </w:tcPr>
          <w:p w14:paraId="4F08D15B" w14:textId="2A4018A2" w:rsidR="00E07797" w:rsidRPr="00E07797" w:rsidRDefault="00BB2703" w:rsidP="002A50A1">
            <w:pPr>
              <w:widowControl w:val="0"/>
              <w:suppressAutoHyphens/>
              <w:spacing w:line="264" w:lineRule="auto"/>
              <w:jc w:val="both"/>
              <w:rPr>
                <w:rFonts w:ascii="Times New Roman" w:hAnsi="Times New Roman"/>
                <w:b/>
                <w:color w:val="BC202E"/>
                <w:sz w:val="24"/>
                <w:szCs w:val="24"/>
              </w:rPr>
            </w:pPr>
            <w:r>
              <w:rPr>
                <w:rFonts w:ascii="Times New Roman" w:hAnsi="Times New Roman"/>
                <w:b/>
                <w:color w:val="BC202E"/>
                <w:sz w:val="24"/>
                <w:szCs w:val="24"/>
              </w:rPr>
              <w:t xml:space="preserve">Calculation: </w:t>
            </w:r>
          </w:p>
        </w:tc>
      </w:tr>
      <w:tr w:rsidR="00BB2703" w14:paraId="0A42CF19" w14:textId="77777777" w:rsidTr="00A25C5E">
        <w:tc>
          <w:tcPr>
            <w:tcW w:w="9782" w:type="dxa"/>
          </w:tcPr>
          <w:p w14:paraId="77FDCDD3" w14:textId="6FB22AE2" w:rsidR="00E07797" w:rsidRPr="00AC3137" w:rsidRDefault="00E07797" w:rsidP="003F09DD">
            <w:pPr>
              <w:autoSpaceDE w:val="0"/>
              <w:rPr>
                <w:rFonts w:ascii="Times New Roman" w:eastAsiaTheme="minorEastAsia" w:hAnsi="Times New Roman" w:cs="Times New Roman"/>
                <w:b/>
                <w:sz w:val="24"/>
                <w:szCs w:val="24"/>
              </w:rPr>
            </w:pPr>
          </w:p>
          <w:p w14:paraId="5FC6FBAE" w14:textId="212416CA" w:rsidR="00110D1F" w:rsidRPr="00110D1F" w:rsidRDefault="00110D1F" w:rsidP="00A23A24">
            <w:pPr>
              <w:rPr>
                <w:rFonts w:ascii="Times New Roman" w:hAnsi="Times New Roman" w:cs="Times New Roman"/>
                <w:sz w:val="24"/>
                <w:szCs w:val="24"/>
              </w:rPr>
            </w:pPr>
            <w:r w:rsidRPr="00110D1F">
              <w:rPr>
                <w:rFonts w:ascii="Times New Roman" w:hAnsi="Times New Roman" w:cs="Times New Roman"/>
                <w:sz w:val="24"/>
                <w:szCs w:val="24"/>
              </w:rPr>
              <w:t>Class B Power Amplifier:</w:t>
            </w:r>
          </w:p>
          <w:p w14:paraId="4274F4AF" w14:textId="28B5B635" w:rsidR="00A23A24" w:rsidRPr="00110D1F" w:rsidRDefault="00A23A24" w:rsidP="00A23A24">
            <w:pPr>
              <w:rPr>
                <w:rFonts w:ascii="Times New Roman" w:hAnsi="Times New Roman" w:cs="Times New Roman"/>
                <w:sz w:val="24"/>
                <w:szCs w:val="24"/>
              </w:rPr>
            </w:pPr>
            <w:r w:rsidRPr="00110D1F">
              <w:rPr>
                <w:rFonts w:ascii="Times New Roman" w:hAnsi="Times New Roman" w:cs="Times New Roman"/>
                <w:sz w:val="24"/>
                <w:szCs w:val="24"/>
              </w:rPr>
              <w:t xml:space="preserve">Pin (dc) = Vcc x Icq = </w:t>
            </w:r>
          </w:p>
          <w:p w14:paraId="1BDBC8B9" w14:textId="5E1BE951" w:rsidR="00A23A24" w:rsidRPr="00110D1F" w:rsidRDefault="00A23A24" w:rsidP="00A23A24">
            <w:pPr>
              <w:rPr>
                <w:rFonts w:ascii="Times New Roman" w:eastAsiaTheme="minorEastAsia" w:hAnsi="Times New Roman" w:cs="Times New Roman"/>
                <w:sz w:val="24"/>
                <w:szCs w:val="24"/>
              </w:rPr>
            </w:pPr>
            <w:r w:rsidRPr="00110D1F">
              <w:rPr>
                <w:rFonts w:ascii="Times New Roman" w:hAnsi="Times New Roman" w:cs="Times New Roman"/>
                <w:sz w:val="24"/>
                <w:szCs w:val="24"/>
              </w:rPr>
              <w:lastRenderedPageBreak/>
              <w:t xml:space="preserve">Po (ac) = Vorms x Iorms = </w:t>
            </w:r>
          </w:p>
          <w:p w14:paraId="59B0314E" w14:textId="6FD2AF00" w:rsidR="00A23A24" w:rsidRPr="00110D1F" w:rsidRDefault="00A23A24" w:rsidP="00A23A24">
            <w:pPr>
              <w:rPr>
                <w:rFonts w:ascii="Times New Roman" w:eastAsiaTheme="minorEastAsia" w:hAnsi="Times New Roman" w:cs="Times New Roman"/>
                <w:sz w:val="24"/>
                <w:szCs w:val="24"/>
              </w:rPr>
            </w:pPr>
            <w:r w:rsidRPr="00110D1F">
              <w:rPr>
                <w:rFonts w:ascii="Times New Roman" w:eastAsiaTheme="minorEastAsia" w:hAnsi="Times New Roman" w:cs="Times New Roman"/>
                <w:sz w:val="24"/>
                <w:szCs w:val="24"/>
              </w:rPr>
              <w:t xml:space="preserve">% </w:t>
            </w:r>
            <w:r w:rsidRPr="00110D1F">
              <w:rPr>
                <w:rFonts w:ascii="Times New Roman" w:eastAsiaTheme="minorEastAsia" w:hAnsi="Times New Roman" w:cs="Times New Roman"/>
                <w:sz w:val="24"/>
                <w:szCs w:val="24"/>
              </w:rPr>
              <w:sym w:font="Symbol" w:char="F068"/>
            </w:r>
            <w:r w:rsidRPr="00110D1F">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Po (ac)</m:t>
                  </m:r>
                </m:num>
                <m:den>
                  <m:r>
                    <w:rPr>
                      <w:rFonts w:ascii="Cambria Math" w:eastAsiaTheme="minorEastAsia" w:hAnsi="Cambria Math" w:cs="Times New Roman"/>
                      <w:sz w:val="24"/>
                      <w:szCs w:val="24"/>
                    </w:rPr>
                    <m:t>Pin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dc</m:t>
                      </m:r>
                    </m:e>
                  </m:d>
                </m:den>
              </m:f>
            </m:oMath>
            <w:r w:rsidRPr="00110D1F">
              <w:rPr>
                <w:rFonts w:ascii="Times New Roman" w:eastAsiaTheme="minorEastAsia" w:hAnsi="Times New Roman" w:cs="Times New Roman"/>
                <w:sz w:val="24"/>
                <w:szCs w:val="24"/>
              </w:rPr>
              <w:t xml:space="preserve"> = </w:t>
            </w:r>
          </w:p>
          <w:p w14:paraId="5ECE02B9" w14:textId="77777777" w:rsidR="00E07797" w:rsidRPr="00110D1F" w:rsidRDefault="00E07797" w:rsidP="003F09DD">
            <w:pPr>
              <w:autoSpaceDE w:val="0"/>
              <w:rPr>
                <w:rFonts w:ascii="Times New Roman" w:eastAsiaTheme="minorEastAsia" w:hAnsi="Times New Roman" w:cs="Times New Roman"/>
                <w:sz w:val="24"/>
                <w:szCs w:val="24"/>
              </w:rPr>
            </w:pPr>
          </w:p>
          <w:p w14:paraId="1F526BD1" w14:textId="38506198" w:rsidR="00110D1F" w:rsidRPr="00110D1F" w:rsidRDefault="00110D1F" w:rsidP="00110D1F">
            <w:pPr>
              <w:rPr>
                <w:rFonts w:ascii="Times New Roman" w:hAnsi="Times New Roman" w:cs="Times New Roman"/>
                <w:sz w:val="24"/>
                <w:szCs w:val="24"/>
              </w:rPr>
            </w:pPr>
            <w:r w:rsidRPr="00110D1F">
              <w:rPr>
                <w:rFonts w:ascii="Times New Roman" w:hAnsi="Times New Roman" w:cs="Times New Roman"/>
                <w:sz w:val="24"/>
                <w:szCs w:val="24"/>
              </w:rPr>
              <w:t>Class AB Power Amplifier:</w:t>
            </w:r>
          </w:p>
          <w:p w14:paraId="37FEFF00" w14:textId="77777777" w:rsidR="00110D1F" w:rsidRPr="00110D1F" w:rsidRDefault="00110D1F" w:rsidP="00110D1F">
            <w:pPr>
              <w:rPr>
                <w:rFonts w:ascii="Times New Roman" w:hAnsi="Times New Roman" w:cs="Times New Roman"/>
                <w:sz w:val="24"/>
                <w:szCs w:val="24"/>
              </w:rPr>
            </w:pPr>
            <w:r w:rsidRPr="00110D1F">
              <w:rPr>
                <w:rFonts w:ascii="Times New Roman" w:hAnsi="Times New Roman" w:cs="Times New Roman"/>
                <w:sz w:val="24"/>
                <w:szCs w:val="24"/>
              </w:rPr>
              <w:t xml:space="preserve">Pin (dc) = Vcc x Icq = </w:t>
            </w:r>
          </w:p>
          <w:p w14:paraId="4C89872E" w14:textId="77777777" w:rsidR="00110D1F" w:rsidRPr="00110D1F" w:rsidRDefault="00110D1F" w:rsidP="00110D1F">
            <w:pPr>
              <w:rPr>
                <w:rFonts w:ascii="Times New Roman" w:eastAsiaTheme="minorEastAsia" w:hAnsi="Times New Roman" w:cs="Times New Roman"/>
                <w:sz w:val="24"/>
                <w:szCs w:val="24"/>
              </w:rPr>
            </w:pPr>
            <w:r w:rsidRPr="00110D1F">
              <w:rPr>
                <w:rFonts w:ascii="Times New Roman" w:hAnsi="Times New Roman" w:cs="Times New Roman"/>
                <w:sz w:val="24"/>
                <w:szCs w:val="24"/>
              </w:rPr>
              <w:t xml:space="preserve">Po (ac) = Vorms x Iorms = </w:t>
            </w:r>
          </w:p>
          <w:p w14:paraId="5313C3EE" w14:textId="77777777" w:rsidR="00110D1F" w:rsidRPr="00110D1F" w:rsidRDefault="00110D1F" w:rsidP="00110D1F">
            <w:pPr>
              <w:rPr>
                <w:rFonts w:ascii="Times New Roman" w:eastAsiaTheme="minorEastAsia" w:hAnsi="Times New Roman" w:cs="Times New Roman"/>
                <w:sz w:val="24"/>
                <w:szCs w:val="24"/>
              </w:rPr>
            </w:pPr>
            <w:r w:rsidRPr="00110D1F">
              <w:rPr>
                <w:rFonts w:ascii="Times New Roman" w:eastAsiaTheme="minorEastAsia" w:hAnsi="Times New Roman" w:cs="Times New Roman"/>
                <w:sz w:val="24"/>
                <w:szCs w:val="24"/>
              </w:rPr>
              <w:t xml:space="preserve">% </w:t>
            </w:r>
            <w:r w:rsidRPr="00110D1F">
              <w:rPr>
                <w:rFonts w:ascii="Times New Roman" w:eastAsiaTheme="minorEastAsia" w:hAnsi="Times New Roman" w:cs="Times New Roman"/>
                <w:sz w:val="24"/>
                <w:szCs w:val="24"/>
              </w:rPr>
              <w:sym w:font="Symbol" w:char="F068"/>
            </w:r>
            <w:r w:rsidRPr="00110D1F">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Po (ac)</m:t>
                  </m:r>
                </m:num>
                <m:den>
                  <m:r>
                    <w:rPr>
                      <w:rFonts w:ascii="Cambria Math" w:eastAsiaTheme="minorEastAsia" w:hAnsi="Cambria Math" w:cs="Times New Roman"/>
                      <w:sz w:val="24"/>
                      <w:szCs w:val="24"/>
                    </w:rPr>
                    <m:t>Pin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dc</m:t>
                      </m:r>
                    </m:e>
                  </m:d>
                </m:den>
              </m:f>
            </m:oMath>
            <w:r w:rsidRPr="00110D1F">
              <w:rPr>
                <w:rFonts w:ascii="Times New Roman" w:eastAsiaTheme="minorEastAsia" w:hAnsi="Times New Roman" w:cs="Times New Roman"/>
                <w:sz w:val="24"/>
                <w:szCs w:val="24"/>
              </w:rPr>
              <w:t xml:space="preserve"> = </w:t>
            </w:r>
          </w:p>
          <w:p w14:paraId="03E3E18E" w14:textId="77777777" w:rsidR="00E07797" w:rsidRPr="00E6611E" w:rsidRDefault="00E07797" w:rsidP="003F09DD">
            <w:pPr>
              <w:autoSpaceDE w:val="0"/>
              <w:rPr>
                <w:rFonts w:ascii="Times New Roman" w:eastAsiaTheme="minorEastAsia" w:hAnsi="Times New Roman" w:cs="Times New Roman"/>
                <w:sz w:val="20"/>
                <w:szCs w:val="20"/>
              </w:rPr>
            </w:pPr>
          </w:p>
          <w:p w14:paraId="24206802" w14:textId="064C7206" w:rsidR="00BB2703" w:rsidRPr="007609F2" w:rsidRDefault="000B28A2" w:rsidP="000B28A2">
            <w:pPr>
              <w:autoSpaceDE w:val="0"/>
              <w:rPr>
                <w:rFonts w:ascii="Times New Roman" w:hAnsi="Times New Roman"/>
                <w:sz w:val="24"/>
                <w:szCs w:val="24"/>
                <w:lang w:eastAsia="en-IN"/>
              </w:rPr>
            </w:pPr>
            <w:r>
              <w:rPr>
                <w:noProof/>
              </w:rPr>
              <w:drawing>
                <wp:inline distT="0" distB="0" distL="0" distR="0" wp14:anchorId="3DBEFD5D" wp14:editId="630AA091">
                  <wp:extent cx="6800850" cy="4580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4580255"/>
                          </a:xfrm>
                          <a:prstGeom prst="rect">
                            <a:avLst/>
                          </a:prstGeom>
                        </pic:spPr>
                      </pic:pic>
                    </a:graphicData>
                  </a:graphic>
                </wp:inline>
              </w:drawing>
            </w:r>
          </w:p>
        </w:tc>
      </w:tr>
    </w:tbl>
    <w:p w14:paraId="3F856B1E" w14:textId="77777777" w:rsidR="00486834" w:rsidRDefault="00486834" w:rsidP="00486834">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876"/>
      </w:tblGrid>
      <w:tr w:rsidR="00497553" w14:paraId="192D51F4" w14:textId="77777777" w:rsidTr="00A940EA">
        <w:tc>
          <w:tcPr>
            <w:tcW w:w="9914" w:type="dxa"/>
          </w:tcPr>
          <w:p w14:paraId="43A12C4D" w14:textId="172EA1F3" w:rsidR="00497553" w:rsidRPr="007609F2" w:rsidRDefault="00497553" w:rsidP="00D67304">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Waveform</w:t>
            </w:r>
          </w:p>
        </w:tc>
      </w:tr>
      <w:tr w:rsidR="00497553" w14:paraId="12A93333" w14:textId="77777777" w:rsidTr="00A940EA">
        <w:tc>
          <w:tcPr>
            <w:tcW w:w="9914" w:type="dxa"/>
          </w:tcPr>
          <w:p w14:paraId="5698D1CB" w14:textId="3473A61D" w:rsidR="00861D21" w:rsidRPr="00CF031D" w:rsidRDefault="00861D21" w:rsidP="00F4376C">
            <w:pPr>
              <w:pStyle w:val="ListParagraph"/>
              <w:autoSpaceDE w:val="0"/>
              <w:spacing w:line="100" w:lineRule="atLeast"/>
              <w:ind w:left="1080"/>
              <w:rPr>
                <w:rFonts w:ascii="Times New Roman" w:hAnsi="Times New Roman" w:cs="Times New Roman"/>
                <w:b/>
                <w:sz w:val="24"/>
                <w:szCs w:val="24"/>
              </w:rPr>
            </w:pPr>
          </w:p>
          <w:p w14:paraId="5E49F001" w14:textId="4180BAE9" w:rsidR="00F267A8" w:rsidRDefault="00FE7DB6" w:rsidP="00AD7207">
            <w:pPr>
              <w:autoSpaceDE w:val="0"/>
              <w:spacing w:line="100" w:lineRule="atLeast"/>
              <w:jc w:val="center"/>
            </w:pPr>
            <w:r>
              <w:rPr>
                <w:noProof/>
              </w:rPr>
              <w:lastRenderedPageBreak/>
              <w:drawing>
                <wp:inline distT="0" distB="0" distL="0" distR="0" wp14:anchorId="49D322DF" wp14:editId="43ED9ACE">
                  <wp:extent cx="6800850" cy="3823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3823335"/>
                          </a:xfrm>
                          <a:prstGeom prst="rect">
                            <a:avLst/>
                          </a:prstGeom>
                        </pic:spPr>
                      </pic:pic>
                    </a:graphicData>
                  </a:graphic>
                </wp:inline>
              </w:drawing>
            </w:r>
          </w:p>
          <w:p w14:paraId="028F46C1" w14:textId="695DE2CD" w:rsidR="00FE7DB6" w:rsidRPr="00AD7207" w:rsidRDefault="00FE7DB6" w:rsidP="00AD7207">
            <w:pPr>
              <w:autoSpaceDE w:val="0"/>
              <w:spacing w:line="100" w:lineRule="atLeast"/>
              <w:jc w:val="center"/>
            </w:pPr>
            <w:r>
              <w:rPr>
                <w:noProof/>
              </w:rPr>
              <w:drawing>
                <wp:inline distT="0" distB="0" distL="0" distR="0" wp14:anchorId="51D2D3CC" wp14:editId="20142695">
                  <wp:extent cx="6800850" cy="3823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0850" cy="3823335"/>
                          </a:xfrm>
                          <a:prstGeom prst="rect">
                            <a:avLst/>
                          </a:prstGeom>
                        </pic:spPr>
                      </pic:pic>
                    </a:graphicData>
                  </a:graphic>
                </wp:inline>
              </w:drawing>
            </w:r>
          </w:p>
          <w:p w14:paraId="773A4D02" w14:textId="7419D8B5" w:rsidR="00861D21" w:rsidRPr="00975FF2" w:rsidRDefault="00861D21" w:rsidP="00F4376C">
            <w:pPr>
              <w:tabs>
                <w:tab w:val="left" w:pos="1796"/>
              </w:tabs>
              <w:autoSpaceDE w:val="0"/>
              <w:spacing w:line="100" w:lineRule="atLeast"/>
              <w:jc w:val="center"/>
              <w:rPr>
                <w:rFonts w:ascii="Times New Roman" w:hAnsi="Times New Roman" w:cs="Times New Roman"/>
                <w:sz w:val="24"/>
                <w:szCs w:val="24"/>
              </w:rPr>
            </w:pPr>
          </w:p>
        </w:tc>
      </w:tr>
    </w:tbl>
    <w:p w14:paraId="2C6541FC" w14:textId="77777777" w:rsidR="00497553" w:rsidRDefault="00497553" w:rsidP="00486834">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F061A3" w14:paraId="5A0C043E" w14:textId="77777777" w:rsidTr="00A940EA">
        <w:tc>
          <w:tcPr>
            <w:tcW w:w="9914" w:type="dxa"/>
          </w:tcPr>
          <w:p w14:paraId="28CCF627" w14:textId="2F6DBEF0" w:rsidR="00F061A3" w:rsidRPr="007609F2" w:rsidRDefault="00F061A3" w:rsidP="002A50A1">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lastRenderedPageBreak/>
              <w:t>Post Lab Subjective/Objective type Questions</w:t>
            </w:r>
            <w:r>
              <w:rPr>
                <w:rFonts w:ascii="Times New Roman" w:hAnsi="Times New Roman"/>
                <w:b/>
                <w:color w:val="BC202E"/>
                <w:sz w:val="24"/>
                <w:szCs w:val="24"/>
              </w:rPr>
              <w:t xml:space="preserve">: </w:t>
            </w:r>
          </w:p>
        </w:tc>
      </w:tr>
      <w:tr w:rsidR="00F061A3" w14:paraId="1F3A1967" w14:textId="77777777" w:rsidTr="00A940EA">
        <w:tc>
          <w:tcPr>
            <w:tcW w:w="9914" w:type="dxa"/>
          </w:tcPr>
          <w:p w14:paraId="04E00C26" w14:textId="6A85EE74" w:rsidR="00F061A3" w:rsidRPr="003E3BA1" w:rsidRDefault="00110D1F" w:rsidP="00110D1F">
            <w:pPr>
              <w:pStyle w:val="ListParagraph"/>
              <w:numPr>
                <w:ilvl w:val="0"/>
                <w:numId w:val="32"/>
              </w:numPr>
              <w:spacing w:line="100" w:lineRule="atLeast"/>
              <w:jc w:val="both"/>
              <w:rPr>
                <w:rFonts w:ascii="Times New Roman" w:hAnsi="Times New Roman"/>
                <w:b/>
                <w:bCs/>
                <w:iCs/>
                <w:sz w:val="24"/>
                <w:szCs w:val="24"/>
              </w:rPr>
            </w:pPr>
            <w:r w:rsidRPr="003E3BA1">
              <w:rPr>
                <w:rFonts w:ascii="Times New Roman" w:hAnsi="Times New Roman"/>
                <w:b/>
                <w:bCs/>
                <w:iCs/>
                <w:sz w:val="24"/>
                <w:szCs w:val="24"/>
              </w:rPr>
              <w:t>Describe briefly Power BJT and Power MOSFET</w:t>
            </w:r>
          </w:p>
          <w:p w14:paraId="2F19D5A6" w14:textId="77777777" w:rsidR="003E3BA1" w:rsidRDefault="003E3BA1" w:rsidP="003E3BA1">
            <w:pPr>
              <w:pStyle w:val="ListParagraph"/>
              <w:spacing w:line="100" w:lineRule="atLeast"/>
              <w:ind w:left="1080"/>
              <w:jc w:val="both"/>
              <w:rPr>
                <w:rFonts w:ascii="Times New Roman" w:hAnsi="Times New Roman"/>
                <w:iCs/>
                <w:sz w:val="24"/>
                <w:szCs w:val="24"/>
              </w:rPr>
            </w:pPr>
          </w:p>
          <w:p w14:paraId="178BBB6D" w14:textId="77777777" w:rsidR="000B28A2" w:rsidRPr="000B28A2" w:rsidRDefault="000B28A2" w:rsidP="000B28A2">
            <w:pPr>
              <w:spacing w:line="100" w:lineRule="atLeast"/>
              <w:jc w:val="both"/>
              <w:rPr>
                <w:rFonts w:ascii="Arial" w:hAnsi="Arial" w:cs="Arial"/>
                <w:color w:val="202124"/>
                <w:shd w:val="clear" w:color="auto" w:fill="FFFFFF"/>
              </w:rPr>
            </w:pPr>
            <w:r w:rsidRPr="000B28A2">
              <w:rPr>
                <w:rFonts w:ascii="Arial" w:hAnsi="Arial" w:cs="Arial"/>
                <w:color w:val="202124"/>
                <w:shd w:val="clear" w:color="auto" w:fill="FFFFFF"/>
              </w:rPr>
              <w:t>Power Bipolar Junction Transistor (BJT) is the first semiconductor device to allow full control over its Turn on and Turn off operations.</w:t>
            </w:r>
          </w:p>
          <w:p w14:paraId="2B339512" w14:textId="177E0EEE" w:rsidR="000B28A2" w:rsidRDefault="000B28A2" w:rsidP="000B28A2">
            <w:pPr>
              <w:spacing w:line="100" w:lineRule="atLeast"/>
              <w:jc w:val="both"/>
              <w:rPr>
                <w:rFonts w:ascii="Arial" w:hAnsi="Arial" w:cs="Arial"/>
                <w:color w:val="202122"/>
                <w:sz w:val="21"/>
                <w:szCs w:val="21"/>
                <w:shd w:val="clear" w:color="auto" w:fill="FFFFFF"/>
              </w:rPr>
            </w:pPr>
            <w:r w:rsidRPr="000B28A2">
              <w:rPr>
                <w:rFonts w:ascii="Arial" w:hAnsi="Arial" w:cs="Arial"/>
                <w:color w:val="202122"/>
                <w:sz w:val="21"/>
                <w:szCs w:val="21"/>
                <w:shd w:val="clear" w:color="auto" w:fill="FFFFFF"/>
              </w:rPr>
              <w:t>A power MOSFET is a specific type of</w:t>
            </w:r>
            <w:r w:rsidR="003E3BA1">
              <w:t xml:space="preserve"> </w:t>
            </w:r>
            <w:r w:rsidR="003E3BA1" w:rsidRPr="003E3BA1">
              <w:t>metal–oxide–semiconductor field-effect transistor</w:t>
            </w:r>
            <w:r w:rsidRPr="000B28A2">
              <w:rPr>
                <w:rFonts w:ascii="Arial" w:hAnsi="Arial" w:cs="Arial"/>
                <w:color w:val="202122"/>
                <w:sz w:val="21"/>
                <w:szCs w:val="21"/>
                <w:shd w:val="clear" w:color="auto" w:fill="FFFFFF"/>
              </w:rPr>
              <w:t> (MOSFET) designed to handle significant power levels. Compared to the other </w:t>
            </w:r>
            <w:r w:rsidR="003E3BA1" w:rsidRPr="003E3BA1">
              <w:rPr>
                <w:rFonts w:ascii="Arial" w:hAnsi="Arial" w:cs="Arial"/>
                <w:color w:val="202122"/>
                <w:sz w:val="21"/>
                <w:szCs w:val="21"/>
                <w:shd w:val="clear" w:color="auto" w:fill="FFFFFF"/>
              </w:rPr>
              <w:t>power semiconductor devices,</w:t>
            </w:r>
          </w:p>
          <w:p w14:paraId="5A0F8671" w14:textId="77777777" w:rsidR="003E3BA1" w:rsidRPr="000B28A2" w:rsidRDefault="003E3BA1" w:rsidP="000B28A2">
            <w:pPr>
              <w:spacing w:line="100" w:lineRule="atLeast"/>
              <w:jc w:val="both"/>
              <w:rPr>
                <w:rFonts w:ascii="Times New Roman" w:hAnsi="Times New Roman"/>
                <w:iCs/>
                <w:sz w:val="24"/>
                <w:szCs w:val="24"/>
              </w:rPr>
            </w:pPr>
          </w:p>
          <w:p w14:paraId="193BA8D9" w14:textId="60353D62" w:rsidR="001930B3" w:rsidRPr="003E3BA1" w:rsidRDefault="001930B3" w:rsidP="00110D1F">
            <w:pPr>
              <w:pStyle w:val="ListParagraph"/>
              <w:numPr>
                <w:ilvl w:val="0"/>
                <w:numId w:val="32"/>
              </w:numPr>
              <w:spacing w:line="100" w:lineRule="atLeast"/>
              <w:jc w:val="both"/>
              <w:rPr>
                <w:rFonts w:ascii="Times New Roman" w:hAnsi="Times New Roman"/>
                <w:b/>
                <w:bCs/>
                <w:iCs/>
                <w:sz w:val="24"/>
                <w:szCs w:val="24"/>
              </w:rPr>
            </w:pPr>
            <w:r w:rsidRPr="003E3BA1">
              <w:rPr>
                <w:rFonts w:ascii="Times New Roman" w:hAnsi="Times New Roman"/>
                <w:b/>
                <w:bCs/>
                <w:iCs/>
                <w:sz w:val="24"/>
                <w:szCs w:val="24"/>
              </w:rPr>
              <w:t>What is Crossover Distortion? Explain it</w:t>
            </w:r>
          </w:p>
          <w:p w14:paraId="7580D55B" w14:textId="77777777" w:rsidR="003E3BA1" w:rsidRDefault="003E3BA1" w:rsidP="003E3BA1">
            <w:pPr>
              <w:pStyle w:val="ListParagraph"/>
              <w:spacing w:line="100" w:lineRule="atLeast"/>
              <w:ind w:left="1080"/>
              <w:jc w:val="both"/>
              <w:rPr>
                <w:rFonts w:ascii="Times New Roman" w:hAnsi="Times New Roman"/>
                <w:iCs/>
                <w:sz w:val="24"/>
                <w:szCs w:val="24"/>
              </w:rPr>
            </w:pPr>
          </w:p>
          <w:p w14:paraId="05DC3642" w14:textId="33E68F8A" w:rsidR="003E3BA1" w:rsidRPr="003E3BA1" w:rsidRDefault="003E3BA1" w:rsidP="003E3BA1">
            <w:pPr>
              <w:spacing w:line="100" w:lineRule="atLeast"/>
              <w:jc w:val="both"/>
              <w:rPr>
                <w:rFonts w:ascii="Times New Roman" w:hAnsi="Times New Roman"/>
                <w:iCs/>
                <w:sz w:val="24"/>
                <w:szCs w:val="24"/>
              </w:rPr>
            </w:pPr>
            <w:r w:rsidRPr="003E3BA1">
              <w:rPr>
                <w:rFonts w:ascii="Arial" w:hAnsi="Arial" w:cs="Arial"/>
                <w:color w:val="202124"/>
                <w:shd w:val="clear" w:color="auto" w:fill="FFFFFF"/>
              </w:rPr>
              <w:t>Crossover distortion is a type of distortion which is caused by switching between devices driving a load. It is most commonly seen in complementary, or "push-pull", Class-B amplifier stages, although it is occasionally seen in other types of circuits as well.</w:t>
            </w:r>
          </w:p>
          <w:p w14:paraId="080317A3" w14:textId="77777777" w:rsidR="003E3BA1" w:rsidRPr="003E3BA1" w:rsidRDefault="003E3BA1" w:rsidP="003E3BA1">
            <w:pPr>
              <w:spacing w:line="100" w:lineRule="atLeast"/>
              <w:jc w:val="both"/>
              <w:rPr>
                <w:rFonts w:ascii="Times New Roman" w:hAnsi="Times New Roman"/>
                <w:iCs/>
                <w:sz w:val="24"/>
                <w:szCs w:val="24"/>
              </w:rPr>
            </w:pPr>
          </w:p>
          <w:p w14:paraId="6A828CC0" w14:textId="08BC7A47" w:rsidR="003E3BA1" w:rsidRDefault="001930B3" w:rsidP="003E3BA1">
            <w:pPr>
              <w:pStyle w:val="ListParagraph"/>
              <w:numPr>
                <w:ilvl w:val="0"/>
                <w:numId w:val="32"/>
              </w:numPr>
              <w:spacing w:line="100" w:lineRule="atLeast"/>
              <w:jc w:val="both"/>
              <w:rPr>
                <w:rFonts w:ascii="Times New Roman" w:hAnsi="Times New Roman"/>
                <w:b/>
                <w:bCs/>
                <w:iCs/>
                <w:sz w:val="24"/>
                <w:szCs w:val="24"/>
              </w:rPr>
            </w:pPr>
            <w:r w:rsidRPr="003E3BA1">
              <w:rPr>
                <w:rFonts w:ascii="Times New Roman" w:hAnsi="Times New Roman"/>
                <w:b/>
                <w:bCs/>
                <w:iCs/>
                <w:sz w:val="24"/>
                <w:szCs w:val="24"/>
              </w:rPr>
              <w:t>Why are power transistors provided with heat sinks</w:t>
            </w:r>
          </w:p>
          <w:p w14:paraId="41ABB02A" w14:textId="77777777" w:rsidR="003E3BA1" w:rsidRPr="003E3BA1" w:rsidRDefault="003E3BA1" w:rsidP="003E3BA1">
            <w:pPr>
              <w:pStyle w:val="ListParagraph"/>
              <w:spacing w:line="100" w:lineRule="atLeast"/>
              <w:ind w:left="1080"/>
              <w:jc w:val="both"/>
              <w:rPr>
                <w:rFonts w:ascii="Times New Roman" w:hAnsi="Times New Roman"/>
                <w:b/>
                <w:bCs/>
                <w:iCs/>
                <w:sz w:val="24"/>
                <w:szCs w:val="24"/>
              </w:rPr>
            </w:pPr>
          </w:p>
          <w:p w14:paraId="79E0C563" w14:textId="2739A62B" w:rsidR="003E3BA1" w:rsidRPr="003E3BA1" w:rsidRDefault="003E3BA1" w:rsidP="003E3BA1">
            <w:pPr>
              <w:spacing w:line="100" w:lineRule="atLeast"/>
              <w:jc w:val="both"/>
              <w:rPr>
                <w:rFonts w:ascii="Arial" w:hAnsi="Arial" w:cs="Arial"/>
                <w:iCs/>
                <w:sz w:val="24"/>
                <w:szCs w:val="24"/>
              </w:rPr>
            </w:pPr>
            <w:r w:rsidRPr="003E3BA1">
              <w:rPr>
                <w:rFonts w:ascii="Arial" w:hAnsi="Arial" w:cs="Arial"/>
              </w:rPr>
              <w:t>Heat sinks are used for power transistors as the power dissipated at their collector junction is large. If heat dissipation is not done, this will cause large increases in junction temperature.</w:t>
            </w:r>
          </w:p>
          <w:p w14:paraId="48C3EBCE" w14:textId="0D25FE4D" w:rsidR="003E3BA1" w:rsidRPr="003E3BA1" w:rsidRDefault="003E3BA1" w:rsidP="003E3BA1">
            <w:pPr>
              <w:spacing w:line="100" w:lineRule="atLeast"/>
              <w:jc w:val="both"/>
              <w:rPr>
                <w:rFonts w:ascii="Times New Roman" w:hAnsi="Times New Roman"/>
                <w:iCs/>
                <w:sz w:val="24"/>
                <w:szCs w:val="24"/>
              </w:rPr>
            </w:pPr>
          </w:p>
        </w:tc>
      </w:tr>
    </w:tbl>
    <w:p w14:paraId="5273D014" w14:textId="77777777" w:rsidR="00AA1F5A" w:rsidRDefault="00AA1F5A" w:rsidP="00486834">
      <w:pPr>
        <w:widowControl w:val="0"/>
        <w:suppressAutoHyphens/>
        <w:spacing w:after="0" w:line="264" w:lineRule="auto"/>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914"/>
      </w:tblGrid>
      <w:tr w:rsidR="00AA1F5A" w14:paraId="34CDE469" w14:textId="77777777" w:rsidTr="00A940EA">
        <w:tc>
          <w:tcPr>
            <w:tcW w:w="9914" w:type="dxa"/>
          </w:tcPr>
          <w:p w14:paraId="7A33EB11" w14:textId="75FACF42" w:rsidR="00AA1F5A" w:rsidRPr="007609F2" w:rsidRDefault="00AA1F5A" w:rsidP="002A50A1">
            <w:pPr>
              <w:widowControl w:val="0"/>
              <w:suppressAutoHyphens/>
              <w:spacing w:line="264" w:lineRule="auto"/>
              <w:jc w:val="both"/>
              <w:rPr>
                <w:rFonts w:ascii="Times New Roman" w:hAnsi="Times New Roman"/>
                <w:b/>
                <w:sz w:val="24"/>
                <w:szCs w:val="24"/>
              </w:rPr>
            </w:pPr>
            <w:r w:rsidRPr="00AA1F5A">
              <w:rPr>
                <w:rFonts w:ascii="Times New Roman" w:hAnsi="Times New Roman"/>
                <w:b/>
                <w:color w:val="BC202E"/>
                <w:sz w:val="24"/>
                <w:szCs w:val="24"/>
              </w:rPr>
              <w:t>Conclusion:</w:t>
            </w:r>
          </w:p>
        </w:tc>
      </w:tr>
      <w:tr w:rsidR="00C355BF" w14:paraId="74DD4D6A" w14:textId="77777777" w:rsidTr="00A940EA">
        <w:tc>
          <w:tcPr>
            <w:tcW w:w="9914" w:type="dxa"/>
          </w:tcPr>
          <w:p w14:paraId="2F830317" w14:textId="4431CF83" w:rsidR="00C355BF" w:rsidRPr="00C355BF" w:rsidRDefault="00C355BF" w:rsidP="00C355BF">
            <w:pPr>
              <w:shd w:val="clear" w:color="auto" w:fill="FFFFFF"/>
              <w:tabs>
                <w:tab w:val="left" w:pos="3360"/>
              </w:tabs>
              <w:rPr>
                <w:rFonts w:ascii="Times New Roman" w:hAnsi="Times New Roman"/>
                <w:sz w:val="24"/>
                <w:szCs w:val="24"/>
              </w:rPr>
            </w:pPr>
            <w:r>
              <w:rPr>
                <w:rFonts w:ascii="Times New Roman" w:hAnsi="Times New Roman"/>
                <w:sz w:val="24"/>
                <w:szCs w:val="24"/>
              </w:rPr>
              <w:t>We i</w:t>
            </w:r>
            <w:r w:rsidRPr="00C355BF">
              <w:rPr>
                <w:rFonts w:ascii="Times New Roman" w:hAnsi="Times New Roman"/>
                <w:sz w:val="24"/>
                <w:szCs w:val="24"/>
              </w:rPr>
              <w:t>mplement</w:t>
            </w:r>
            <w:r>
              <w:rPr>
                <w:rFonts w:ascii="Times New Roman" w:hAnsi="Times New Roman"/>
                <w:sz w:val="24"/>
                <w:szCs w:val="24"/>
              </w:rPr>
              <w:t>ed</w:t>
            </w:r>
            <w:r w:rsidRPr="00C355BF">
              <w:rPr>
                <w:rFonts w:ascii="Times New Roman" w:hAnsi="Times New Roman"/>
                <w:sz w:val="24"/>
                <w:szCs w:val="24"/>
              </w:rPr>
              <w:t xml:space="preserve"> the Class B and Class AB Power Amplifier</w:t>
            </w:r>
            <w:r>
              <w:rPr>
                <w:rFonts w:ascii="Times New Roman" w:hAnsi="Times New Roman"/>
                <w:sz w:val="24"/>
                <w:szCs w:val="24"/>
              </w:rPr>
              <w:t>, u</w:t>
            </w:r>
            <w:r w:rsidRPr="00C355BF">
              <w:rPr>
                <w:rFonts w:ascii="Times New Roman" w:hAnsi="Times New Roman"/>
                <w:sz w:val="24"/>
                <w:szCs w:val="24"/>
              </w:rPr>
              <w:t>nderst</w:t>
            </w:r>
            <w:r>
              <w:rPr>
                <w:rFonts w:ascii="Times New Roman" w:hAnsi="Times New Roman"/>
                <w:sz w:val="24"/>
                <w:szCs w:val="24"/>
              </w:rPr>
              <w:t>oo</w:t>
            </w:r>
            <w:r w:rsidRPr="00C355BF">
              <w:rPr>
                <w:rFonts w:ascii="Times New Roman" w:hAnsi="Times New Roman"/>
                <w:sz w:val="24"/>
                <w:szCs w:val="24"/>
              </w:rPr>
              <w:t>d Crossover Distortion</w:t>
            </w:r>
            <w:r>
              <w:rPr>
                <w:rFonts w:ascii="Times New Roman" w:hAnsi="Times New Roman"/>
                <w:sz w:val="24"/>
                <w:szCs w:val="24"/>
              </w:rPr>
              <w:t>, c</w:t>
            </w:r>
            <w:r w:rsidRPr="00C355BF">
              <w:rPr>
                <w:rFonts w:ascii="Times New Roman" w:hAnsi="Times New Roman"/>
                <w:sz w:val="24"/>
                <w:szCs w:val="24"/>
              </w:rPr>
              <w:t>alculate</w:t>
            </w:r>
            <w:r>
              <w:rPr>
                <w:rFonts w:ascii="Times New Roman" w:hAnsi="Times New Roman"/>
                <w:sz w:val="24"/>
                <w:szCs w:val="24"/>
              </w:rPr>
              <w:t>d</w:t>
            </w:r>
            <w:r w:rsidRPr="00C355BF">
              <w:rPr>
                <w:rFonts w:ascii="Times New Roman" w:hAnsi="Times New Roman"/>
                <w:sz w:val="24"/>
                <w:szCs w:val="24"/>
              </w:rPr>
              <w:t xml:space="preserve"> the Efficiency of Class B Power Amplifier</w:t>
            </w:r>
            <w:r w:rsidRPr="00C355BF">
              <w:rPr>
                <w:rFonts w:ascii="Times New Roman" w:hAnsi="Times New Roman"/>
                <w:sz w:val="24"/>
                <w:szCs w:val="24"/>
              </w:rPr>
              <w:tab/>
            </w:r>
          </w:p>
          <w:p w14:paraId="451940F2" w14:textId="501A4DB0" w:rsidR="00C355BF" w:rsidRPr="00AA1F5A" w:rsidRDefault="00C355BF" w:rsidP="00C355BF">
            <w:pPr>
              <w:jc w:val="both"/>
              <w:rPr>
                <w:rFonts w:ascii="Times New Roman" w:hAnsi="Times New Roman"/>
                <w:iCs/>
                <w:sz w:val="24"/>
                <w:szCs w:val="24"/>
              </w:rPr>
            </w:pPr>
            <w:r>
              <w:rPr>
                <w:rFonts w:ascii="Times New Roman" w:hAnsi="Times New Roman"/>
                <w:sz w:val="24"/>
                <w:szCs w:val="24"/>
              </w:rPr>
              <w:t>.</w:t>
            </w:r>
          </w:p>
        </w:tc>
      </w:tr>
    </w:tbl>
    <w:p w14:paraId="74A3FB6D" w14:textId="77777777" w:rsidR="003F09DD" w:rsidRDefault="003F09DD" w:rsidP="003F09DD">
      <w:pPr>
        <w:spacing w:after="0" w:line="240" w:lineRule="auto"/>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758"/>
      </w:tblGrid>
      <w:tr w:rsidR="00AA1F5A" w14:paraId="38D4CC51" w14:textId="77777777" w:rsidTr="00A940EA">
        <w:tc>
          <w:tcPr>
            <w:tcW w:w="4758" w:type="dxa"/>
          </w:tcPr>
          <w:p w14:paraId="02894BA1" w14:textId="77777777" w:rsidR="00AA1F5A" w:rsidRDefault="00AA1F5A" w:rsidP="002A50A1">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2A50A1">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2A50A1">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1E29DD5B" w14:textId="77777777" w:rsidR="00486834" w:rsidRPr="00486834" w:rsidRDefault="00486834" w:rsidP="003F09DD">
      <w:pPr>
        <w:shd w:val="clear" w:color="auto" w:fill="FFFFFF"/>
        <w:spacing w:before="100" w:beforeAutospacing="1" w:after="100" w:afterAutospacing="1" w:line="240" w:lineRule="auto"/>
        <w:rPr>
          <w:rFonts w:ascii="Arial" w:eastAsia="Times New Roman" w:hAnsi="Arial" w:cs="Arial"/>
          <w:b/>
          <w:color w:val="222222"/>
          <w:sz w:val="16"/>
          <w:szCs w:val="16"/>
        </w:rPr>
      </w:pPr>
    </w:p>
    <w:sectPr w:rsidR="00486834" w:rsidRPr="00486834" w:rsidSect="00D851F1">
      <w:headerReference w:type="default" r:id="rId17"/>
      <w:footerReference w:type="default" r:id="rId18"/>
      <w:pgSz w:w="12240" w:h="15840"/>
      <w:pgMar w:top="1530" w:right="90" w:bottom="1440" w:left="1440" w:header="9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11763" w14:textId="77777777" w:rsidR="00F37BE0" w:rsidRDefault="00F37BE0" w:rsidP="001F0663">
      <w:pPr>
        <w:spacing w:after="0" w:line="240" w:lineRule="auto"/>
      </w:pPr>
      <w:r>
        <w:separator/>
      </w:r>
    </w:p>
  </w:endnote>
  <w:endnote w:type="continuationSeparator" w:id="0">
    <w:p w14:paraId="7A40B40F" w14:textId="77777777" w:rsidR="00F37BE0" w:rsidRDefault="00F37BE0"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80"/>
    <w:family w:val="auto"/>
    <w:pitch w:val="default"/>
  </w:font>
  <w:font w:name="OpenSymbol">
    <w:altName w:val="Arial Unicode MS"/>
    <w:charset w:val="8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5C320" w14:textId="77777777" w:rsidR="002A50A1" w:rsidRDefault="002A50A1"/>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969"/>
      <w:gridCol w:w="3403"/>
    </w:tblGrid>
    <w:tr w:rsidR="0039731A" w:rsidRPr="007570AC" w14:paraId="7EC0880B" w14:textId="77777777" w:rsidTr="00A25C5E">
      <w:tc>
        <w:tcPr>
          <w:tcW w:w="3544" w:type="dxa"/>
        </w:tcPr>
        <w:p w14:paraId="557B72DF" w14:textId="42C2DCEB" w:rsidR="0039731A" w:rsidRPr="0039731A" w:rsidRDefault="0039731A" w:rsidP="0039731A">
          <w:pPr>
            <w:pStyle w:val="Footer"/>
            <w:jc w:val="center"/>
            <w:rPr>
              <w:rFonts w:ascii="Times New Roman" w:hAnsi="Times New Roman" w:cs="Times New Roman"/>
              <w:sz w:val="20"/>
              <w:szCs w:val="20"/>
            </w:rPr>
          </w:pPr>
          <w:r w:rsidRPr="0039731A">
            <w:rPr>
              <w:rFonts w:ascii="Times New Roman" w:hAnsi="Times New Roman"/>
              <w:sz w:val="20"/>
              <w:szCs w:val="20"/>
            </w:rPr>
            <w:t>Electronic Circuits Analysis and Design</w:t>
          </w:r>
        </w:p>
      </w:tc>
      <w:tc>
        <w:tcPr>
          <w:tcW w:w="3969" w:type="dxa"/>
        </w:tcPr>
        <w:p w14:paraId="7BF2C374" w14:textId="0AF4615A" w:rsidR="0039731A" w:rsidRPr="007570AC" w:rsidRDefault="0039731A" w:rsidP="0039731A">
          <w:pPr>
            <w:pStyle w:val="Footer"/>
            <w:jc w:val="center"/>
            <w:rPr>
              <w:rFonts w:ascii="Times New Roman" w:hAnsi="Times New Roman" w:cs="Times New Roman"/>
              <w:sz w:val="20"/>
              <w:szCs w:val="20"/>
            </w:rPr>
          </w:pPr>
          <w:r w:rsidRPr="007570AC">
            <w:rPr>
              <w:rFonts w:ascii="Times New Roman" w:hAnsi="Times New Roman" w:cs="Times New Roman"/>
              <w:sz w:val="20"/>
              <w:szCs w:val="20"/>
            </w:rPr>
            <w:t xml:space="preserve">Semester: </w:t>
          </w:r>
          <w:r>
            <w:rPr>
              <w:rFonts w:ascii="Times New Roman" w:hAnsi="Times New Roman" w:cs="Times New Roman"/>
              <w:sz w:val="20"/>
              <w:szCs w:val="20"/>
            </w:rPr>
            <w:t>IV</w:t>
          </w:r>
        </w:p>
      </w:tc>
      <w:tc>
        <w:tcPr>
          <w:tcW w:w="3403" w:type="dxa"/>
        </w:tcPr>
        <w:p w14:paraId="2B412F4E" w14:textId="77777777" w:rsidR="0039731A" w:rsidRPr="007570AC" w:rsidRDefault="0039731A" w:rsidP="002A50A1">
          <w:pPr>
            <w:pStyle w:val="Footer"/>
            <w:jc w:val="right"/>
            <w:rPr>
              <w:rFonts w:ascii="Times New Roman" w:hAnsi="Times New Roman" w:cs="Times New Roman"/>
              <w:sz w:val="20"/>
              <w:szCs w:val="20"/>
            </w:rPr>
          </w:pPr>
          <w:r w:rsidRPr="007570AC">
            <w:rPr>
              <w:rFonts w:ascii="Times New Roman" w:hAnsi="Times New Roman" w:cs="Times New Roman"/>
              <w:sz w:val="20"/>
              <w:szCs w:val="20"/>
            </w:rPr>
            <w:t>Academic Year: 2020-21</w:t>
          </w:r>
        </w:p>
      </w:tc>
    </w:tr>
    <w:tr w:rsidR="0039731A" w:rsidRPr="007570AC" w14:paraId="41C47D61" w14:textId="77777777" w:rsidTr="00A25C5E">
      <w:tc>
        <w:tcPr>
          <w:tcW w:w="3544" w:type="dxa"/>
        </w:tcPr>
        <w:p w14:paraId="3B2FFD7D" w14:textId="49BF162F" w:rsidR="0039731A" w:rsidRPr="0039731A" w:rsidRDefault="0039731A" w:rsidP="002A50A1">
          <w:pPr>
            <w:pStyle w:val="Footer"/>
            <w:rPr>
              <w:rFonts w:ascii="Times New Roman" w:hAnsi="Times New Roman" w:cs="Times New Roman"/>
              <w:sz w:val="20"/>
              <w:szCs w:val="20"/>
            </w:rPr>
          </w:pPr>
        </w:p>
      </w:tc>
      <w:tc>
        <w:tcPr>
          <w:tcW w:w="3969" w:type="dxa"/>
        </w:tcPr>
        <w:p w14:paraId="3B1C890A" w14:textId="77777777" w:rsidR="0039731A" w:rsidRPr="007570AC" w:rsidRDefault="0039731A" w:rsidP="002A50A1">
          <w:pPr>
            <w:pStyle w:val="Footer"/>
            <w:jc w:val="center"/>
            <w:rPr>
              <w:rFonts w:ascii="Times New Roman" w:hAnsi="Times New Roman" w:cs="Times New Roman"/>
              <w:sz w:val="20"/>
              <w:szCs w:val="20"/>
            </w:rPr>
          </w:pPr>
        </w:p>
      </w:tc>
      <w:tc>
        <w:tcPr>
          <w:tcW w:w="3403" w:type="dxa"/>
        </w:tcPr>
        <w:p w14:paraId="50C21C4C" w14:textId="5C4769F3" w:rsidR="0039731A" w:rsidRPr="007570AC" w:rsidRDefault="0039731A" w:rsidP="00A25C5E">
          <w:pPr>
            <w:pStyle w:val="Footer"/>
            <w:jc w:val="right"/>
            <w:rPr>
              <w:rFonts w:ascii="Times New Roman" w:hAnsi="Times New Roman" w:cs="Times New Roman"/>
              <w:sz w:val="20"/>
              <w:szCs w:val="20"/>
            </w:rPr>
          </w:pPr>
        </w:p>
      </w:tc>
    </w:tr>
  </w:tbl>
  <w:p w14:paraId="2A0AD00D" w14:textId="601736F4" w:rsidR="002A50A1" w:rsidRDefault="002A50A1" w:rsidP="00B45203">
    <w:pPr>
      <w:pStyle w:val="Footer"/>
      <w:ind w:left="-1440"/>
      <w:jc w:val="center"/>
    </w:pPr>
  </w:p>
  <w:p w14:paraId="7BDC4614" w14:textId="75A41F2E" w:rsidR="002A50A1" w:rsidRDefault="002A50A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753F3" w14:textId="77777777" w:rsidR="00F37BE0" w:rsidRDefault="00F37BE0" w:rsidP="001F0663">
      <w:pPr>
        <w:spacing w:after="0" w:line="240" w:lineRule="auto"/>
      </w:pPr>
      <w:r>
        <w:separator/>
      </w:r>
    </w:p>
  </w:footnote>
  <w:footnote w:type="continuationSeparator" w:id="0">
    <w:p w14:paraId="0FA94B82" w14:textId="77777777" w:rsidR="00F37BE0" w:rsidRDefault="00F37BE0"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3CA2E" w14:textId="77777777" w:rsidR="002A50A1" w:rsidRDefault="002A50A1">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2A50A1" w14:paraId="74AD5CF6" w14:textId="77777777" w:rsidTr="00A25C5E">
      <w:trPr>
        <w:trHeight w:val="907"/>
      </w:trPr>
      <w:tc>
        <w:tcPr>
          <w:tcW w:w="3572" w:type="dxa"/>
          <w:hideMark/>
        </w:tcPr>
        <w:p w14:paraId="09A2347E" w14:textId="2C134F66" w:rsidR="002A50A1" w:rsidRDefault="002A50A1" w:rsidP="00A25C5E">
          <w:pPr>
            <w:pStyle w:val="Header"/>
            <w:ind w:firstLine="258"/>
          </w:pPr>
          <w:bookmarkStart w:id="0" w:name="_Hlk45647752"/>
          <w:r>
            <w:rPr>
              <w:noProof/>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2A50A1" w:rsidRDefault="002A50A1"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77777777" w:rsidR="002A50A1" w:rsidRDefault="002A50A1"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hideMark/>
        </w:tcPr>
        <w:p w14:paraId="581D3CAB" w14:textId="11F076F6" w:rsidR="002A50A1" w:rsidRDefault="002A50A1" w:rsidP="00A25C5E">
          <w:pPr>
            <w:pStyle w:val="Header"/>
            <w:tabs>
              <w:tab w:val="left" w:pos="735"/>
              <w:tab w:val="right" w:pos="2664"/>
            </w:tabs>
          </w:pPr>
          <w:r>
            <w:t xml:space="preserve">      </w:t>
          </w:r>
          <w:r>
            <w:rPr>
              <w:noProof/>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0"/>
    </w:tr>
  </w:tbl>
  <w:p w14:paraId="6A258FB8" w14:textId="77777777" w:rsidR="002A50A1" w:rsidRDefault="002A50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7"/>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2"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3" w15:restartNumberingAfterBreak="0">
    <w:nsid w:val="00000008"/>
    <w:multiLevelType w:val="singleLevel"/>
    <w:tmpl w:val="00000008"/>
    <w:name w:val="WW8Num8"/>
    <w:lvl w:ilvl="0">
      <w:start w:val="1"/>
      <w:numFmt w:val="decimal"/>
      <w:lvlText w:val="%1."/>
      <w:lvlJc w:val="left"/>
      <w:pPr>
        <w:tabs>
          <w:tab w:val="num" w:pos="644"/>
        </w:tabs>
        <w:ind w:left="644" w:hanging="360"/>
      </w:pPr>
      <w:rPr>
        <w:rFonts w:ascii="Arial" w:hAnsi="Arial" w:cs="Arial"/>
        <w:b/>
        <w:bCs/>
        <w:sz w:val="24"/>
        <w:szCs w:val="24"/>
      </w:rPr>
    </w:lvl>
  </w:abstractNum>
  <w:abstractNum w:abstractNumId="4"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9C1377"/>
    <w:multiLevelType w:val="hybridMultilevel"/>
    <w:tmpl w:val="8F24D8CA"/>
    <w:lvl w:ilvl="0" w:tplc="DDEC2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806333"/>
    <w:multiLevelType w:val="hybridMultilevel"/>
    <w:tmpl w:val="3C4EF312"/>
    <w:lvl w:ilvl="0" w:tplc="24C4DE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5F0B0B"/>
    <w:multiLevelType w:val="hybridMultilevel"/>
    <w:tmpl w:val="913C54DE"/>
    <w:lvl w:ilvl="0" w:tplc="55D8B2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AB875FC"/>
    <w:multiLevelType w:val="hybridMultilevel"/>
    <w:tmpl w:val="80AE061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D0A2D15"/>
    <w:multiLevelType w:val="hybridMultilevel"/>
    <w:tmpl w:val="9AB47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F54BEC"/>
    <w:multiLevelType w:val="hybridMultilevel"/>
    <w:tmpl w:val="CF2A32AC"/>
    <w:lvl w:ilvl="0" w:tplc="90AEEF24">
      <w:start w:val="1"/>
      <w:numFmt w:val="upperLetter"/>
      <w:lvlText w:val="%1."/>
      <w:lvlJc w:val="left"/>
      <w:pPr>
        <w:ind w:left="1260" w:hanging="360"/>
      </w:pPr>
      <w:rPr>
        <w:rFonts w:hint="default"/>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32B20BBD"/>
    <w:multiLevelType w:val="hybridMultilevel"/>
    <w:tmpl w:val="C55CE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3066E0"/>
    <w:multiLevelType w:val="hybridMultilevel"/>
    <w:tmpl w:val="8F24D8CA"/>
    <w:lvl w:ilvl="0" w:tplc="DDEC2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5CA49C2"/>
    <w:multiLevelType w:val="hybridMultilevel"/>
    <w:tmpl w:val="AE48ADF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1" w15:restartNumberingAfterBreak="0">
    <w:nsid w:val="463D4552"/>
    <w:multiLevelType w:val="hybridMultilevel"/>
    <w:tmpl w:val="44AE25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4D124E6"/>
    <w:multiLevelType w:val="hybridMultilevel"/>
    <w:tmpl w:val="D5C4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934DF6"/>
    <w:multiLevelType w:val="hybridMultilevel"/>
    <w:tmpl w:val="49C69D8C"/>
    <w:lvl w:ilvl="0" w:tplc="FA845B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BC1055"/>
    <w:multiLevelType w:val="hybridMultilevel"/>
    <w:tmpl w:val="7AF0A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146D98"/>
    <w:multiLevelType w:val="hybridMultilevel"/>
    <w:tmpl w:val="547EC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1330D2"/>
    <w:multiLevelType w:val="hybridMultilevel"/>
    <w:tmpl w:val="3BAEE98C"/>
    <w:lvl w:ilvl="0" w:tplc="90742066">
      <w:start w:val="1"/>
      <w:numFmt w:val="upperLetter"/>
      <w:lvlText w:val="%1."/>
      <w:lvlJc w:val="left"/>
      <w:pPr>
        <w:ind w:left="1260" w:hanging="360"/>
      </w:pPr>
      <w:rPr>
        <w:rFonts w:hint="default"/>
        <w:color w:val="00000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15:restartNumberingAfterBreak="0">
    <w:nsid w:val="72587CEE"/>
    <w:multiLevelType w:val="hybridMultilevel"/>
    <w:tmpl w:val="547EC7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0" w15:restartNumberingAfterBreak="0">
    <w:nsid w:val="7ADF0630"/>
    <w:multiLevelType w:val="hybridMultilevel"/>
    <w:tmpl w:val="AB3465B2"/>
    <w:lvl w:ilvl="0" w:tplc="583EC90E">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1"/>
  </w:num>
  <w:num w:numId="3">
    <w:abstractNumId w:val="29"/>
  </w:num>
  <w:num w:numId="4">
    <w:abstractNumId w:val="12"/>
  </w:num>
  <w:num w:numId="5">
    <w:abstractNumId w:val="14"/>
  </w:num>
  <w:num w:numId="6">
    <w:abstractNumId w:val="1"/>
    <w:lvlOverride w:ilvl="0">
      <w:startOverride w:val="1"/>
    </w:lvlOverride>
  </w:num>
  <w:num w:numId="7">
    <w:abstractNumId w:val="2"/>
  </w:num>
  <w:num w:numId="8">
    <w:abstractNumId w:val="4"/>
  </w:num>
  <w:num w:numId="9">
    <w:abstractNumId w:val="5"/>
  </w:num>
  <w:num w:numId="10">
    <w:abstractNumId w:val="15"/>
  </w:num>
  <w:num w:numId="11">
    <w:abstractNumId w:val="13"/>
  </w:num>
  <w:num w:numId="12">
    <w:abstractNumId w:val="11"/>
  </w:num>
  <w:num w:numId="13">
    <w:abstractNumId w:val="22"/>
  </w:num>
  <w:num w:numId="14">
    <w:abstractNumId w:val="3"/>
  </w:num>
  <w:num w:numId="15">
    <w:abstractNumId w:val="16"/>
  </w:num>
  <w:num w:numId="16">
    <w:abstractNumId w:val="28"/>
  </w:num>
  <w:num w:numId="17">
    <w:abstractNumId w:val="30"/>
  </w:num>
  <w:num w:numId="18">
    <w:abstractNumId w:val="8"/>
  </w:num>
  <w:num w:numId="19">
    <w:abstractNumId w:val="19"/>
  </w:num>
  <w:num w:numId="20">
    <w:abstractNumId w:val="6"/>
  </w:num>
  <w:num w:numId="21">
    <w:abstractNumId w:val="26"/>
  </w:num>
  <w:num w:numId="22">
    <w:abstractNumId w:val="20"/>
  </w:num>
  <w:num w:numId="23">
    <w:abstractNumId w:val="21"/>
  </w:num>
  <w:num w:numId="24">
    <w:abstractNumId w:val="25"/>
  </w:num>
  <w:num w:numId="25">
    <w:abstractNumId w:val="9"/>
  </w:num>
  <w:num w:numId="26">
    <w:abstractNumId w:val="23"/>
  </w:num>
  <w:num w:numId="27">
    <w:abstractNumId w:val="18"/>
  </w:num>
  <w:num w:numId="28">
    <w:abstractNumId w:val="27"/>
  </w:num>
  <w:num w:numId="29">
    <w:abstractNumId w:val="17"/>
  </w:num>
  <w:num w:numId="30">
    <w:abstractNumId w:val="7"/>
  </w:num>
  <w:num w:numId="31">
    <w:abstractNumId w:val="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FB3"/>
    <w:rsid w:val="0001388A"/>
    <w:rsid w:val="00032372"/>
    <w:rsid w:val="00041445"/>
    <w:rsid w:val="00042944"/>
    <w:rsid w:val="00061C67"/>
    <w:rsid w:val="00082E39"/>
    <w:rsid w:val="000970A8"/>
    <w:rsid w:val="000B0D21"/>
    <w:rsid w:val="000B1195"/>
    <w:rsid w:val="000B28A2"/>
    <w:rsid w:val="000D4A0C"/>
    <w:rsid w:val="00110D1F"/>
    <w:rsid w:val="00114FC0"/>
    <w:rsid w:val="0014175F"/>
    <w:rsid w:val="00141CF0"/>
    <w:rsid w:val="001930B3"/>
    <w:rsid w:val="001C14C7"/>
    <w:rsid w:val="001D6337"/>
    <w:rsid w:val="001E1C6B"/>
    <w:rsid w:val="001F0243"/>
    <w:rsid w:val="001F0663"/>
    <w:rsid w:val="002040B3"/>
    <w:rsid w:val="002066B3"/>
    <w:rsid w:val="002121AB"/>
    <w:rsid w:val="00233641"/>
    <w:rsid w:val="00256D61"/>
    <w:rsid w:val="002915D6"/>
    <w:rsid w:val="002A47FC"/>
    <w:rsid w:val="002A50A1"/>
    <w:rsid w:val="00312C08"/>
    <w:rsid w:val="00323EE9"/>
    <w:rsid w:val="003374FC"/>
    <w:rsid w:val="00364C90"/>
    <w:rsid w:val="0039731A"/>
    <w:rsid w:val="003B204E"/>
    <w:rsid w:val="003B7A9A"/>
    <w:rsid w:val="003D3F4A"/>
    <w:rsid w:val="003E3BA1"/>
    <w:rsid w:val="003F09DD"/>
    <w:rsid w:val="00414588"/>
    <w:rsid w:val="0041550D"/>
    <w:rsid w:val="00415574"/>
    <w:rsid w:val="00471C7D"/>
    <w:rsid w:val="00486834"/>
    <w:rsid w:val="00497553"/>
    <w:rsid w:val="004A4172"/>
    <w:rsid w:val="004B4A21"/>
    <w:rsid w:val="004E204E"/>
    <w:rsid w:val="00502246"/>
    <w:rsid w:val="00543591"/>
    <w:rsid w:val="005B0348"/>
    <w:rsid w:val="006249D0"/>
    <w:rsid w:val="00651621"/>
    <w:rsid w:val="00677469"/>
    <w:rsid w:val="006855F7"/>
    <w:rsid w:val="00686E52"/>
    <w:rsid w:val="00693133"/>
    <w:rsid w:val="006D23F5"/>
    <w:rsid w:val="006D651E"/>
    <w:rsid w:val="00700A17"/>
    <w:rsid w:val="00722915"/>
    <w:rsid w:val="00734C04"/>
    <w:rsid w:val="007609F2"/>
    <w:rsid w:val="00766B9D"/>
    <w:rsid w:val="00796CC5"/>
    <w:rsid w:val="007B77AD"/>
    <w:rsid w:val="007D0B10"/>
    <w:rsid w:val="00814442"/>
    <w:rsid w:val="00817323"/>
    <w:rsid w:val="00817B28"/>
    <w:rsid w:val="0083020D"/>
    <w:rsid w:val="00861D21"/>
    <w:rsid w:val="00862904"/>
    <w:rsid w:val="008A23B7"/>
    <w:rsid w:val="008A6C20"/>
    <w:rsid w:val="008B20EA"/>
    <w:rsid w:val="008C2AA7"/>
    <w:rsid w:val="008C2F3D"/>
    <w:rsid w:val="008E7DC4"/>
    <w:rsid w:val="00904614"/>
    <w:rsid w:val="00906420"/>
    <w:rsid w:val="00913965"/>
    <w:rsid w:val="0096615C"/>
    <w:rsid w:val="009742D2"/>
    <w:rsid w:val="00975FF2"/>
    <w:rsid w:val="00981DF6"/>
    <w:rsid w:val="00993B3C"/>
    <w:rsid w:val="009A4D77"/>
    <w:rsid w:val="009B12BD"/>
    <w:rsid w:val="00A00E0D"/>
    <w:rsid w:val="00A1678F"/>
    <w:rsid w:val="00A17749"/>
    <w:rsid w:val="00A23A24"/>
    <w:rsid w:val="00A258BF"/>
    <w:rsid w:val="00A25C5E"/>
    <w:rsid w:val="00A43846"/>
    <w:rsid w:val="00A77F79"/>
    <w:rsid w:val="00A83FB3"/>
    <w:rsid w:val="00A940EA"/>
    <w:rsid w:val="00A95EC1"/>
    <w:rsid w:val="00AA0DE5"/>
    <w:rsid w:val="00AA1F5A"/>
    <w:rsid w:val="00AB5740"/>
    <w:rsid w:val="00AC3137"/>
    <w:rsid w:val="00AD7207"/>
    <w:rsid w:val="00B35153"/>
    <w:rsid w:val="00B43EE1"/>
    <w:rsid w:val="00B45203"/>
    <w:rsid w:val="00B66BDD"/>
    <w:rsid w:val="00B7283F"/>
    <w:rsid w:val="00B72A51"/>
    <w:rsid w:val="00BA17A0"/>
    <w:rsid w:val="00BB2703"/>
    <w:rsid w:val="00BB7342"/>
    <w:rsid w:val="00BC7CCF"/>
    <w:rsid w:val="00BD571B"/>
    <w:rsid w:val="00C355BF"/>
    <w:rsid w:val="00C50B40"/>
    <w:rsid w:val="00C6728B"/>
    <w:rsid w:val="00C94493"/>
    <w:rsid w:val="00CA51D2"/>
    <w:rsid w:val="00CD70B8"/>
    <w:rsid w:val="00CE1604"/>
    <w:rsid w:val="00CF031D"/>
    <w:rsid w:val="00D0578D"/>
    <w:rsid w:val="00D22F99"/>
    <w:rsid w:val="00D23700"/>
    <w:rsid w:val="00D647BA"/>
    <w:rsid w:val="00D67056"/>
    <w:rsid w:val="00D74EC3"/>
    <w:rsid w:val="00D8436E"/>
    <w:rsid w:val="00D851F1"/>
    <w:rsid w:val="00D9521C"/>
    <w:rsid w:val="00D965BD"/>
    <w:rsid w:val="00DC688B"/>
    <w:rsid w:val="00DD2B2A"/>
    <w:rsid w:val="00DE0517"/>
    <w:rsid w:val="00DF1F07"/>
    <w:rsid w:val="00DF2A1F"/>
    <w:rsid w:val="00DF4713"/>
    <w:rsid w:val="00E07797"/>
    <w:rsid w:val="00E40D02"/>
    <w:rsid w:val="00E410D2"/>
    <w:rsid w:val="00E41F34"/>
    <w:rsid w:val="00E6611E"/>
    <w:rsid w:val="00EA7DD6"/>
    <w:rsid w:val="00EB5587"/>
    <w:rsid w:val="00EE2944"/>
    <w:rsid w:val="00EE59A2"/>
    <w:rsid w:val="00F061A3"/>
    <w:rsid w:val="00F1491C"/>
    <w:rsid w:val="00F14B23"/>
    <w:rsid w:val="00F20D4F"/>
    <w:rsid w:val="00F267A8"/>
    <w:rsid w:val="00F37BE0"/>
    <w:rsid w:val="00F4231A"/>
    <w:rsid w:val="00F4376C"/>
    <w:rsid w:val="00F53AD2"/>
    <w:rsid w:val="00F556A2"/>
    <w:rsid w:val="00F650F7"/>
    <w:rsid w:val="00F76925"/>
    <w:rsid w:val="00F801D5"/>
    <w:rsid w:val="00F95E97"/>
    <w:rsid w:val="00FA1695"/>
    <w:rsid w:val="00FA399E"/>
    <w:rsid w:val="00FC0B49"/>
    <w:rsid w:val="00FE7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D927D"/>
  <w15:docId w15:val="{AB473526-6E48-4C34-8411-B6FFD509C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672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3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character" w:styleId="Strong">
    <w:name w:val="Strong"/>
    <w:basedOn w:val="DefaultParagraphFont"/>
    <w:uiPriority w:val="22"/>
    <w:qFormat/>
    <w:rsid w:val="00A95EC1"/>
    <w:rPr>
      <w:b/>
      <w:bCs/>
    </w:rPr>
  </w:style>
  <w:style w:type="character" w:customStyle="1" w:styleId="Heading2Char">
    <w:name w:val="Heading 2 Char"/>
    <w:basedOn w:val="DefaultParagraphFont"/>
    <w:link w:val="Heading2"/>
    <w:uiPriority w:val="9"/>
    <w:rsid w:val="00C6728B"/>
    <w:rPr>
      <w:rFonts w:ascii="Times New Roman" w:eastAsia="Times New Roman" w:hAnsi="Times New Roman" w:cs="Times New Roman"/>
      <w:b/>
      <w:bCs/>
      <w:sz w:val="36"/>
      <w:szCs w:val="36"/>
    </w:rPr>
  </w:style>
  <w:style w:type="character" w:customStyle="1" w:styleId="mi">
    <w:name w:val="mi"/>
    <w:basedOn w:val="DefaultParagraphFont"/>
    <w:rsid w:val="00677469"/>
  </w:style>
  <w:style w:type="character" w:customStyle="1" w:styleId="mo">
    <w:name w:val="mo"/>
    <w:basedOn w:val="DefaultParagraphFont"/>
    <w:rsid w:val="00677469"/>
  </w:style>
  <w:style w:type="character" w:customStyle="1" w:styleId="mn">
    <w:name w:val="mn"/>
    <w:basedOn w:val="DefaultParagraphFont"/>
    <w:rsid w:val="00677469"/>
  </w:style>
  <w:style w:type="character" w:customStyle="1" w:styleId="msqrt">
    <w:name w:val="msqrt"/>
    <w:basedOn w:val="DefaultParagraphFont"/>
    <w:rsid w:val="00677469"/>
  </w:style>
  <w:style w:type="character" w:styleId="Hyperlink">
    <w:name w:val="Hyperlink"/>
    <w:basedOn w:val="DefaultParagraphFont"/>
    <w:uiPriority w:val="99"/>
    <w:semiHidden/>
    <w:unhideWhenUsed/>
    <w:rsid w:val="000B28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07265">
      <w:bodyDiv w:val="1"/>
      <w:marLeft w:val="0"/>
      <w:marRight w:val="0"/>
      <w:marTop w:val="0"/>
      <w:marBottom w:val="0"/>
      <w:divBdr>
        <w:top w:val="none" w:sz="0" w:space="0" w:color="auto"/>
        <w:left w:val="none" w:sz="0" w:space="0" w:color="auto"/>
        <w:bottom w:val="none" w:sz="0" w:space="0" w:color="auto"/>
        <w:right w:val="none" w:sz="0" w:space="0" w:color="auto"/>
      </w:divBdr>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925501066">
      <w:bodyDiv w:val="1"/>
      <w:marLeft w:val="0"/>
      <w:marRight w:val="0"/>
      <w:marTop w:val="0"/>
      <w:marBottom w:val="0"/>
      <w:divBdr>
        <w:top w:val="none" w:sz="0" w:space="0" w:color="auto"/>
        <w:left w:val="none" w:sz="0" w:space="0" w:color="auto"/>
        <w:bottom w:val="none" w:sz="0" w:space="0" w:color="auto"/>
        <w:right w:val="none" w:sz="0" w:space="0" w:color="auto"/>
      </w:divBdr>
    </w:div>
    <w:div w:id="1129132571">
      <w:bodyDiv w:val="1"/>
      <w:marLeft w:val="0"/>
      <w:marRight w:val="0"/>
      <w:marTop w:val="0"/>
      <w:marBottom w:val="0"/>
      <w:divBdr>
        <w:top w:val="none" w:sz="0" w:space="0" w:color="auto"/>
        <w:left w:val="none" w:sz="0" w:space="0" w:color="auto"/>
        <w:bottom w:val="none" w:sz="0" w:space="0" w:color="auto"/>
        <w:right w:val="none" w:sz="0" w:space="0" w:color="auto"/>
      </w:divBdr>
    </w:div>
    <w:div w:id="1294410325">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978760592">
      <w:bodyDiv w:val="1"/>
      <w:marLeft w:val="0"/>
      <w:marRight w:val="0"/>
      <w:marTop w:val="0"/>
      <w:marBottom w:val="0"/>
      <w:divBdr>
        <w:top w:val="none" w:sz="0" w:space="0" w:color="auto"/>
        <w:left w:val="none" w:sz="0" w:space="0" w:color="auto"/>
        <w:bottom w:val="none" w:sz="0" w:space="0" w:color="auto"/>
        <w:right w:val="none" w:sz="0" w:space="0" w:color="auto"/>
      </w:divBdr>
    </w:div>
    <w:div w:id="2037802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5DB7FB5141984CB273A4284AAB5570" ma:contentTypeVersion="3" ma:contentTypeDescription="Create a new document." ma:contentTypeScope="" ma:versionID="db681b1596f068fa4c4928dcf16d1e8b">
  <xsd:schema xmlns:xsd="http://www.w3.org/2001/XMLSchema" xmlns:xs="http://www.w3.org/2001/XMLSchema" xmlns:p="http://schemas.microsoft.com/office/2006/metadata/properties" xmlns:ns2="efb57562-9827-4253-8b14-1aff812a7f02" targetNamespace="http://schemas.microsoft.com/office/2006/metadata/properties" ma:root="true" ma:fieldsID="2579c80a8a5938b60a094b346e4f8266" ns2:_="">
    <xsd:import namespace="efb57562-9827-4253-8b14-1aff812a7f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b57562-9827-4253-8b14-1aff812a7f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efb57562-9827-4253-8b14-1aff812a7f02" xsi:nil="true"/>
  </documentManagement>
</p:properties>
</file>

<file path=customXml/itemProps1.xml><?xml version="1.0" encoding="utf-8"?>
<ds:datastoreItem xmlns:ds="http://schemas.openxmlformats.org/officeDocument/2006/customXml" ds:itemID="{4B55A2B4-A688-4123-9B9E-8EAD4B8CC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b57562-9827-4253-8b14-1aff812a7f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C88343-DC9B-457C-AA10-9D39F4F92386}">
  <ds:schemaRefs>
    <ds:schemaRef ds:uri="http://schemas.microsoft.com/sharepoint/v3/contenttype/forms"/>
  </ds:schemaRefs>
</ds:datastoreItem>
</file>

<file path=customXml/itemProps3.xml><?xml version="1.0" encoding="utf-8"?>
<ds:datastoreItem xmlns:ds="http://schemas.openxmlformats.org/officeDocument/2006/customXml" ds:itemID="{0398E885-4470-4827-B866-7F81A535AA85}">
  <ds:schemaRefs>
    <ds:schemaRef ds:uri="http://schemas.microsoft.com/office/2006/metadata/properties"/>
    <ds:schemaRef ds:uri="http://schemas.microsoft.com/office/infopath/2007/PartnerControls"/>
    <ds:schemaRef ds:uri="efb57562-9827-4253-8b14-1aff812a7f02"/>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9</Pages>
  <Words>917</Words>
  <Characters>5232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Vedant Kelkar</cp:lastModifiedBy>
  <cp:revision>4</cp:revision>
  <dcterms:created xsi:type="dcterms:W3CDTF">2021-03-22T10:20:00Z</dcterms:created>
  <dcterms:modified xsi:type="dcterms:W3CDTF">2021-03-29T17:59:00Z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0x010100EC5DB7FB5141984CB273A4284AAB5570</vt:lpwstr>
  </property>
</Properties>
</file>