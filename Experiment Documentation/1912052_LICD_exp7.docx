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="-205" w:tblpY="51"/>
        <w:tblW w:w="9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1D6337" w:rsidRPr="000A3CCC" w14:paraId="2D3415C9" w14:textId="77777777" w:rsidTr="00A25C5E">
        <w:tc>
          <w:tcPr>
            <w:tcW w:w="2323" w:type="dxa"/>
            <w:shd w:val="clear" w:color="auto" w:fill="auto"/>
            <w:vAlign w:val="center"/>
          </w:tcPr>
          <w:p w14:paraId="6757C885" w14:textId="42BA7C09" w:rsidR="001D6337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DB48B48" w14:textId="7B24865B" w:rsidR="001D6337" w:rsidRPr="003B204E" w:rsidRDefault="00042944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Linear Integrated Circuits and Design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501164" w14:textId="63DBF46A" w:rsidR="001D6337" w:rsidRPr="002915D6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54B7E0B3" w14:textId="01EAAF58" w:rsidR="001D6337" w:rsidRPr="003B204E" w:rsidRDefault="00042944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</w:tr>
      <w:tr w:rsidR="000B0D21" w:rsidRPr="000A3CCC" w14:paraId="2754066B" w14:textId="77777777" w:rsidTr="00A25C5E">
        <w:tc>
          <w:tcPr>
            <w:tcW w:w="2323" w:type="dxa"/>
            <w:shd w:val="clear" w:color="auto" w:fill="auto"/>
            <w:vAlign w:val="center"/>
          </w:tcPr>
          <w:p w14:paraId="423499EF" w14:textId="481AAF0E" w:rsidR="000B0D21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77023E76" w14:textId="7D9B1D52" w:rsidR="000B0D21" w:rsidRPr="003B204E" w:rsidRDefault="000B0D21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C233080" w14:textId="19A180EE" w:rsidR="000B0D21" w:rsidRPr="002915D6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Batch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5D086D40" w14:textId="1F06E58C" w:rsidR="000B0D21" w:rsidRPr="003B204E" w:rsidRDefault="00B75BF3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B1</w:t>
            </w:r>
          </w:p>
        </w:tc>
      </w:tr>
      <w:tr w:rsidR="000B0D21" w:rsidRPr="000A3CCC" w14:paraId="54A161E2" w14:textId="77777777" w:rsidTr="00A25C5E">
        <w:tc>
          <w:tcPr>
            <w:tcW w:w="2323" w:type="dxa"/>
            <w:shd w:val="clear" w:color="auto" w:fill="auto"/>
            <w:vAlign w:val="center"/>
          </w:tcPr>
          <w:p w14:paraId="5D870C5D" w14:textId="073537D8" w:rsidR="000B0D21" w:rsidRDefault="000B0D21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Name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0F22F4B" w14:textId="35868082" w:rsidR="000B0D21" w:rsidRDefault="00B75BF3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Prof.</w:t>
            </w:r>
            <w:r w:rsidR="003C1148">
              <w:rPr>
                <w:rFonts w:ascii="Times New Roman" w:hAnsi="Times New Roman" w:cs="Times New Roman"/>
                <w:b/>
                <w:sz w:val="24"/>
                <w:szCs w:val="24"/>
              </w:rPr>
              <w:t>Milind</w:t>
            </w:r>
            <w:proofErr w:type="spellEnd"/>
            <w:r w:rsidR="003C114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Marathe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0D0C1E" w14:textId="27AEF37B" w:rsidR="000B0D21" w:rsidRDefault="00A77F79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417" w:type="dxa"/>
            <w:vAlign w:val="center"/>
          </w:tcPr>
          <w:p w14:paraId="3D969365" w14:textId="578AB77A" w:rsidR="000B0D21" w:rsidRDefault="00B75BF3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3C1148">
              <w:rPr>
                <w:rFonts w:ascii="Times New Roman" w:hAnsi="Times New Roman" w:cs="Times New Roman"/>
                <w:b/>
                <w:sz w:val="24"/>
                <w:szCs w:val="24"/>
              </w:rPr>
              <w:t>912052</w:t>
            </w:r>
          </w:p>
        </w:tc>
      </w:tr>
      <w:tr w:rsidR="00A77F79" w:rsidRPr="000A3CCC" w14:paraId="0F1AD1C1" w14:textId="77777777" w:rsidTr="00A25C5E">
        <w:tc>
          <w:tcPr>
            <w:tcW w:w="2323" w:type="dxa"/>
            <w:shd w:val="clear" w:color="auto" w:fill="auto"/>
            <w:vAlign w:val="center"/>
          </w:tcPr>
          <w:p w14:paraId="4A82FFDC" w14:textId="1FAC1364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1E9E88D8" w14:textId="77777777" w:rsidR="00A77F79" w:rsidRDefault="00A77F79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2F48BDA" w14:textId="2770A677" w:rsidR="00A77F79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3AA60BAD" w14:textId="20991365" w:rsidR="00A77F79" w:rsidRDefault="00B75BF3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1D6337">
              <w:rPr>
                <w:rFonts w:ascii="Times New Roman" w:hAnsi="Times New Roman" w:cs="Times New Roman"/>
                <w:b/>
                <w:sz w:val="24"/>
                <w:szCs w:val="24"/>
              </w:rPr>
              <w:t>/25</w:t>
            </w:r>
          </w:p>
        </w:tc>
      </w:tr>
    </w:tbl>
    <w:p w14:paraId="4E34ECEC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F72010F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78F912F" w14:textId="383ADFD1" w:rsidR="001F0663" w:rsidRDefault="001F0663" w:rsidP="001D633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6CA9472" w14:textId="77777777" w:rsidR="00A25C5E" w:rsidRDefault="00A25C5E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</w:p>
    <w:p w14:paraId="33271B2C" w14:textId="3EE378F9" w:rsidR="00A25C5E" w:rsidRDefault="0057111B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  <w:r>
        <w:rPr>
          <w:rFonts w:ascii="Times New Roman" w:hAnsi="Times New Roman" w:cs="Times New Roman"/>
          <w:b/>
          <w:color w:val="BC202E"/>
          <w:sz w:val="28"/>
          <w:szCs w:val="28"/>
        </w:rPr>
        <w:t>Experiment No: 7</w:t>
      </w:r>
    </w:p>
    <w:p w14:paraId="2B89C3B0" w14:textId="77777777" w:rsidR="00B75BF3" w:rsidRPr="00A25C5E" w:rsidRDefault="00B75BF3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/>
          <w:b/>
          <w:iCs/>
          <w:color w:val="BC202E"/>
          <w:sz w:val="20"/>
          <w:szCs w:val="20"/>
        </w:rPr>
      </w:pPr>
    </w:p>
    <w:p w14:paraId="0B6332EB" w14:textId="77777777" w:rsidR="00AB0D77" w:rsidRDefault="001D6337" w:rsidP="00904614">
      <w:pPr>
        <w:pStyle w:val="NoSpacing"/>
        <w:ind w:left="284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  <w:r w:rsidRPr="00EE59A2">
        <w:rPr>
          <w:rFonts w:ascii="Times New Roman" w:hAnsi="Times New Roman"/>
          <w:b/>
          <w:iCs/>
          <w:color w:val="BC202E"/>
          <w:sz w:val="28"/>
          <w:szCs w:val="28"/>
        </w:rPr>
        <w:t>Title:</w:t>
      </w:r>
      <w:r w:rsidRPr="00EE59A2">
        <w:rPr>
          <w:rFonts w:ascii="Times New Roman" w:hAnsi="Times New Roman"/>
          <w:b/>
          <w:iCs/>
          <w:sz w:val="28"/>
          <w:szCs w:val="28"/>
        </w:rPr>
        <w:t xml:space="preserve"> </w:t>
      </w:r>
      <w:r w:rsidR="00B75BF3">
        <w:rPr>
          <w:rFonts w:ascii="Times New Roman" w:hAnsi="Times New Roman" w:cstheme="minorBidi"/>
          <w:b/>
          <w:iCs/>
          <w:sz w:val="28"/>
          <w:szCs w:val="28"/>
          <w:lang w:eastAsia="en-US"/>
        </w:rPr>
        <w:t xml:space="preserve">Implementation of </w:t>
      </w:r>
      <w:r w:rsidR="00AB0D77">
        <w:rPr>
          <w:rFonts w:ascii="Times New Roman" w:hAnsi="Times New Roman" w:cstheme="minorBidi"/>
          <w:b/>
          <w:iCs/>
          <w:sz w:val="28"/>
          <w:szCs w:val="28"/>
          <w:lang w:eastAsia="en-US"/>
        </w:rPr>
        <w:t>triangular and square wave generator c</w:t>
      </w:r>
      <w:r w:rsidR="00684553">
        <w:rPr>
          <w:rFonts w:ascii="Times New Roman" w:hAnsi="Times New Roman" w:cstheme="minorBidi"/>
          <w:b/>
          <w:iCs/>
          <w:sz w:val="28"/>
          <w:szCs w:val="28"/>
          <w:lang w:eastAsia="en-US"/>
        </w:rPr>
        <w:t xml:space="preserve">ircuit </w:t>
      </w:r>
      <w:r w:rsidR="00DD610F">
        <w:rPr>
          <w:rFonts w:ascii="Times New Roman" w:hAnsi="Times New Roman" w:cstheme="minorBidi"/>
          <w:b/>
          <w:iCs/>
          <w:sz w:val="28"/>
          <w:szCs w:val="28"/>
          <w:lang w:eastAsia="en-US"/>
        </w:rPr>
        <w:t xml:space="preserve">using </w:t>
      </w:r>
    </w:p>
    <w:p w14:paraId="6B5C8F71" w14:textId="5EF97D0E" w:rsidR="00DF2A1F" w:rsidRDefault="00AB0D77" w:rsidP="00904614">
      <w:pPr>
        <w:pStyle w:val="NoSpacing"/>
        <w:ind w:left="284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  <w:r>
        <w:rPr>
          <w:rFonts w:ascii="Times New Roman" w:hAnsi="Times New Roman"/>
          <w:b/>
          <w:iCs/>
          <w:color w:val="BC202E"/>
          <w:sz w:val="28"/>
          <w:szCs w:val="28"/>
        </w:rPr>
        <w:t xml:space="preserve">           </w:t>
      </w:r>
      <w:r w:rsidR="00DD610F">
        <w:rPr>
          <w:rFonts w:ascii="Times New Roman" w:hAnsi="Times New Roman" w:cstheme="minorBidi"/>
          <w:b/>
          <w:iCs/>
          <w:sz w:val="28"/>
          <w:szCs w:val="28"/>
          <w:lang w:eastAsia="en-US"/>
        </w:rPr>
        <w:t xml:space="preserve">Opamp </w:t>
      </w:r>
    </w:p>
    <w:p w14:paraId="467D8335" w14:textId="77777777" w:rsidR="00DF2A1F" w:rsidRPr="00DF2A1F" w:rsidRDefault="00DF2A1F" w:rsidP="002A50A1">
      <w:pPr>
        <w:pStyle w:val="NoSpacing"/>
        <w:ind w:left="284"/>
        <w:jc w:val="center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6486D4BF" w14:textId="77777777" w:rsidTr="00DF1F07">
        <w:tc>
          <w:tcPr>
            <w:tcW w:w="9914" w:type="dxa"/>
          </w:tcPr>
          <w:p w14:paraId="517DDCA7" w14:textId="38196B02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7609F2" w14:paraId="49E698EB" w14:textId="77777777" w:rsidTr="00DF1F07">
        <w:tc>
          <w:tcPr>
            <w:tcW w:w="9914" w:type="dxa"/>
          </w:tcPr>
          <w:p w14:paraId="474DC107" w14:textId="00341F50" w:rsidR="00DF2A1F" w:rsidRPr="00DF2A1F" w:rsidRDefault="00B75BF3" w:rsidP="00DF2A1F">
            <w:pPr>
              <w:shd w:val="clear" w:color="auto" w:fill="FFFFFF"/>
              <w:ind w:left="-709" w:firstLine="70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To implement and analyze </w:t>
            </w:r>
            <w:r w:rsidR="00343119">
              <w:rPr>
                <w:rFonts w:ascii="Times New Roman" w:hAnsi="Times New Roman"/>
                <w:sz w:val="24"/>
                <w:szCs w:val="24"/>
              </w:rPr>
              <w:t xml:space="preserve">triangular and square wave generator </w:t>
            </w:r>
            <w:r w:rsidR="00866A1A">
              <w:rPr>
                <w:rFonts w:ascii="Times New Roman" w:hAnsi="Times New Roman"/>
                <w:sz w:val="24"/>
                <w:szCs w:val="24"/>
              </w:rPr>
              <w:t xml:space="preserve">circuit using Opamp </w:t>
            </w:r>
          </w:p>
          <w:p w14:paraId="602B3B52" w14:textId="77777777" w:rsidR="008B7B1B" w:rsidRDefault="00DF2A1F" w:rsidP="008B7B1B">
            <w:pPr>
              <w:pStyle w:val="ListParagraph"/>
              <w:numPr>
                <w:ilvl w:val="0"/>
                <w:numId w:val="15"/>
              </w:numPr>
              <w:shd w:val="clear" w:color="auto" w:fill="FFFFFF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To </w:t>
            </w:r>
            <w:r w:rsidR="007E2EEF">
              <w:rPr>
                <w:rFonts w:ascii="Times New Roman" w:hAnsi="Times New Roman"/>
                <w:sz w:val="24"/>
                <w:szCs w:val="24"/>
              </w:rPr>
              <w:t xml:space="preserve">design triangular and square wave generator circuit and verify the simulated frequency of oscillation value with theoretical designed </w:t>
            </w:r>
            <w:r w:rsidR="008B7B1B">
              <w:rPr>
                <w:rFonts w:ascii="Times New Roman" w:hAnsi="Times New Roman"/>
                <w:sz w:val="24"/>
                <w:szCs w:val="24"/>
              </w:rPr>
              <w:t>values.</w:t>
            </w:r>
          </w:p>
          <w:p w14:paraId="19E3F371" w14:textId="295EC740" w:rsidR="00832F16" w:rsidRPr="008B7B1B" w:rsidRDefault="00832F16" w:rsidP="008B7B1B">
            <w:pPr>
              <w:pStyle w:val="ListParagraph"/>
              <w:numPr>
                <w:ilvl w:val="0"/>
                <w:numId w:val="15"/>
              </w:numPr>
              <w:shd w:val="clear" w:color="auto" w:fill="FFFFFF"/>
              <w:rPr>
                <w:rFonts w:ascii="Times New Roman" w:hAnsi="Times New Roman"/>
                <w:sz w:val="24"/>
                <w:szCs w:val="24"/>
              </w:rPr>
            </w:pPr>
            <w:r w:rsidRPr="008B7B1B">
              <w:rPr>
                <w:rFonts w:ascii="Times New Roman" w:hAnsi="Times New Roman"/>
                <w:sz w:val="24"/>
                <w:szCs w:val="24"/>
              </w:rPr>
              <w:t xml:space="preserve">To </w:t>
            </w:r>
            <w:r w:rsidR="008B7B1B" w:rsidRPr="008B7B1B">
              <w:rPr>
                <w:rFonts w:ascii="Times New Roman" w:hAnsi="Times New Roman"/>
                <w:sz w:val="24"/>
                <w:szCs w:val="24"/>
              </w:rPr>
              <w:t xml:space="preserve">analyze sawtooth and rectangular wave generator circuit waveforms and </w:t>
            </w:r>
            <w:r w:rsidR="008B7B1B">
              <w:rPr>
                <w:rFonts w:ascii="Times New Roman" w:hAnsi="Times New Roman" w:cs="Times New Roman"/>
                <w:sz w:val="24"/>
                <w:szCs w:val="23"/>
              </w:rPr>
              <w:t>c</w:t>
            </w:r>
            <w:r w:rsidR="008B7B1B" w:rsidRPr="008B7B1B">
              <w:rPr>
                <w:rFonts w:ascii="Times New Roman" w:hAnsi="Times New Roman" w:cs="Times New Roman"/>
                <w:sz w:val="24"/>
                <w:szCs w:val="23"/>
              </w:rPr>
              <w:t>omment about dependences of circuit parame</w:t>
            </w:r>
            <w:r w:rsidR="008B7B1B">
              <w:rPr>
                <w:rFonts w:ascii="Times New Roman" w:hAnsi="Times New Roman" w:cs="Times New Roman"/>
                <w:sz w:val="24"/>
                <w:szCs w:val="23"/>
              </w:rPr>
              <w:t>ters on amplitude and frequency.</w:t>
            </w:r>
          </w:p>
          <w:p w14:paraId="239C9AAD" w14:textId="07BDDD6A" w:rsidR="009742D2" w:rsidRPr="00832F16" w:rsidRDefault="009742D2" w:rsidP="00832F16">
            <w:pPr>
              <w:shd w:val="clear" w:color="auto" w:fill="FFFFFF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A4950C1" w14:textId="77777777" w:rsidR="00AC2409" w:rsidRDefault="00AC2409" w:rsidP="001D633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732849D6" w14:textId="77777777" w:rsidTr="00061C67">
        <w:tc>
          <w:tcPr>
            <w:tcW w:w="9914" w:type="dxa"/>
          </w:tcPr>
          <w:p w14:paraId="17D22028" w14:textId="3130D7B2" w:rsidR="007609F2" w:rsidRPr="007609F2" w:rsidRDefault="007609F2" w:rsidP="007609F2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COs to be achieved: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609F2" w14:paraId="734D9625" w14:textId="77777777" w:rsidTr="00061C67">
        <w:tc>
          <w:tcPr>
            <w:tcW w:w="9914" w:type="dxa"/>
          </w:tcPr>
          <w:p w14:paraId="6A4BA6DF" w14:textId="44373F43" w:rsidR="007609F2" w:rsidRPr="007609F2" w:rsidRDefault="00343119" w:rsidP="00343119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>CO3</w:t>
            </w:r>
            <w:r w:rsidR="00DF2A1F" w:rsidRPr="00DF2A1F"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>:</w:t>
            </w:r>
            <w:r w:rsidR="00DF2A1F" w:rsidRPr="00DF2A1F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 </w:t>
            </w:r>
            <w:r w:rsidR="00A32DC8" w:rsidRPr="00A32DC8">
              <w:rPr>
                <w:rFonts w:ascii="Times New Roman" w:hAnsi="Times New Roman"/>
                <w:sz w:val="24"/>
                <w:szCs w:val="24"/>
                <w:lang w:eastAsia="en-IN"/>
              </w:rPr>
              <w:t>Design circuits using op-amps as nonlinear applications.</w:t>
            </w:r>
          </w:p>
        </w:tc>
      </w:tr>
    </w:tbl>
    <w:p w14:paraId="775123C3" w14:textId="5432105B" w:rsidR="007609F2" w:rsidRDefault="007609F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759C209C" w14:textId="77777777" w:rsidTr="00AC2409">
        <w:tc>
          <w:tcPr>
            <w:tcW w:w="9914" w:type="dxa"/>
          </w:tcPr>
          <w:p w14:paraId="671D99A4" w14:textId="282FAEAC" w:rsidR="009C5169" w:rsidRPr="009C5169" w:rsidRDefault="007609F2" w:rsidP="009C5169">
            <w:pPr>
              <w:shd w:val="clear" w:color="auto" w:fill="FFFFFF"/>
              <w:ind w:left="-709" w:firstLine="709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7609F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7609F2" w14:paraId="1E4A35C7" w14:textId="77777777" w:rsidTr="00AC2409">
        <w:tc>
          <w:tcPr>
            <w:tcW w:w="9914" w:type="dxa"/>
          </w:tcPr>
          <w:p w14:paraId="256D9155" w14:textId="58CC1975" w:rsidR="00D76910" w:rsidRPr="00FC37E9" w:rsidRDefault="00FC37E9" w:rsidP="00D7691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Triangular Wave Generator</w:t>
            </w:r>
            <w:r w:rsidR="00A62C7D" w:rsidRPr="00A62C7D">
              <w:rPr>
                <w:rFonts w:ascii="Times New Roman" w:hAnsi="Times New Roman"/>
                <w:b/>
                <w:sz w:val="24"/>
                <w:szCs w:val="24"/>
              </w:rPr>
              <w:t>:</w:t>
            </w:r>
          </w:p>
          <w:p w14:paraId="75DC2513" w14:textId="4F5C6A16" w:rsidR="00751C0B" w:rsidRDefault="00A62C7D" w:rsidP="00A62C7D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62C7D">
              <w:rPr>
                <w:rFonts w:ascii="Times New Roman" w:hAnsi="Times New Roman"/>
                <w:sz w:val="24"/>
                <w:szCs w:val="24"/>
              </w:rPr>
              <w:t xml:space="preserve">The output waveform of the integrator is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triangular if its input is a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>square-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ab/>
              <w:t>wave. This means that a Triangular wav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 generator can be formed by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>simply connecting an integrator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to the square-wave generator.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 xml:space="preserve">However for designing we are using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Triangular wave generator,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>which requires fewer components. The generato</w:t>
            </w:r>
            <w:r>
              <w:rPr>
                <w:rFonts w:ascii="Times New Roman" w:hAnsi="Times New Roman"/>
                <w:sz w:val="24"/>
                <w:szCs w:val="24"/>
              </w:rPr>
              <w:t>r consists of 1</w:t>
            </w:r>
            <w:r w:rsidRPr="008822E1">
              <w:rPr>
                <w:rFonts w:ascii="Times New Roman" w:hAnsi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opamp as a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>comparator and 2</w:t>
            </w:r>
            <w:r w:rsidRPr="008822E1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 xml:space="preserve"> opamp as an integrator.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The comparator compares the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>voltage at point P continuously with the invertin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g input i.e at 0V. When the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 xml:space="preserve">voltage at P goes slightly below or above 0V,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the output of 1st opamp i.e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 xml:space="preserve">comparator is at the negative or positive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saturation levels respectively.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>To illustrate the circuit operation, let us set the output of compar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ator at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sat</m:t>
                  </m:r>
                </m:sub>
              </m:sSub>
            </m:oMath>
            <w:r w:rsidRPr="00A62C7D">
              <w:rPr>
                <w:rFonts w:ascii="Times New Roman" w:hAnsi="Times New Roman"/>
                <w:sz w:val="24"/>
                <w:szCs w:val="24"/>
              </w:rPr>
              <w:t xml:space="preserve">. This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sat</m:t>
                  </m:r>
                </m:sub>
              </m:sSub>
            </m:oMath>
            <w:r w:rsidR="00F15854">
              <w:rPr>
                <w:rFonts w:ascii="Times New Roman" w:eastAsiaTheme="minorEastAsia" w:hAnsi="Times New Roman"/>
                <w:sz w:val="24"/>
                <w:szCs w:val="24"/>
              </w:rPr>
              <w:t xml:space="preserve">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>is an input of the integrator. 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 output of the integrator,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>therefore, will be a negative-going ramp. T</w:t>
            </w:r>
            <w:r>
              <w:rPr>
                <w:rFonts w:ascii="Times New Roman" w:hAnsi="Times New Roman"/>
                <w:sz w:val="24"/>
                <w:szCs w:val="24"/>
              </w:rPr>
              <w:t>hus on</w:t>
            </w:r>
            <w:r w:rsidR="00A172E8">
              <w:rPr>
                <w:rFonts w:ascii="Times New Roman" w:hAnsi="Times New Roman"/>
                <w:sz w:val="24"/>
                <w:szCs w:val="24"/>
              </w:rPr>
              <w:t xml:space="preserve">e end of the voltage- divider </w:t>
            </w:r>
            <w:r w:rsidR="00F1585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A62C7D">
              <w:rPr>
                <w:rFonts w:ascii="Times New Roman" w:hAnsi="Times New Roman"/>
                <w:sz w:val="24"/>
                <w:szCs w:val="24"/>
              </w:rPr>
              <w:t xml:space="preserve"> is the positive saturation voltag</w:t>
            </w:r>
            <w:r w:rsidR="00F15854">
              <w:rPr>
                <w:rFonts w:ascii="Times New Roman" w:hAnsi="Times New Roman"/>
                <w:sz w:val="24"/>
                <w:szCs w:val="24"/>
              </w:rPr>
              <w:t xml:space="preserve">e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sat</m:t>
                  </m:r>
                </m:sub>
              </m:sSub>
            </m:oMath>
            <w:r>
              <w:rPr>
                <w:rFonts w:ascii="Times New Roman" w:hAnsi="Times New Roman"/>
                <w:sz w:val="24"/>
                <w:szCs w:val="24"/>
              </w:rPr>
              <w:t xml:space="preserve"> and the other is the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>negative going ramp of integrator. When the 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egative going ramp attains a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 xml:space="preserve">certain value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ramp</m:t>
                  </m:r>
                </m:sub>
              </m:sSub>
            </m:oMath>
            <w:r w:rsidRPr="00A62C7D">
              <w:rPr>
                <w:rFonts w:ascii="Times New Roman" w:hAnsi="Times New Roman"/>
                <w:sz w:val="24"/>
                <w:szCs w:val="24"/>
              </w:rPr>
              <w:t>, point P is slightly bel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ow 0V ; hence the output of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>compar</w:t>
            </w:r>
            <w:r w:rsidR="00A172E8">
              <w:rPr>
                <w:rFonts w:ascii="Times New Roman" w:hAnsi="Times New Roman"/>
                <w:sz w:val="24"/>
                <w:szCs w:val="24"/>
              </w:rPr>
              <w:t xml:space="preserve">ator will switch from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sat</m:t>
                  </m:r>
                </m:sub>
              </m:sSub>
            </m:oMath>
            <w:r w:rsidR="00A172E8">
              <w:rPr>
                <w:rFonts w:ascii="Times New Roman" w:hAnsi="Times New Roman"/>
                <w:sz w:val="24"/>
                <w:szCs w:val="24"/>
              </w:rPr>
              <w:t xml:space="preserve">to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sat</m:t>
                  </m:r>
                </m:sub>
              </m:sSub>
            </m:oMath>
            <w:r w:rsidRPr="00A62C7D">
              <w:rPr>
                <w:rFonts w:ascii="Times New Roman" w:hAnsi="Times New Roman"/>
                <w:sz w:val="24"/>
                <w:szCs w:val="24"/>
              </w:rPr>
              <w:t>. T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his means that the output of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>integrator will now stop going negatively and wi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ll begin to go positively. The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>output of integrator will continue to increase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until it reaches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ramp</m:t>
                  </m:r>
                </m:sub>
              </m:sSub>
            </m:oMath>
            <w:r>
              <w:rPr>
                <w:rFonts w:ascii="Times New Roman" w:hAnsi="Times New Roman"/>
                <w:sz w:val="24"/>
                <w:szCs w:val="24"/>
              </w:rPr>
              <w:t xml:space="preserve">. At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>this time the point P is slightly above 0V; theref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ore, the output of comparator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 xml:space="preserve">is switched back to the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sat</m:t>
                  </m:r>
                </m:sub>
              </m:sSub>
            </m:oMath>
            <w:r w:rsidR="00F15854">
              <w:rPr>
                <w:rFonts w:ascii="Times New Roman" w:eastAsiaTheme="minorEastAsia" w:hAnsi="Times New Roman"/>
                <w:sz w:val="24"/>
                <w:szCs w:val="24"/>
              </w:rPr>
              <w:t xml:space="preserve"> </w:t>
            </w:r>
            <w:r w:rsidRPr="00A62C7D">
              <w:rPr>
                <w:rFonts w:ascii="Times New Roman" w:hAnsi="Times New Roman"/>
                <w:sz w:val="24"/>
                <w:szCs w:val="24"/>
              </w:rPr>
              <w:t>level. The sequence repeats.</w:t>
            </w:r>
          </w:p>
          <w:p w14:paraId="152E62BA" w14:textId="77777777" w:rsidR="00A32DC8" w:rsidRDefault="00A32DC8" w:rsidP="00A62C7D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750B864B" w14:textId="77777777" w:rsidR="00F15854" w:rsidRDefault="00F15854" w:rsidP="00A62C7D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562BD199" w14:textId="77777777" w:rsidR="00F15854" w:rsidRDefault="00F15854" w:rsidP="00A62C7D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5261F43D" w14:textId="3D18C1FD" w:rsidR="00FC37E9" w:rsidRPr="00FC37E9" w:rsidRDefault="00FC37E9" w:rsidP="00FC37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FC37E9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Saw tooth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Wave Generator</w:t>
            </w:r>
            <w:r w:rsidRPr="00FC37E9">
              <w:rPr>
                <w:rFonts w:ascii="Times New Roman" w:hAnsi="Times New Roman"/>
                <w:b/>
                <w:sz w:val="24"/>
                <w:szCs w:val="24"/>
              </w:rPr>
              <w:t xml:space="preserve">: </w:t>
            </w:r>
          </w:p>
          <w:p w14:paraId="2E36CFB1" w14:textId="46B6CB19" w:rsidR="00FC37E9" w:rsidRDefault="00FC37E9" w:rsidP="00FC37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C37E9">
              <w:rPr>
                <w:rFonts w:ascii="Times New Roman" w:hAnsi="Times New Roman"/>
                <w:sz w:val="24"/>
                <w:szCs w:val="24"/>
              </w:rPr>
              <w:t>The difference between the triangular an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d sawtooth waveforms is that 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>the rise time of the triangular wave is always equal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to fall time. That is, the s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>ame amount of time is required for the triangula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r wave to swing from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ramp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FC37E9">
              <w:rPr>
                <w:rFonts w:ascii="Times New Roman" w:hAnsi="Times New Roman"/>
                <w:sz w:val="24"/>
                <w:szCs w:val="24"/>
              </w:rPr>
              <w:t xml:space="preserve">to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ramp</m:t>
                  </m:r>
                </m:sub>
              </m:sSub>
            </m:oMath>
            <w:r w:rsidR="00A172E8">
              <w:rPr>
                <w:rFonts w:ascii="Times New Roman" w:hAnsi="Times New Roman"/>
                <w:sz w:val="24"/>
                <w:szCs w:val="24"/>
              </w:rPr>
              <w:t xml:space="preserve">and from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ramp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oMath>
            <w:r w:rsidR="00A172E8">
              <w:rPr>
                <w:rFonts w:ascii="Times New Roman" w:hAnsi="Times New Roman"/>
                <w:sz w:val="24"/>
                <w:szCs w:val="24"/>
              </w:rPr>
              <w:t>to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ramp</m:t>
                  </m:r>
                </m:sub>
              </m:sSub>
            </m:oMath>
            <w:r w:rsidR="00A172E8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 xml:space="preserve">On the other </w:t>
            </w:r>
            <w:r w:rsidR="00A172E8" w:rsidRPr="00FC37E9">
              <w:rPr>
                <w:rFonts w:ascii="Times New Roman" w:hAnsi="Times New Roman"/>
                <w:sz w:val="24"/>
                <w:szCs w:val="24"/>
              </w:rPr>
              <w:t>hand,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 xml:space="preserve"> sawtooth waveform has unequal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rise time and fall time. 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 xml:space="preserve">The triangular waveform generator can be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converted into sawtooth 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>waveform generator by injecting a variable dc vo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ltage into the non-inverting 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>terminal of the integrator. This can be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accomplished by using the 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>potentiometer (pot) and</w:t>
            </w:r>
            <w:r w:rsidR="00F15854">
              <w:rPr>
                <w:rFonts w:ascii="Times New Roman" w:hAnsi="Times New Roman"/>
                <w:sz w:val="24"/>
                <w:szCs w:val="24"/>
              </w:rPr>
              <w:t xml:space="preserve"> connecting it to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CC</m:t>
                  </m:r>
                </m:sub>
              </m:sSub>
            </m:oMath>
            <w:r w:rsidR="00F15854"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EE</m:t>
                  </m:r>
                </m:sub>
              </m:sSub>
            </m:oMath>
            <w:r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 xml:space="preserve">Depending on the pot setting, a certain dc level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is inserted in the output of integrator. 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>The duty cycle of the square-wav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 will be determined by the 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>polarity and amplitude of this dc level.</w:t>
            </w:r>
          </w:p>
          <w:p w14:paraId="27F6951A" w14:textId="77777777" w:rsidR="00FC37E9" w:rsidRDefault="00FC37E9" w:rsidP="00FC37E9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150BFE8A" w14:textId="6A853799" w:rsidR="00D76910" w:rsidRDefault="00FC37E9" w:rsidP="00D7691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C37E9">
              <w:rPr>
                <w:rFonts w:ascii="Times New Roman" w:hAnsi="Times New Roman"/>
                <w:sz w:val="24"/>
                <w:szCs w:val="24"/>
              </w:rPr>
              <w:t>A duty cycle less than 50% will then cause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the output of integrator to 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>be a sawtooth. With the wiper at the center of the po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t, the output of integrator 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>is a triangular wave. For any other position of Po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 , the output is a sawtooth 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>waveform. Specifically as the pot v</w:t>
            </w:r>
            <w:r>
              <w:rPr>
                <w:rFonts w:ascii="Times New Roman" w:hAnsi="Times New Roman"/>
                <w:sz w:val="24"/>
                <w:szCs w:val="24"/>
              </w:rPr>
              <w:t>ariable is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 xml:space="preserve"> m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oved towards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EE</m:t>
                  </m:r>
                </m:sub>
              </m:sSub>
            </m:oMath>
            <w:r w:rsidR="00F15854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the rise 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>time of the sawtooth wave becomes longer than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the fall time. On the other 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 xml:space="preserve">hand, as the pot is moved towards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CC</m:t>
                  </m:r>
                </m:sub>
              </m:sSub>
            </m:oMath>
            <w:r w:rsidRPr="00FC37E9">
              <w:rPr>
                <w:rFonts w:ascii="Times New Roman" w:hAnsi="Times New Roman"/>
                <w:sz w:val="24"/>
                <w:szCs w:val="24"/>
              </w:rPr>
              <w:t>, the f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all time becomes longer than </w:t>
            </w:r>
            <w:r w:rsidRPr="00FC37E9">
              <w:rPr>
                <w:rFonts w:ascii="Times New Roman" w:hAnsi="Times New Roman"/>
                <w:sz w:val="24"/>
                <w:szCs w:val="24"/>
              </w:rPr>
              <w:t>the rise time.</w:t>
            </w:r>
          </w:p>
          <w:p w14:paraId="0830AAE9" w14:textId="77777777" w:rsidR="00606E2C" w:rsidRDefault="00606E2C" w:rsidP="00D7691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4668F28D" w14:textId="60D29C88" w:rsidR="00606E2C" w:rsidRPr="007E2EEF" w:rsidRDefault="007E2EEF" w:rsidP="00D7691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7E2EEF">
              <w:rPr>
                <w:rFonts w:ascii="Times New Roman" w:hAnsi="Times New Roman"/>
                <w:b/>
                <w:sz w:val="24"/>
                <w:szCs w:val="24"/>
              </w:rPr>
              <w:t>Design statement</w:t>
            </w:r>
            <w:r w:rsidR="00606E2C" w:rsidRPr="007E2EEF">
              <w:rPr>
                <w:rFonts w:ascii="Times New Roman" w:hAnsi="Times New Roman"/>
                <w:b/>
                <w:sz w:val="24"/>
                <w:szCs w:val="24"/>
              </w:rPr>
              <w:t xml:space="preserve">: </w:t>
            </w:r>
          </w:p>
          <w:p w14:paraId="5FD50497" w14:textId="0EE06DE0" w:rsidR="00606E2C" w:rsidRDefault="00606E2C" w:rsidP="00D7691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Design a triangular an</w:t>
            </w:r>
            <w:r w:rsidR="000159E2">
              <w:rPr>
                <w:rFonts w:ascii="Times New Roman" w:hAnsi="Times New Roman"/>
                <w:sz w:val="24"/>
                <w:szCs w:val="24"/>
              </w:rPr>
              <w:t xml:space="preserve">d square waveform generator to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meet the following </w:t>
            </w:r>
            <w:r w:rsidR="007E2EEF">
              <w:rPr>
                <w:rFonts w:ascii="Times New Roman" w:hAnsi="Times New Roman"/>
                <w:sz w:val="24"/>
                <w:szCs w:val="24"/>
              </w:rPr>
              <w:t>requirements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: </w:t>
            </w:r>
          </w:p>
          <w:p w14:paraId="5418DC66" w14:textId="12C6F0AB" w:rsidR="00606E2C" w:rsidRDefault="00606E2C" w:rsidP="00D7691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a) Frequency of </w:t>
            </w:r>
            <w:r w:rsidR="007E2EEF">
              <w:rPr>
                <w:rFonts w:ascii="Times New Roman" w:hAnsi="Times New Roman"/>
                <w:sz w:val="24"/>
                <w:szCs w:val="24"/>
              </w:rPr>
              <w:t>oscillations</w:t>
            </w:r>
            <w:r w:rsidR="00F1585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=2KHz</m:t>
              </m:r>
            </m:oMath>
            <w:r w:rsidR="00F1585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0F8906AB" w14:textId="22B24D17" w:rsidR="00A32DC8" w:rsidRDefault="00606E2C" w:rsidP="00D7691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b) </w:t>
            </w:r>
            <w:r w:rsidR="007E2EEF">
              <w:rPr>
                <w:rFonts w:ascii="Times New Roman" w:hAnsi="Times New Roman"/>
                <w:sz w:val="24"/>
                <w:szCs w:val="24"/>
              </w:rPr>
              <w:t>Triangular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waveform amplitude </w:t>
            </w:r>
            <w:r w:rsidR="00F15854">
              <w:rPr>
                <w:rFonts w:ascii="Times New Roman" w:hAnsi="Times New Roman"/>
                <w:sz w:val="24"/>
                <w:szCs w:val="24"/>
              </w:rPr>
              <w:t xml:space="preserve">of 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7V p-p</m:t>
              </m:r>
            </m:oMath>
            <w:r w:rsidR="007E2EEF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5204D41D" w14:textId="78B9EB69" w:rsidR="00A32DC8" w:rsidRPr="00F1491C" w:rsidRDefault="00A32DC8" w:rsidP="00D76910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5A10ABD" w14:textId="77777777" w:rsidR="00832F16" w:rsidRDefault="00832F16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36"/>
      </w:tblGrid>
      <w:tr w:rsidR="00796CC5" w14:paraId="2EAFA202" w14:textId="77777777" w:rsidTr="006F7EFF">
        <w:tc>
          <w:tcPr>
            <w:tcW w:w="9936" w:type="dxa"/>
          </w:tcPr>
          <w:p w14:paraId="6300BF16" w14:textId="3BAF16F5" w:rsidR="001C4F92" w:rsidRPr="007609F2" w:rsidRDefault="00AC2409" w:rsidP="00082050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Circuit Diagram:</w:t>
            </w:r>
            <w:r w:rsidR="00796CC5"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B778E4" w14:paraId="2B94AD54" w14:textId="77777777" w:rsidTr="006F7EFF">
        <w:tc>
          <w:tcPr>
            <w:tcW w:w="9936" w:type="dxa"/>
          </w:tcPr>
          <w:p w14:paraId="5F5B93D1" w14:textId="1682C589" w:rsidR="00751C0B" w:rsidRDefault="00761935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Triangular and Square wave generator</w:t>
            </w:r>
            <w:r w:rsidR="006F7E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circuit using low speed Opamp OP-07</w:t>
            </w:r>
          </w:p>
          <w:p w14:paraId="5B6A789C" w14:textId="77777777" w:rsidR="00A32DC8" w:rsidRDefault="00A32DC8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BF89C66" w14:textId="7A758492" w:rsidR="00A32DC8" w:rsidRPr="00CB4733" w:rsidRDefault="00A32DC8" w:rsidP="00CB473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19573" w:dyaOrig="9226" w14:anchorId="534B317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2.25pt;height:261.75pt" o:ole="">
                  <v:imagedata r:id="rId10" o:title=""/>
                </v:shape>
                <o:OLEObject Type="Embed" ProgID="PBrush" ShapeID="_x0000_i1025" DrawAspect="Content" ObjectID="_1698007516" r:id="rId11"/>
              </w:object>
            </w:r>
          </w:p>
        </w:tc>
      </w:tr>
      <w:tr w:rsidR="00751C0B" w14:paraId="5D65BE07" w14:textId="77777777" w:rsidTr="006F7EFF">
        <w:tc>
          <w:tcPr>
            <w:tcW w:w="9936" w:type="dxa"/>
          </w:tcPr>
          <w:p w14:paraId="23380ACE" w14:textId="4776668E" w:rsidR="00751C0B" w:rsidRDefault="00751C0B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2. Triangular and Square wave generator circuit using high speed Opamp</w:t>
            </w:r>
          </w:p>
          <w:p w14:paraId="24492743" w14:textId="77777777" w:rsidR="00751C0B" w:rsidRDefault="00751C0B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10B6F6D" w14:textId="684D5947" w:rsidR="00751C0B" w:rsidRDefault="00A32DC8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18763" w:dyaOrig="8909" w14:anchorId="38F2F54A">
                <v:shape id="_x0000_i1026" type="#_x0000_t75" style="width:482.25pt;height:258.75pt" o:ole="">
                  <v:imagedata r:id="rId12" o:title=""/>
                </v:shape>
                <o:OLEObject Type="Embed" ProgID="PBrush" ShapeID="_x0000_i1026" DrawAspect="Content" ObjectID="_1698007517" r:id="rId13"/>
              </w:object>
            </w:r>
          </w:p>
          <w:p w14:paraId="747591C2" w14:textId="426DFEFE" w:rsidR="00751C0B" w:rsidRDefault="00751C0B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E03C1" w14:paraId="43E53C5C" w14:textId="77777777" w:rsidTr="006F7EFF">
        <w:tc>
          <w:tcPr>
            <w:tcW w:w="9936" w:type="dxa"/>
          </w:tcPr>
          <w:p w14:paraId="4C4974F4" w14:textId="183C983C" w:rsidR="00EE03C1" w:rsidRDefault="00EE03C1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3.  Sawtooth and Rectangular wave generator circuit using high speed Opamp</w:t>
            </w:r>
          </w:p>
          <w:p w14:paraId="67A8EDB1" w14:textId="77777777" w:rsidR="00EE03C1" w:rsidRDefault="00EE03C1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6B38C78" w14:textId="74B65911" w:rsidR="00EE03C1" w:rsidRDefault="00A32DC8" w:rsidP="00B778E4">
            <w:r>
              <w:object w:dxaOrig="18555" w:dyaOrig="9045" w14:anchorId="729416ED">
                <v:shape id="_x0000_i1027" type="#_x0000_t75" style="width:482.25pt;height:267.75pt" o:ole="">
                  <v:imagedata r:id="rId14" o:title=""/>
                </v:shape>
                <o:OLEObject Type="Embed" ProgID="PBrush" ShapeID="_x0000_i1027" DrawAspect="Content" ObjectID="_1698007518" r:id="rId15"/>
              </w:object>
            </w:r>
          </w:p>
          <w:p w14:paraId="035736FD" w14:textId="6575148E" w:rsidR="00EE03C1" w:rsidRDefault="00EE03C1" w:rsidP="00B778E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7ADAC05" w14:textId="3C31691A" w:rsidR="001E34BB" w:rsidRDefault="00B778E4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EE59A2" w14:paraId="35CFE84E" w14:textId="77777777" w:rsidTr="00866A1A">
        <w:tc>
          <w:tcPr>
            <w:tcW w:w="9914" w:type="dxa"/>
          </w:tcPr>
          <w:p w14:paraId="3C3419D6" w14:textId="05ADE973" w:rsidR="001C4F92" w:rsidRPr="001C4F92" w:rsidRDefault="00EE59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lastRenderedPageBreak/>
              <w:t>Stepwise-Procedure:</w:t>
            </w:r>
          </w:p>
        </w:tc>
      </w:tr>
      <w:tr w:rsidR="00EE59A2" w14:paraId="16006E17" w14:textId="77777777" w:rsidTr="00866A1A">
        <w:tc>
          <w:tcPr>
            <w:tcW w:w="9914" w:type="dxa"/>
          </w:tcPr>
          <w:p w14:paraId="4E6DECA1" w14:textId="7E5EC72D" w:rsidR="00606E2C" w:rsidRDefault="00DF2A1F" w:rsidP="00913965">
            <w:pPr>
              <w:autoSpaceDE w:val="0"/>
              <w:spacing w:line="100" w:lineRule="atLeast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>1.</w:t>
            </w:r>
            <w:r w:rsidR="00606E2C">
              <w:rPr>
                <w:rFonts w:ascii="Times New Roman" w:hAnsi="Times New Roman" w:cs="Times New Roman"/>
                <w:sz w:val="24"/>
                <w:szCs w:val="23"/>
              </w:rPr>
              <w:t xml:space="preserve"> Design </w:t>
            </w:r>
            <w:r w:rsidR="00606E2C">
              <w:rPr>
                <w:rFonts w:ascii="Times New Roman" w:hAnsi="Times New Roman" w:cs="Times New Roman"/>
                <w:sz w:val="24"/>
                <w:szCs w:val="24"/>
              </w:rPr>
              <w:t>triangular and square waveform generator</w:t>
            </w:r>
            <w:r w:rsidR="00606E2C">
              <w:rPr>
                <w:rFonts w:ascii="Times New Roman" w:hAnsi="Times New Roman" w:cs="Times New Roman"/>
                <w:sz w:val="24"/>
                <w:szCs w:val="23"/>
              </w:rPr>
              <w:t xml:space="preserve"> circuit for specifications mentioned in write-up.</w:t>
            </w:r>
          </w:p>
          <w:p w14:paraId="14C501D8" w14:textId="74D56A89" w:rsidR="00913965" w:rsidRDefault="00606E2C" w:rsidP="0091396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>2.</w:t>
            </w:r>
            <w:r w:rsidR="00DF2A1F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 </w:t>
            </w:r>
            <w:r w:rsidR="001E34BB">
              <w:rPr>
                <w:rFonts w:ascii="Times New Roman" w:hAnsi="Times New Roman" w:cs="Times New Roman"/>
                <w:sz w:val="24"/>
                <w:szCs w:val="24"/>
              </w:rPr>
              <w:t xml:space="preserve">Make the triangular and square waveform generator </w:t>
            </w:r>
            <w:r w:rsidR="004667EE">
              <w:rPr>
                <w:rFonts w:ascii="Times New Roman" w:hAnsi="Times New Roman" w:cs="Times New Roman"/>
                <w:sz w:val="24"/>
                <w:szCs w:val="24"/>
              </w:rPr>
              <w:t xml:space="preserve">circuit schematic </w:t>
            </w:r>
            <w:r w:rsidR="001E34BB">
              <w:rPr>
                <w:rFonts w:ascii="Times New Roman" w:hAnsi="Times New Roman" w:cs="Times New Roman"/>
                <w:sz w:val="24"/>
                <w:szCs w:val="24"/>
              </w:rPr>
              <w:t xml:space="preserve">using low-speed opamp OP-07 </w:t>
            </w:r>
            <w:r w:rsidR="004667EE">
              <w:rPr>
                <w:rFonts w:ascii="Times New Roman" w:hAnsi="Times New Roman" w:cs="Times New Roman"/>
                <w:sz w:val="24"/>
                <w:szCs w:val="24"/>
              </w:rPr>
              <w:t xml:space="preserve">in LTspice. </w:t>
            </w:r>
          </w:p>
          <w:p w14:paraId="4A3CDBDB" w14:textId="4FA43991" w:rsidR="006F7EFF" w:rsidRDefault="00606E2C" w:rsidP="004667EE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667EE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1E34BB">
              <w:rPr>
                <w:rFonts w:ascii="Times New Roman" w:hAnsi="Times New Roman" w:cs="Times New Roman"/>
                <w:sz w:val="24"/>
                <w:szCs w:val="24"/>
              </w:rPr>
              <w:t xml:space="preserve">Plot square wave and triangular wave forms </w:t>
            </w:r>
            <w:r w:rsidR="00B53020">
              <w:rPr>
                <w:rFonts w:ascii="Times New Roman" w:hAnsi="Times New Roman" w:cs="Times New Roman"/>
                <w:sz w:val="24"/>
                <w:szCs w:val="24"/>
              </w:rPr>
              <w:t xml:space="preserve">in LTspice and measure square wave peak voltage amplitude, triangular wave peak to peak amplitude and frequency of oscillations from the plots. </w:t>
            </w:r>
          </w:p>
          <w:p w14:paraId="0FD11C68" w14:textId="59190783" w:rsidR="00E946FF" w:rsidRDefault="00A32DC8" w:rsidP="004667EE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E946FF">
              <w:rPr>
                <w:rFonts w:ascii="Times New Roman" w:hAnsi="Times New Roman" w:cs="Times New Roman"/>
                <w:sz w:val="24"/>
                <w:szCs w:val="24"/>
              </w:rPr>
              <w:t>. Compare the simul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ated values obtained from Step 3</w:t>
            </w:r>
            <w:r w:rsidR="00E946FF">
              <w:rPr>
                <w:rFonts w:ascii="Times New Roman" w:hAnsi="Times New Roman" w:cs="Times New Roman"/>
                <w:sz w:val="24"/>
                <w:szCs w:val="24"/>
              </w:rPr>
              <w:t xml:space="preserve">, with the theoretical values in the observation table. </w:t>
            </w:r>
          </w:p>
          <w:p w14:paraId="29B2DF7A" w14:textId="71002FFE" w:rsidR="006F7EFF" w:rsidRDefault="00A32DC8" w:rsidP="004667EE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6F7EF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B53020">
              <w:rPr>
                <w:rFonts w:ascii="Times New Roman" w:hAnsi="Times New Roman" w:cs="Times New Roman"/>
                <w:sz w:val="24"/>
                <w:szCs w:val="24"/>
              </w:rPr>
              <w:t xml:space="preserve">Repeat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step 2</w:t>
            </w:r>
            <w:r w:rsidR="001E34BB">
              <w:rPr>
                <w:rFonts w:ascii="Times New Roman" w:hAnsi="Times New Roman" w:cs="Times New Roman"/>
                <w:sz w:val="24"/>
                <w:szCs w:val="24"/>
              </w:rPr>
              <w:t>, and s</w:t>
            </w:r>
            <w:r w:rsidR="006F7EFF">
              <w:rPr>
                <w:rFonts w:ascii="Times New Roman" w:hAnsi="Times New Roman" w:cs="Times New Roman"/>
                <w:sz w:val="24"/>
                <w:szCs w:val="24"/>
              </w:rPr>
              <w:t>elect LTC6244 as high speed opamp, from component library in LTspice.</w:t>
            </w:r>
          </w:p>
          <w:p w14:paraId="46018321" w14:textId="6070C034" w:rsidR="00B53020" w:rsidRDefault="00A32DC8" w:rsidP="00B53020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F7EF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B53020">
              <w:rPr>
                <w:rFonts w:ascii="Times New Roman" w:hAnsi="Times New Roman" w:cs="Times New Roman"/>
                <w:sz w:val="24"/>
                <w:szCs w:val="24"/>
              </w:rPr>
              <w:t>Repeat step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 </w:t>
            </w:r>
            <w:r w:rsidR="00B53020">
              <w:rPr>
                <w:rFonts w:ascii="Times New Roman" w:hAnsi="Times New Roman" w:cs="Times New Roman"/>
                <w:sz w:val="24"/>
                <w:szCs w:val="24"/>
              </w:rPr>
              <w:t>with LTC6244 as high speed opamp</w:t>
            </w:r>
            <w:r w:rsidR="00E946F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608A7EBA" w14:textId="3976441B" w:rsidR="00A32DC8" w:rsidRDefault="00A32DC8" w:rsidP="00B53020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 Compare the simulated values obtained from Step 6, with the theoretical values in the observation table.</w:t>
            </w:r>
          </w:p>
          <w:p w14:paraId="6B963FF9" w14:textId="34A5CCEF" w:rsidR="00E946FF" w:rsidRDefault="00A32DC8" w:rsidP="00B53020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E946FF">
              <w:rPr>
                <w:rFonts w:ascii="Times New Roman" w:hAnsi="Times New Roman" w:cs="Times New Roman"/>
                <w:sz w:val="24"/>
                <w:szCs w:val="24"/>
              </w:rPr>
              <w:t>. For sawtooth and rectangular waveform generator</w:t>
            </w:r>
            <w:r w:rsidR="006A42BA">
              <w:rPr>
                <w:rFonts w:ascii="Times New Roman" w:hAnsi="Times New Roman" w:cs="Times New Roman"/>
                <w:sz w:val="24"/>
                <w:szCs w:val="24"/>
              </w:rPr>
              <w:t xml:space="preserve"> circuit</w:t>
            </w:r>
            <w:r w:rsidR="00E946F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6A42BA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CB4733">
              <w:rPr>
                <w:rFonts w:ascii="Times New Roman" w:hAnsi="Times New Roman" w:cs="Times New Roman"/>
                <w:sz w:val="24"/>
                <w:szCs w:val="24"/>
              </w:rPr>
              <w:t xml:space="preserve">dd resistors 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="00CB4733">
              <w:rPr>
                <w:rFonts w:ascii="Times New Roman" w:hAnsi="Times New Roman" w:cs="Times New Roman"/>
                <w:sz w:val="24"/>
                <w:szCs w:val="24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="00E946FF">
              <w:rPr>
                <w:rFonts w:ascii="Times New Roman" w:hAnsi="Times New Roman" w:cs="Times New Roman"/>
                <w:sz w:val="24"/>
                <w:szCs w:val="24"/>
              </w:rPr>
              <w:t xml:space="preserve"> as show</w:t>
            </w:r>
            <w:r w:rsidR="006A42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946FF">
              <w:rPr>
                <w:rFonts w:ascii="Times New Roman" w:hAnsi="Times New Roman" w:cs="Times New Roman"/>
                <w:sz w:val="24"/>
                <w:szCs w:val="24"/>
              </w:rPr>
              <w:t xml:space="preserve">in the </w:t>
            </w:r>
            <w:r w:rsidR="006A42BA">
              <w:rPr>
                <w:rFonts w:ascii="Times New Roman" w:hAnsi="Times New Roman" w:cs="Times New Roman"/>
                <w:sz w:val="24"/>
                <w:szCs w:val="24"/>
              </w:rPr>
              <w:t xml:space="preserve">circuit diagram. </w:t>
            </w:r>
          </w:p>
          <w:p w14:paraId="25C2A1DB" w14:textId="14F6E939" w:rsidR="006A42BA" w:rsidRPr="00975FF2" w:rsidRDefault="00A32DC8" w:rsidP="00B53020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8A1223">
              <w:rPr>
                <w:rFonts w:ascii="Times New Roman" w:hAnsi="Times New Roman" w:cs="Times New Roman"/>
                <w:sz w:val="24"/>
                <w:szCs w:val="24"/>
              </w:rPr>
              <w:t>. Select</w:t>
            </w:r>
            <w:r w:rsidR="006A42B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&gt;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="006A42BA">
              <w:rPr>
                <w:rFonts w:ascii="Times New Roman" w:hAnsi="Times New Roman" w:cs="Times New Roman"/>
                <w:sz w:val="24"/>
                <w:szCs w:val="24"/>
              </w:rPr>
              <w:t xml:space="preserve">for the case Rise time &gt; Fall time and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&lt;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="006A42BA">
              <w:rPr>
                <w:rFonts w:ascii="Times New Roman" w:hAnsi="Times New Roman" w:cs="Times New Roman"/>
                <w:sz w:val="24"/>
                <w:szCs w:val="24"/>
              </w:rPr>
              <w:t xml:space="preserve">for the case Rise time &lt; Fall time. Observe the sawtooth and rectangular waveforms for both the above cases. </w:t>
            </w:r>
          </w:p>
          <w:p w14:paraId="6F57CA7F" w14:textId="040777CD" w:rsidR="001C4F92" w:rsidRPr="00975FF2" w:rsidRDefault="001C4F92" w:rsidP="00620EE7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76E9C53" w14:textId="77777777" w:rsidR="00F413D8" w:rsidRDefault="00F413D8" w:rsidP="00FA75EF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FA75EF" w14:paraId="300C4133" w14:textId="77777777" w:rsidTr="000B4A89">
        <w:tc>
          <w:tcPr>
            <w:tcW w:w="9914" w:type="dxa"/>
          </w:tcPr>
          <w:p w14:paraId="310F390C" w14:textId="77777777" w:rsidR="00FA75EF" w:rsidRPr="00255350" w:rsidRDefault="00FA75EF" w:rsidP="006613CC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Observation Table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FA75EF" w14:paraId="2216D5B8" w14:textId="77777777" w:rsidTr="000B4A89">
        <w:tc>
          <w:tcPr>
            <w:tcW w:w="9914" w:type="dxa"/>
          </w:tcPr>
          <w:p w14:paraId="6B959833" w14:textId="5724A946" w:rsidR="00FA75EF" w:rsidRPr="00A32DC8" w:rsidRDefault="000B4A89" w:rsidP="00A32D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Triangular and Square wave generator circuit using low speed Opamp</w:t>
            </w: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1071"/>
              <w:gridCol w:w="3773"/>
              <w:gridCol w:w="2422"/>
              <w:gridCol w:w="2422"/>
            </w:tblGrid>
            <w:tr w:rsidR="001A24A5" w14:paraId="49F0EB81" w14:textId="77777777" w:rsidTr="000B4A89">
              <w:tc>
                <w:tcPr>
                  <w:tcW w:w="553" w:type="pct"/>
                </w:tcPr>
                <w:p w14:paraId="558F01D4" w14:textId="4993AF75" w:rsidR="001A24A5" w:rsidRDefault="001A24A5" w:rsidP="006613CC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Sr.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No.</w:t>
                  </w:r>
                </w:p>
              </w:tc>
              <w:tc>
                <w:tcPr>
                  <w:tcW w:w="1947" w:type="pct"/>
                </w:tcPr>
                <w:p w14:paraId="05FA422D" w14:textId="0DB6DED9" w:rsidR="001A24A5" w:rsidRPr="007F4C0B" w:rsidRDefault="001A24A5" w:rsidP="00D348F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Parameters </w:t>
                  </w:r>
                </w:p>
              </w:tc>
              <w:tc>
                <w:tcPr>
                  <w:tcW w:w="1250" w:type="pct"/>
                </w:tcPr>
                <w:p w14:paraId="16EDC40D" w14:textId="07453B22" w:rsidR="001A24A5" w:rsidRDefault="001A24A5" w:rsidP="00D348F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Theoretical values</w:t>
                  </w:r>
                </w:p>
                <w:p w14:paraId="1D374B90" w14:textId="2211DB2B" w:rsidR="001A24A5" w:rsidRDefault="001A24A5" w:rsidP="001A24A5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250" w:type="pct"/>
                </w:tcPr>
                <w:p w14:paraId="6D5AA821" w14:textId="1C6B31A1" w:rsidR="001A24A5" w:rsidRPr="001A24A5" w:rsidRDefault="001A24A5" w:rsidP="001A24A5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Simulated Value</w:t>
                  </w:r>
                </w:p>
              </w:tc>
            </w:tr>
            <w:tr w:rsidR="001A24A5" w14:paraId="5FD60E05" w14:textId="77777777" w:rsidTr="000B4A89">
              <w:tc>
                <w:tcPr>
                  <w:tcW w:w="553" w:type="pct"/>
                </w:tcPr>
                <w:p w14:paraId="3A8794E5" w14:textId="13796CCE" w:rsidR="001A24A5" w:rsidRPr="001A24A5" w:rsidRDefault="001A24A5" w:rsidP="006613CC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1. </w:t>
                  </w:r>
                </w:p>
              </w:tc>
              <w:tc>
                <w:tcPr>
                  <w:tcW w:w="1947" w:type="pct"/>
                </w:tcPr>
                <w:p w14:paraId="03DBCA9E" w14:textId="7BB29826" w:rsidR="001A24A5" w:rsidRPr="001A24A5" w:rsidRDefault="001A24A5" w:rsidP="006613CC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Frequency of oscillations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o</m:t>
                        </m:r>
                      </m:sub>
                    </m:sSub>
                  </m:oMath>
                </w:p>
              </w:tc>
              <w:tc>
                <w:tcPr>
                  <w:tcW w:w="1250" w:type="pct"/>
                </w:tcPr>
                <w:p w14:paraId="759468B4" w14:textId="09A3C1A4" w:rsidR="001A24A5" w:rsidRPr="001A24A5" w:rsidRDefault="001A24A5" w:rsidP="006613CC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2KHz</w:t>
                  </w:r>
                </w:p>
              </w:tc>
              <w:tc>
                <w:tcPr>
                  <w:tcW w:w="1250" w:type="pct"/>
                </w:tcPr>
                <w:p w14:paraId="5981B3A8" w14:textId="75F0672C" w:rsidR="001A24A5" w:rsidRPr="00751C0B" w:rsidRDefault="00751C0B" w:rsidP="006613CC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751C0B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1.3415713KHz</w:t>
                  </w:r>
                </w:p>
              </w:tc>
            </w:tr>
            <w:tr w:rsidR="001A24A5" w14:paraId="287464A2" w14:textId="77777777" w:rsidTr="000B4A89">
              <w:tc>
                <w:tcPr>
                  <w:tcW w:w="553" w:type="pct"/>
                </w:tcPr>
                <w:p w14:paraId="34AD26D6" w14:textId="344FD488" w:rsidR="001A24A5" w:rsidRPr="001A24A5" w:rsidRDefault="001A24A5" w:rsidP="006613CC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2.</w:t>
                  </w:r>
                </w:p>
              </w:tc>
              <w:tc>
                <w:tcPr>
                  <w:tcW w:w="1947" w:type="pct"/>
                </w:tcPr>
                <w:p w14:paraId="46FBD6F1" w14:textId="76655208" w:rsidR="001A24A5" w:rsidRPr="001A24A5" w:rsidRDefault="000B4A89" w:rsidP="006613CC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Triangular wave o</w:t>
                  </w:r>
                  <w:r w:rsidR="001A24A5"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utput voltage </w:t>
                  </w:r>
                </w:p>
                <w:p w14:paraId="5D5EF3CF" w14:textId="36B8FEE0" w:rsidR="001A24A5" w:rsidRPr="00241940" w:rsidRDefault="00A041E4" w:rsidP="00241940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m:oMathPara>
                    <m:oMathParaPr>
                      <m:jc m:val="center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out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250" w:type="pct"/>
                </w:tcPr>
                <w:p w14:paraId="71B7AE30" w14:textId="133BDA97" w:rsidR="001A24A5" w:rsidRPr="001A24A5" w:rsidRDefault="001A24A5" w:rsidP="006613CC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7V p-p </w:t>
                  </w:r>
                </w:p>
              </w:tc>
              <w:tc>
                <w:tcPr>
                  <w:tcW w:w="1250" w:type="pct"/>
                </w:tcPr>
                <w:p w14:paraId="2EA26E76" w14:textId="1EB72CB6" w:rsidR="001A24A5" w:rsidRPr="000B4A89" w:rsidRDefault="000B4A89" w:rsidP="006613CC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0B4A89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8.8749779V p-p </w:t>
                  </w:r>
                </w:p>
              </w:tc>
            </w:tr>
            <w:tr w:rsidR="000B4A89" w14:paraId="428D227A" w14:textId="77777777" w:rsidTr="00241940">
              <w:trPr>
                <w:trHeight w:val="665"/>
              </w:trPr>
              <w:tc>
                <w:tcPr>
                  <w:tcW w:w="553" w:type="pct"/>
                </w:tcPr>
                <w:p w14:paraId="58764DC0" w14:textId="3B707797" w:rsidR="000B4A89" w:rsidRPr="001A24A5" w:rsidRDefault="000B4A89" w:rsidP="006613CC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3. </w:t>
                  </w:r>
                </w:p>
              </w:tc>
              <w:tc>
                <w:tcPr>
                  <w:tcW w:w="1947" w:type="pct"/>
                </w:tcPr>
                <w:p w14:paraId="0B6D6CE9" w14:textId="6C8015FF" w:rsidR="000B4A89" w:rsidRDefault="000B4A89" w:rsidP="000B4A89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Square wave o</w:t>
                  </w: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utput voltage </w:t>
                  </w:r>
                </w:p>
                <w:p w14:paraId="4D91B1B1" w14:textId="40E06334" w:rsidR="00241940" w:rsidRPr="00241940" w:rsidRDefault="00A041E4" w:rsidP="006613CC">
                  <w:pPr>
                    <w:autoSpaceDE w:val="0"/>
                    <w:spacing w:line="100" w:lineRule="atLeast"/>
                    <w:rPr>
                      <w:rFonts w:ascii="Times New Roman" w:eastAsiaTheme="minorEastAsia" w:hAnsi="Times New Roman" w:cs="Times New Roman"/>
                      <w:iCs/>
                      <w:sz w:val="24"/>
                      <w:szCs w:val="24"/>
                    </w:rPr>
                  </w:pPr>
                  <m:oMathPara>
                    <m:oMathParaPr>
                      <m:jc m:val="center"/>
                    </m:oMathParaPr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o1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250" w:type="pct"/>
                </w:tcPr>
                <w:p w14:paraId="695A9F33" w14:textId="0CF8E83B" w:rsidR="000B4A89" w:rsidRPr="001A24A5" w:rsidRDefault="00C446A7" w:rsidP="006613CC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13.5V peak</w:t>
                  </w:r>
                </w:p>
              </w:tc>
              <w:tc>
                <w:tcPr>
                  <w:tcW w:w="1250" w:type="pct"/>
                </w:tcPr>
                <w:p w14:paraId="549A67CE" w14:textId="0437ACB3" w:rsidR="000B4A89" w:rsidRPr="000B4A89" w:rsidRDefault="00C446A7" w:rsidP="006613CC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C446A7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14.04936V</w:t>
                  </w: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 peak</w:t>
                  </w:r>
                </w:p>
              </w:tc>
            </w:tr>
          </w:tbl>
          <w:p w14:paraId="7F038C77" w14:textId="77777777" w:rsidR="00A32DC8" w:rsidRDefault="00A32DC8" w:rsidP="006613CC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  <w:p w14:paraId="6DBE2465" w14:textId="4630BF38" w:rsidR="00751C0B" w:rsidRPr="00A32DC8" w:rsidRDefault="00751C0B" w:rsidP="00A32DC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Triangular and Square wave generator circuit using high speed Opamp</w:t>
            </w: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1071"/>
              <w:gridCol w:w="3773"/>
              <w:gridCol w:w="2422"/>
              <w:gridCol w:w="2422"/>
            </w:tblGrid>
            <w:tr w:rsidR="00A32DC8" w14:paraId="4296CA64" w14:textId="77777777" w:rsidTr="00D348F4">
              <w:tc>
                <w:tcPr>
                  <w:tcW w:w="553" w:type="pct"/>
                </w:tcPr>
                <w:p w14:paraId="063A3CB8" w14:textId="77777777" w:rsidR="00A32DC8" w:rsidRDefault="00A32DC8" w:rsidP="00D348F4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Sr.</w:t>
                  </w: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No.</w:t>
                  </w:r>
                </w:p>
              </w:tc>
              <w:tc>
                <w:tcPr>
                  <w:tcW w:w="1947" w:type="pct"/>
                </w:tcPr>
                <w:p w14:paraId="03381612" w14:textId="77777777" w:rsidR="00A32DC8" w:rsidRPr="007F4C0B" w:rsidRDefault="00A32DC8" w:rsidP="00D348F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Parameters </w:t>
                  </w:r>
                </w:p>
              </w:tc>
              <w:tc>
                <w:tcPr>
                  <w:tcW w:w="1250" w:type="pct"/>
                </w:tcPr>
                <w:p w14:paraId="19B35EFF" w14:textId="77777777" w:rsidR="00A32DC8" w:rsidRDefault="00A32DC8" w:rsidP="00D348F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7F4C0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Theoretical values</w:t>
                  </w:r>
                </w:p>
                <w:p w14:paraId="115027CC" w14:textId="77777777" w:rsidR="00A32DC8" w:rsidRDefault="00A32DC8" w:rsidP="00D348F4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1250" w:type="pct"/>
                </w:tcPr>
                <w:p w14:paraId="4B136858" w14:textId="77777777" w:rsidR="00A32DC8" w:rsidRPr="001A24A5" w:rsidRDefault="00A32DC8" w:rsidP="00D348F4">
                  <w:pPr>
                    <w:widowControl w:val="0"/>
                    <w:suppressAutoHyphens/>
                    <w:spacing w:line="264" w:lineRule="auto"/>
                    <w:jc w:val="both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Simulated Value</w:t>
                  </w:r>
                </w:p>
              </w:tc>
            </w:tr>
            <w:tr w:rsidR="00241940" w14:paraId="6F3655E7" w14:textId="77777777" w:rsidTr="00D348F4">
              <w:tc>
                <w:tcPr>
                  <w:tcW w:w="553" w:type="pct"/>
                </w:tcPr>
                <w:p w14:paraId="2DDF30AD" w14:textId="77777777" w:rsidR="00241940" w:rsidRPr="001A24A5" w:rsidRDefault="00241940" w:rsidP="00D348F4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1. </w:t>
                  </w:r>
                </w:p>
              </w:tc>
              <w:tc>
                <w:tcPr>
                  <w:tcW w:w="1947" w:type="pct"/>
                </w:tcPr>
                <w:p w14:paraId="665B2839" w14:textId="64D3A861" w:rsidR="00241940" w:rsidRPr="001A24A5" w:rsidRDefault="00241940" w:rsidP="00D348F4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Frequency of oscillations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o</m:t>
                        </m:r>
                      </m:sub>
                    </m:sSub>
                  </m:oMath>
                </w:p>
              </w:tc>
              <w:tc>
                <w:tcPr>
                  <w:tcW w:w="1250" w:type="pct"/>
                </w:tcPr>
                <w:p w14:paraId="52230892" w14:textId="77777777" w:rsidR="00241940" w:rsidRPr="001A24A5" w:rsidRDefault="00241940" w:rsidP="00D348F4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2KHz</w:t>
                  </w:r>
                </w:p>
              </w:tc>
              <w:tc>
                <w:tcPr>
                  <w:tcW w:w="1250" w:type="pct"/>
                </w:tcPr>
                <w:p w14:paraId="250C982A" w14:textId="77777777" w:rsidR="00241940" w:rsidRPr="00751C0B" w:rsidRDefault="00241940" w:rsidP="00D348F4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407D59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1.9819588KHz</w:t>
                  </w:r>
                </w:p>
              </w:tc>
            </w:tr>
            <w:tr w:rsidR="00241940" w14:paraId="633D0F98" w14:textId="77777777" w:rsidTr="00D348F4">
              <w:tc>
                <w:tcPr>
                  <w:tcW w:w="553" w:type="pct"/>
                </w:tcPr>
                <w:p w14:paraId="128A662C" w14:textId="77777777" w:rsidR="00241940" w:rsidRPr="001A24A5" w:rsidRDefault="00241940" w:rsidP="00D348F4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2.</w:t>
                  </w:r>
                </w:p>
              </w:tc>
              <w:tc>
                <w:tcPr>
                  <w:tcW w:w="1947" w:type="pct"/>
                </w:tcPr>
                <w:p w14:paraId="4AA3A7A9" w14:textId="77777777" w:rsidR="00241940" w:rsidRPr="001A24A5" w:rsidRDefault="00241940" w:rsidP="003058A4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Triangular wave o</w:t>
                  </w: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utput voltage </w:t>
                  </w:r>
                </w:p>
                <w:p w14:paraId="25FB415E" w14:textId="0363DC95" w:rsidR="00241940" w:rsidRPr="001A24A5" w:rsidRDefault="00A041E4" w:rsidP="00D348F4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out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250" w:type="pct"/>
                </w:tcPr>
                <w:p w14:paraId="33076F78" w14:textId="77777777" w:rsidR="00241940" w:rsidRPr="001A24A5" w:rsidRDefault="00241940" w:rsidP="00D348F4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7V p-p </w:t>
                  </w:r>
                </w:p>
              </w:tc>
              <w:tc>
                <w:tcPr>
                  <w:tcW w:w="1250" w:type="pct"/>
                </w:tcPr>
                <w:p w14:paraId="3F4C0A89" w14:textId="77777777" w:rsidR="00241940" w:rsidRPr="000B4A89" w:rsidRDefault="00241940" w:rsidP="00D348F4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8C2C19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7.4899463V</w:t>
                  </w:r>
                  <w:r w:rsidRPr="000B4A89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p-p </w:t>
                  </w:r>
                </w:p>
              </w:tc>
            </w:tr>
            <w:tr w:rsidR="00241940" w14:paraId="0CBB3B32" w14:textId="77777777" w:rsidTr="0028010F">
              <w:trPr>
                <w:trHeight w:val="665"/>
              </w:trPr>
              <w:tc>
                <w:tcPr>
                  <w:tcW w:w="553" w:type="pct"/>
                </w:tcPr>
                <w:p w14:paraId="388C34A7" w14:textId="77777777" w:rsidR="00241940" w:rsidRPr="001A24A5" w:rsidRDefault="00241940" w:rsidP="00D348F4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3. </w:t>
                  </w:r>
                </w:p>
              </w:tc>
              <w:tc>
                <w:tcPr>
                  <w:tcW w:w="1947" w:type="pct"/>
                </w:tcPr>
                <w:p w14:paraId="32959DA5" w14:textId="77777777" w:rsidR="00241940" w:rsidRDefault="00241940" w:rsidP="003058A4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Square wave o</w:t>
                  </w:r>
                  <w:r w:rsidRPr="001A24A5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 xml:space="preserve">utput voltage </w:t>
                  </w:r>
                </w:p>
                <w:p w14:paraId="4A764E17" w14:textId="30CD8089" w:rsidR="00241940" w:rsidRDefault="00A041E4" w:rsidP="00D348F4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o1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250" w:type="pct"/>
                </w:tcPr>
                <w:p w14:paraId="379EA019" w14:textId="77777777" w:rsidR="00241940" w:rsidRPr="001A24A5" w:rsidRDefault="00241940" w:rsidP="00D348F4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13.5V peak</w:t>
                  </w:r>
                </w:p>
              </w:tc>
              <w:tc>
                <w:tcPr>
                  <w:tcW w:w="1250" w:type="pct"/>
                </w:tcPr>
                <w:p w14:paraId="5B70AD75" w14:textId="77777777" w:rsidR="00241940" w:rsidRPr="000B4A89" w:rsidRDefault="00241940" w:rsidP="00D348F4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</w:pPr>
                  <w:r w:rsidRPr="00950DB6"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14.980892V</w:t>
                  </w:r>
                  <w:r>
                    <w:rPr>
                      <w:rFonts w:ascii="Times New Roman" w:hAnsi="Times New Roman" w:cs="Times New Roman"/>
                      <w:iCs/>
                      <w:sz w:val="24"/>
                      <w:szCs w:val="24"/>
                    </w:rPr>
                    <w:t>peak</w:t>
                  </w:r>
                </w:p>
              </w:tc>
            </w:tr>
          </w:tbl>
          <w:p w14:paraId="442D8A13" w14:textId="77777777" w:rsidR="00A32DC8" w:rsidRPr="007609F2" w:rsidRDefault="00A32DC8" w:rsidP="001A24A5">
            <w:pPr>
              <w:autoSpaceDE w:val="0"/>
              <w:spacing w:line="100" w:lineRule="atLeast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5A92FF7E" w14:textId="77777777" w:rsidR="00A32DC8" w:rsidRDefault="00A32DC8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FA75EF" w14:paraId="6D1AC570" w14:textId="77777777" w:rsidTr="001E5EC0">
        <w:tc>
          <w:tcPr>
            <w:tcW w:w="9914" w:type="dxa"/>
          </w:tcPr>
          <w:p w14:paraId="76D1E3BD" w14:textId="77777777" w:rsidR="00FA75EF" w:rsidRPr="007609F2" w:rsidRDefault="00FA75EF" w:rsidP="006613CC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Calculations: </w:t>
            </w:r>
          </w:p>
        </w:tc>
      </w:tr>
      <w:tr w:rsidR="00FA75EF" w14:paraId="75C7FC6A" w14:textId="77777777" w:rsidTr="001E5EC0">
        <w:tc>
          <w:tcPr>
            <w:tcW w:w="9914" w:type="dxa"/>
          </w:tcPr>
          <w:p w14:paraId="05FC8C1D" w14:textId="76E03FB1" w:rsidR="00241940" w:rsidRDefault="008332FB" w:rsidP="008332FB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w:r w:rsidRPr="008332FB"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  <w:t xml:space="preserve">Peak to Peak Output amplitude of Triangular wave is </w:t>
            </w:r>
          </w:p>
          <w:p w14:paraId="13F87186" w14:textId="77777777" w:rsidR="00241940" w:rsidRDefault="00241940" w:rsidP="008332FB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</w:p>
          <w:p w14:paraId="3D27DDB3" w14:textId="3D70E276" w:rsidR="00241940" w:rsidRPr="00241940" w:rsidRDefault="00A041E4" w:rsidP="008332FB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o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 xml:space="preserve"> p-p</m:t>
                        </m:r>
                      </m:e>
                    </m:d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=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 xml:space="preserve">2×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4"/>
                                <w:szCs w:val="24"/>
                                <w:lang w:eastAsia="en-I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4"/>
                                <w:szCs w:val="24"/>
                                <w:lang w:eastAsia="en-I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×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sat</m:t>
                    </m:r>
                  </m:sub>
                </m:sSub>
              </m:oMath>
            </m:oMathPara>
          </w:p>
          <w:p w14:paraId="2EAC98D1" w14:textId="77777777" w:rsidR="00241940" w:rsidRDefault="00241940" w:rsidP="008332FB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</w:p>
          <w:p w14:paraId="2E6F5C80" w14:textId="77777777" w:rsidR="00241940" w:rsidRPr="00241940" w:rsidRDefault="00241940" w:rsidP="008332FB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</w:p>
          <w:p w14:paraId="06BFF965" w14:textId="010EE8C9" w:rsidR="008332FB" w:rsidRDefault="008332FB" w:rsidP="008332FB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w:r w:rsidRPr="008332FB"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  <w:t xml:space="preserve">Frequency of oscillation is given by </w:t>
            </w:r>
          </w:p>
          <w:p w14:paraId="013C546C" w14:textId="5E8663FE" w:rsidR="00241940" w:rsidRPr="00241940" w:rsidRDefault="00A041E4" w:rsidP="008332FB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3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4×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  <w:p w14:paraId="4DF106F9" w14:textId="77777777" w:rsidR="00631009" w:rsidRDefault="00631009" w:rsidP="001A24A5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</w:p>
          <w:p w14:paraId="785DDD1F" w14:textId="77777777" w:rsidR="001A24A5" w:rsidRDefault="001A24A5" w:rsidP="001A24A5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w:r w:rsidRPr="001A24A5"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  <w:t xml:space="preserve">Design Steps for Triangular wave Generator : </w:t>
            </w:r>
          </w:p>
          <w:p w14:paraId="32A55081" w14:textId="77777777" w:rsidR="00631009" w:rsidRDefault="00631009" w:rsidP="001A24A5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</w:p>
          <w:p w14:paraId="3BEFF7EB" w14:textId="576E4DA2" w:rsidR="00631009" w:rsidRPr="001A24A5" w:rsidRDefault="00631009" w:rsidP="001A24A5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  <w:t xml:space="preserve">Given: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4"/>
                      <w:szCs w:val="24"/>
                      <w:lang w:eastAsia="en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>o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sz w:val="24"/>
                          <w:szCs w:val="24"/>
                          <w:lang w:eastAsia="en-IN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4"/>
                          <w:szCs w:val="24"/>
                          <w:lang w:eastAsia="en-IN"/>
                        </w:rPr>
                        <m:t xml:space="preserve"> p-p</m:t>
                      </m:r>
                    </m:e>
                  </m:d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eastAsia="en-IN"/>
                </w:rPr>
                <m:t>=7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eastAsia="en-IN"/>
                </w:rPr>
                <m:t>V</m:t>
              </m:r>
            </m:oMath>
            <w:r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4"/>
                      <w:szCs w:val="24"/>
                      <w:lang w:eastAsia="en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 xml:space="preserve">sat 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eastAsia="en-IN"/>
                </w:rPr>
                <m:t xml:space="preserve">=0.9 ×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4"/>
                      <w:szCs w:val="24"/>
                      <w:lang w:eastAsia="en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>CC</m:t>
                  </m:r>
                </m:sub>
              </m:sSub>
            </m:oMath>
            <w:r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  <w:t xml:space="preserve"> ,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=2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KHz</m:t>
              </m:r>
            </m:oMath>
          </w:p>
          <w:p w14:paraId="0B0E3ABC" w14:textId="77777777" w:rsidR="00631009" w:rsidRDefault="00631009" w:rsidP="001A24A5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</w:p>
          <w:p w14:paraId="262455EC" w14:textId="77777777" w:rsidR="00631009" w:rsidRPr="00241940" w:rsidRDefault="00A041E4" w:rsidP="00631009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o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 xml:space="preserve"> p-p</m:t>
                        </m:r>
                      </m:e>
                    </m:d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=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 xml:space="preserve">2×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4"/>
                                <w:szCs w:val="24"/>
                                <w:lang w:eastAsia="en-I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4"/>
                                <w:szCs w:val="24"/>
                                <w:lang w:eastAsia="en-I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  <w:lang w:eastAsia="en-IN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×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sat</m:t>
                    </m:r>
                  </m:sub>
                </m:sSub>
              </m:oMath>
            </m:oMathPara>
          </w:p>
          <w:p w14:paraId="306B7997" w14:textId="77777777" w:rsidR="00631009" w:rsidRDefault="00631009" w:rsidP="001A24A5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</w:p>
          <w:p w14:paraId="5B00FDD3" w14:textId="1FF05E3C" w:rsidR="00631009" w:rsidRDefault="00631009" w:rsidP="001A24A5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  <w:t xml:space="preserve">Thus,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4"/>
                      <w:szCs w:val="24"/>
                      <w:lang w:eastAsia="en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eastAsia="en-IN"/>
                </w:rPr>
                <m:t xml:space="preserve">=4× 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4"/>
                      <w:szCs w:val="24"/>
                      <w:lang w:eastAsia="en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 xml:space="preserve">2 </m:t>
                  </m:r>
                </m:sub>
              </m:sSub>
            </m:oMath>
            <w:r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  <w:t xml:space="preserve"> ; Select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4"/>
                      <w:szCs w:val="24"/>
                      <w:lang w:eastAsia="en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 xml:space="preserve">2 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eastAsia="en-IN"/>
                </w:rPr>
                <m:t>=10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eastAsia="en-IN"/>
                </w:rPr>
                <m:t xml:space="preserve">kΩ </m:t>
              </m:r>
            </m:oMath>
            <w:r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  <w:t xml:space="preserve">;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4"/>
                      <w:szCs w:val="24"/>
                      <w:lang w:eastAsia="en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 xml:space="preserve">3 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eastAsia="en-IN"/>
                </w:rPr>
                <m:t>=40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eastAsia="en-IN"/>
                </w:rPr>
                <m:t>kΩ</m:t>
              </m:r>
            </m:oMath>
          </w:p>
          <w:p w14:paraId="635BF82A" w14:textId="77777777" w:rsidR="00631009" w:rsidRDefault="00631009" w:rsidP="001A24A5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</w:p>
          <w:p w14:paraId="2EA771E4" w14:textId="68C8F963" w:rsidR="00631009" w:rsidRPr="00631009" w:rsidRDefault="00631009" w:rsidP="00631009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  <w:t xml:space="preserve">Also,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eastAsia="en-IN"/>
                </w:rPr>
                <w:br/>
              </m:r>
            </m:oMath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3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4×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C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b/>
                            <w:i/>
                            <w:sz w:val="24"/>
                            <w:szCs w:val="24"/>
                            <w:lang w:eastAsia="en-IN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4"/>
                            <w:szCs w:val="24"/>
                            <w:lang w:eastAsia="en-IN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  <w:p w14:paraId="489B0420" w14:textId="77777777" w:rsidR="00631009" w:rsidRPr="00631009" w:rsidRDefault="00631009" w:rsidP="00631009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</w:p>
          <w:p w14:paraId="011448B3" w14:textId="407E4E9F" w:rsidR="00631009" w:rsidRDefault="00631009" w:rsidP="00631009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  <w:t xml:space="preserve">Let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sz w:val="24"/>
                      <w:szCs w:val="24"/>
                      <w:lang w:eastAsia="en-IN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>C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  <w:lang w:eastAsia="en-IN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  <w:lang w:eastAsia="en-IN"/>
                </w:rPr>
                <m:t>=0.01</m:t>
              </m:r>
              <m:r>
                <m:rPr>
                  <m:sty m:val="b"/>
                </m:rPr>
                <w:rPr>
                  <w:rFonts w:ascii="Cambria Math" w:eastAsiaTheme="minorEastAsia" w:hAnsi="Cambria Math"/>
                  <w:sz w:val="24"/>
                  <w:szCs w:val="24"/>
                  <w:lang w:eastAsia="en-IN"/>
                </w:rPr>
                <m:t>μF</m:t>
              </m:r>
            </m:oMath>
          </w:p>
          <w:p w14:paraId="7AF2B76D" w14:textId="77777777" w:rsidR="00631009" w:rsidRPr="00241940" w:rsidRDefault="00631009" w:rsidP="00631009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</w:p>
          <w:p w14:paraId="3869FCB1" w14:textId="77777777" w:rsidR="001A24A5" w:rsidRPr="003C1148" w:rsidRDefault="00631009" w:rsidP="00631009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 xml:space="preserve">∴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  <w:sz w:val="24"/>
                        <w:szCs w:val="24"/>
                        <w:lang w:eastAsia="en-IN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  <w:lang w:eastAsia="en-IN"/>
                      </w:rPr>
                      <m:t xml:space="preserve">1 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>=50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IN"/>
                  </w:rPr>
                  <m:t>kΩ</m:t>
                </m:r>
              </m:oMath>
            </m:oMathPara>
          </w:p>
          <w:p w14:paraId="5FF9C634" w14:textId="77777777" w:rsidR="003C1148" w:rsidRDefault="003C1148" w:rsidP="00631009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</w:p>
          <w:p w14:paraId="59E30873" w14:textId="0C35A88A" w:rsidR="003C1148" w:rsidRPr="00631009" w:rsidRDefault="003C1148" w:rsidP="00631009">
            <w:pPr>
              <w:autoSpaceDE w:val="0"/>
              <w:rPr>
                <w:rFonts w:ascii="Times New Roman" w:eastAsiaTheme="minorEastAsia" w:hAnsi="Times New Roman"/>
                <w:b/>
                <w:sz w:val="24"/>
                <w:szCs w:val="24"/>
                <w:lang w:eastAsia="en-IN"/>
              </w:rPr>
            </w:pPr>
            <w:r>
              <w:rPr>
                <w:rFonts w:ascii="Cambria Math" w:eastAsiaTheme="minorEastAsia" w:hAnsi="Cambria Math"/>
                <w:b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114300" distR="114300" wp14:anchorId="018F5BFA" wp14:editId="73C82EE1">
                  <wp:extent cx="6140450" cy="6115685"/>
                  <wp:effectExtent l="0" t="0" r="0" b="0"/>
                  <wp:docPr id="12" name="Picture 12" descr="ema_1602845504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ema_160284550440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t="21128"/>
                          <a:stretch/>
                        </pic:blipFill>
                        <pic:spPr bwMode="auto">
                          <a:xfrm>
                            <a:off x="0" y="0"/>
                            <a:ext cx="6140450" cy="6115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113704" w14:textId="77777777" w:rsidR="00A172E8" w:rsidRDefault="00A172E8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9914"/>
      </w:tblGrid>
      <w:tr w:rsidR="00497553" w14:paraId="192D51F4" w14:textId="77777777" w:rsidTr="00FE0D56">
        <w:tc>
          <w:tcPr>
            <w:tcW w:w="9914" w:type="dxa"/>
          </w:tcPr>
          <w:p w14:paraId="43A12C4D" w14:textId="6C06419F" w:rsidR="00B778E4" w:rsidRPr="00400220" w:rsidRDefault="00866A1A" w:rsidP="00082050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Waveforms</w:t>
            </w:r>
            <w:r w:rsidR="00AC2409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B778E4" w14:paraId="1885E8FB" w14:textId="77777777" w:rsidTr="00FE0D56">
        <w:tc>
          <w:tcPr>
            <w:tcW w:w="9914" w:type="dxa"/>
          </w:tcPr>
          <w:p w14:paraId="0A0C31DA" w14:textId="2FC001CA" w:rsidR="00464EA6" w:rsidRDefault="00464EA6" w:rsidP="00B778E4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1:</w:t>
            </w:r>
            <w:r w:rsidR="007D1B6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559E9">
              <w:rPr>
                <w:rFonts w:ascii="Times New Roman" w:hAnsi="Times New Roman" w:cs="Times New Roman"/>
                <w:b/>
                <w:sz w:val="24"/>
                <w:szCs w:val="24"/>
              </w:rPr>
              <w:t>Output Triangular and square waveforms using Low-speed Opamp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7411684A" w14:textId="77777777" w:rsidR="00F413D8" w:rsidRDefault="00F413D8" w:rsidP="00B778E4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8F0FEBC" w14:textId="5890060A" w:rsidR="00D462DA" w:rsidRPr="00337F2F" w:rsidRDefault="008D1A84" w:rsidP="00337F2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20382" w:dyaOrig="9074" w14:anchorId="6FB2EC96">
                <v:shape id="_x0000_i1028" type="#_x0000_t75" style="width:483.75pt;height:3in" o:ole="">
                  <v:imagedata r:id="rId17" o:title=""/>
                </v:shape>
                <o:OLEObject Type="Embed" ProgID="PBrush" ShapeID="_x0000_i1028" DrawAspect="Content" ObjectID="_1698007519" r:id="rId18"/>
              </w:object>
            </w:r>
          </w:p>
          <w:p w14:paraId="3DA14ADE" w14:textId="77777777" w:rsidR="00606E2C" w:rsidRDefault="00606E2C" w:rsidP="00082050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6FC1F386" w14:textId="77777777" w:rsidR="00B70F4D" w:rsidRDefault="00B70F4D" w:rsidP="00082050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7EA84374" w14:textId="77777777" w:rsidR="00B70F4D" w:rsidRDefault="00B70F4D" w:rsidP="00082050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1830A903" w14:textId="77777777" w:rsidR="00B70F4D" w:rsidRDefault="00B70F4D" w:rsidP="00082050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06A23989" w14:textId="4446D4F3" w:rsidR="00B70F4D" w:rsidRDefault="00B70F4D" w:rsidP="00082050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</w:tc>
      </w:tr>
      <w:tr w:rsidR="004B167A" w14:paraId="124E9A36" w14:textId="77777777" w:rsidTr="00FE0D56">
        <w:tc>
          <w:tcPr>
            <w:tcW w:w="9914" w:type="dxa"/>
          </w:tcPr>
          <w:p w14:paraId="3529088D" w14:textId="44797E8D" w:rsidR="00337F2F" w:rsidRDefault="00337F2F" w:rsidP="00337F2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2: </w:t>
            </w:r>
            <w:r w:rsidR="00F413D8">
              <w:rPr>
                <w:rFonts w:ascii="Times New Roman" w:hAnsi="Times New Roman" w:cs="Times New Roman"/>
                <w:b/>
                <w:sz w:val="24"/>
                <w:szCs w:val="24"/>
              </w:rPr>
              <w:t>Output Triangular and square waveforms using High-speed Opamp:</w:t>
            </w:r>
          </w:p>
          <w:p w14:paraId="03F8BFA4" w14:textId="77777777" w:rsidR="00F413D8" w:rsidRDefault="00F413D8" w:rsidP="00337F2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8449137" w14:textId="77777777" w:rsidR="00606E2C" w:rsidRDefault="00DE4946" w:rsidP="00AC2409">
            <w:pPr>
              <w:autoSpaceDE w:val="0"/>
              <w:spacing w:line="100" w:lineRule="atLeast"/>
            </w:pPr>
            <w:r>
              <w:object w:dxaOrig="20457" w:dyaOrig="9014" w14:anchorId="45BF6CC4">
                <v:shape id="_x0000_i1029" type="#_x0000_t75" style="width:486.75pt;height:231pt" o:ole="">
                  <v:imagedata r:id="rId19" o:title=""/>
                </v:shape>
                <o:OLEObject Type="Embed" ProgID="PBrush" ShapeID="_x0000_i1029" DrawAspect="Content" ObjectID="_1698007520" r:id="rId20"/>
              </w:object>
            </w:r>
          </w:p>
          <w:p w14:paraId="5AA54B82" w14:textId="19BFEF6B" w:rsidR="008D1A84" w:rsidRDefault="008D1A84" w:rsidP="00AC2409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D107D" w14:paraId="2AAC2509" w14:textId="77777777" w:rsidTr="00FE0D56">
        <w:tc>
          <w:tcPr>
            <w:tcW w:w="9914" w:type="dxa"/>
          </w:tcPr>
          <w:p w14:paraId="538D3427" w14:textId="0CAD3A9A" w:rsidR="00DE4946" w:rsidRDefault="007D107D" w:rsidP="00337F2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3: </w:t>
            </w:r>
            <w:r w:rsidR="00EE03C1">
              <w:rPr>
                <w:rFonts w:ascii="Times New Roman" w:hAnsi="Times New Roman" w:cs="Times New Roman"/>
                <w:b/>
                <w:sz w:val="24"/>
                <w:szCs w:val="24"/>
              </w:rPr>
              <w:t>Output Sawtooth and rectangular waveforms using High-speed Opamp:</w:t>
            </w:r>
            <w:r w:rsidR="00DE494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Rise time &gt; Fall time): </w:t>
            </w:r>
          </w:p>
          <w:p w14:paraId="0A3CC3DF" w14:textId="7B3670FA" w:rsidR="00F31459" w:rsidRDefault="00DE4946" w:rsidP="00337F2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320" w:dyaOrig="2311" w14:anchorId="12364A95">
                <v:shape id="_x0000_i1030" type="#_x0000_t75" style="width:477.75pt;height:258pt" o:ole="">
                  <v:imagedata r:id="rId21" o:title=""/>
                </v:shape>
                <o:OLEObject Type="Embed" ProgID="PBrush" ShapeID="_x0000_i1030" DrawAspect="Content" ObjectID="_1698007521" r:id="rId22"/>
              </w:object>
            </w:r>
          </w:p>
          <w:p w14:paraId="1DD092E9" w14:textId="77777777" w:rsidR="007D107D" w:rsidRDefault="007D107D" w:rsidP="00337F2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5A0BEAC" w14:textId="77777777" w:rsidR="00B70F4D" w:rsidRDefault="00B70F4D" w:rsidP="00337F2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2BFB801" w14:textId="77777777" w:rsidR="00B70F4D" w:rsidRDefault="00B70F4D" w:rsidP="00337F2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9BBF4D4" w14:textId="61DC3902" w:rsidR="00B70F4D" w:rsidRDefault="00B70F4D" w:rsidP="00337F2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D107D" w14:paraId="2B536AE3" w14:textId="77777777" w:rsidTr="00FE0D56">
        <w:tc>
          <w:tcPr>
            <w:tcW w:w="9914" w:type="dxa"/>
          </w:tcPr>
          <w:p w14:paraId="3A385F55" w14:textId="32C6E045" w:rsidR="007D107D" w:rsidRDefault="007D107D" w:rsidP="00337F2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4. </w:t>
            </w:r>
            <w:r w:rsidR="00DE4946">
              <w:rPr>
                <w:rFonts w:ascii="Times New Roman" w:hAnsi="Times New Roman" w:cs="Times New Roman"/>
                <w:b/>
                <w:sz w:val="24"/>
                <w:szCs w:val="24"/>
              </w:rPr>
              <w:t>Output Sawtooth and rectangular waveforms using High-speed Opamp: ( Rise time &lt; Fall time):</w:t>
            </w:r>
          </w:p>
          <w:p w14:paraId="0E06861B" w14:textId="7350AAEB" w:rsidR="007D107D" w:rsidRDefault="00DE4946" w:rsidP="00337F2F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320" w:dyaOrig="2350" w14:anchorId="3D8339CE">
                <v:shape id="_x0000_i1031" type="#_x0000_t75" style="width:483.75pt;height:286.5pt" o:ole="">
                  <v:imagedata r:id="rId23" o:title=""/>
                </v:shape>
                <o:OLEObject Type="Embed" ProgID="PBrush" ShapeID="_x0000_i1031" DrawAspect="Content" ObjectID="_1698007522" r:id="rId24"/>
              </w:object>
            </w:r>
          </w:p>
        </w:tc>
      </w:tr>
    </w:tbl>
    <w:p w14:paraId="38145628" w14:textId="77777777" w:rsidR="00F31459" w:rsidRDefault="00F31459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628"/>
      </w:tblGrid>
      <w:tr w:rsidR="00F061A3" w14:paraId="5A0C043E" w14:textId="77777777" w:rsidTr="00A940EA">
        <w:tc>
          <w:tcPr>
            <w:tcW w:w="9914" w:type="dxa"/>
          </w:tcPr>
          <w:p w14:paraId="28CCF627" w14:textId="1B784D8D" w:rsidR="00F061A3" w:rsidRPr="007609F2" w:rsidRDefault="00C23F0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Post Lab </w:t>
            </w:r>
            <w:r w:rsidR="005A371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Questions</w:t>
            </w:r>
            <w:r w:rsidR="00F061A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: </w:t>
            </w:r>
          </w:p>
        </w:tc>
      </w:tr>
      <w:tr w:rsidR="00F061A3" w14:paraId="1F3A1967" w14:textId="77777777" w:rsidTr="00A940EA">
        <w:tc>
          <w:tcPr>
            <w:tcW w:w="9914" w:type="dxa"/>
          </w:tcPr>
          <w:p w14:paraId="23FE904C" w14:textId="2C887165" w:rsidR="008D1A84" w:rsidRDefault="00C23F03" w:rsidP="008D1A84">
            <w:pPr>
              <w:pStyle w:val="ListParagraph"/>
              <w:numPr>
                <w:ilvl w:val="0"/>
                <w:numId w:val="17"/>
              </w:num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>Why do we prefer</w:t>
            </w:r>
            <w:r w:rsidR="008D1A84">
              <w:rPr>
                <w:rFonts w:ascii="Times New Roman" w:hAnsi="Times New Roman"/>
                <w:iCs/>
                <w:sz w:val="24"/>
                <w:szCs w:val="24"/>
              </w:rPr>
              <w:t xml:space="preserve"> high-speed op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amp over low speed opamp in</w:t>
            </w:r>
            <w:r w:rsidR="008D1A84">
              <w:rPr>
                <w:rFonts w:ascii="Times New Roman" w:hAnsi="Times New Roman"/>
                <w:iCs/>
                <w:sz w:val="24"/>
                <w:szCs w:val="24"/>
              </w:rPr>
              <w:t xml:space="preserve"> waveforms generator </w:t>
            </w:r>
            <w:r w:rsidR="007C7605">
              <w:rPr>
                <w:rFonts w:ascii="Times New Roman" w:hAnsi="Times New Roman"/>
                <w:iCs/>
                <w:sz w:val="24"/>
                <w:szCs w:val="24"/>
              </w:rPr>
              <w:t>circuits?</w:t>
            </w:r>
            <w:r w:rsidR="008D1A84"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</w:p>
          <w:p w14:paraId="4709FAF0" w14:textId="77777777" w:rsidR="003C1148" w:rsidRDefault="003C1148" w:rsidP="003C1148">
            <w:pPr>
              <w:spacing w:line="100" w:lineRule="atLeast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iCs/>
                <w:sz w:val="24"/>
                <w:szCs w:val="24"/>
                <w:lang w:val="en-IN"/>
              </w:rPr>
              <w:t>Ans:-</w:t>
            </w:r>
            <w:proofErr w:type="gramEnd"/>
            <w:r>
              <w:rPr>
                <w:rFonts w:ascii="Times New Roman" w:hAnsi="Times New Roman"/>
                <w:iCs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The slew rate of an op-amp or any amplifier circuit is the rate of change in the output voltage caused by a step change on the input. A typical general-purpose device may have a slew rate of 10V/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ms.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This means that when a large-step change is placed on the input, the electronic device would be able to provide an output 10-volt change in one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ms.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Hence, in order to obtain undistorted output, high speed op-amps are preferred. </w:t>
            </w:r>
          </w:p>
          <w:p w14:paraId="0972F2D5" w14:textId="77777777" w:rsidR="003C1148" w:rsidRPr="003C1148" w:rsidRDefault="003C1148" w:rsidP="003C1148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4EA1EFE" w14:textId="7CAE02C9" w:rsidR="00F061A3" w:rsidRPr="007C7605" w:rsidRDefault="008D1A84" w:rsidP="00F31459">
            <w:pPr>
              <w:pStyle w:val="ListParagraph"/>
              <w:numPr>
                <w:ilvl w:val="0"/>
                <w:numId w:val="17"/>
              </w:num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An additional requirement in given design problem is to have square output voltage limited </w:t>
            </w:r>
            <w:r w:rsidR="007C7605">
              <w:rPr>
                <w:rFonts w:ascii="Times New Roman" w:hAnsi="Times New Roman"/>
                <w:iCs/>
                <w:sz w:val="24"/>
                <w:szCs w:val="24"/>
              </w:rPr>
              <w:t xml:space="preserve">to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± 7.5V</m:t>
              </m:r>
            </m:oMath>
            <w:r w:rsidR="00EE237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Suggest suitable modifications in the circuit and obtain the desired waveforms. </w:t>
            </w:r>
          </w:p>
          <w:p w14:paraId="7F36C4AC" w14:textId="77777777" w:rsidR="003C1148" w:rsidRDefault="003C1148" w:rsidP="0083788B">
            <w:pPr>
              <w:spacing w:line="100" w:lineRule="atLeast"/>
              <w:jc w:val="center"/>
            </w:pPr>
          </w:p>
          <w:p w14:paraId="43C880F7" w14:textId="77777777" w:rsidR="003C1148" w:rsidRDefault="003C1148" w:rsidP="0083788B">
            <w:pPr>
              <w:spacing w:line="100" w:lineRule="atLeast"/>
              <w:jc w:val="center"/>
            </w:pPr>
          </w:p>
          <w:p w14:paraId="6A6DEFE3" w14:textId="7E086BF4" w:rsidR="007C7605" w:rsidRDefault="00B70F4D" w:rsidP="0083788B">
            <w:pPr>
              <w:spacing w:line="100" w:lineRule="atLeast"/>
              <w:jc w:val="center"/>
            </w:pPr>
            <w:r>
              <w:object w:dxaOrig="18193" w:dyaOrig="9226" w14:anchorId="1E51D361">
                <v:shape id="_x0000_i1032" type="#_x0000_t75" style="width:427.5pt;height:217.5pt" o:ole="">
                  <v:imagedata r:id="rId25" o:title=""/>
                </v:shape>
                <o:OLEObject Type="Embed" ProgID="PBrush" ShapeID="_x0000_i1032" DrawAspect="Content" ObjectID="_1698007523" r:id="rId26"/>
              </w:object>
            </w:r>
          </w:p>
          <w:p w14:paraId="242262E2" w14:textId="563839AA" w:rsidR="003C1148" w:rsidRDefault="003C1148" w:rsidP="0083788B">
            <w:pPr>
              <w:spacing w:line="100" w:lineRule="atLeast"/>
              <w:jc w:val="center"/>
            </w:pPr>
          </w:p>
          <w:p w14:paraId="46090620" w14:textId="633CCB85" w:rsidR="003C1148" w:rsidRPr="0083788B" w:rsidRDefault="003C1148" w:rsidP="0083788B">
            <w:pPr>
              <w:spacing w:line="100" w:lineRule="atLeast"/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 wp14:anchorId="2E589B9D" wp14:editId="7931A551">
                  <wp:extent cx="6214110" cy="3127375"/>
                  <wp:effectExtent l="0" t="0" r="0" b="0"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/>
                          <a:srcRect t="6812"/>
                          <a:stretch/>
                        </pic:blipFill>
                        <pic:spPr bwMode="auto">
                          <a:xfrm>
                            <a:off x="0" y="0"/>
                            <a:ext cx="6214110" cy="312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98C3AA" w14:textId="37F78016" w:rsidR="008D1A84" w:rsidRDefault="008D1A84" w:rsidP="00F31459">
            <w:pPr>
              <w:pStyle w:val="ListParagraph"/>
              <w:numPr>
                <w:ilvl w:val="0"/>
                <w:numId w:val="17"/>
              </w:num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Build </w:t>
            </w:r>
            <w:r w:rsidR="007C7605">
              <w:rPr>
                <w:rFonts w:ascii="Times New Roman" w:hAnsi="Times New Roman"/>
                <w:iCs/>
                <w:sz w:val="24"/>
                <w:szCs w:val="24"/>
              </w:rPr>
              <w:t>a circuit which gives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 xml:space="preserve"> </w:t>
            </w:r>
            <w:r w:rsidR="007C7605">
              <w:rPr>
                <w:rFonts w:ascii="Times New Roman" w:hAnsi="Times New Roman"/>
                <w:iCs/>
                <w:sz w:val="24"/>
                <w:szCs w:val="24"/>
              </w:rPr>
              <w:t xml:space="preserve">only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square</w:t>
            </w:r>
            <w:r w:rsidR="007C7605">
              <w:rPr>
                <w:rFonts w:ascii="Times New Roman" w:hAnsi="Times New Roman"/>
                <w:iCs/>
                <w:sz w:val="24"/>
                <w:szCs w:val="24"/>
              </w:rPr>
              <w:t xml:space="preserve"> output waveforms using opamp in LTs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pice.</w:t>
            </w:r>
          </w:p>
          <w:p w14:paraId="2D03EB45" w14:textId="7FEB515A" w:rsidR="007C7605" w:rsidRDefault="00B70F4D" w:rsidP="007C7605">
            <w:pPr>
              <w:spacing w:line="100" w:lineRule="atLeast"/>
              <w:jc w:val="center"/>
            </w:pPr>
            <w:r>
              <w:object w:dxaOrig="14773" w:dyaOrig="9181" w14:anchorId="4064FF2A">
                <v:shape id="_x0000_i1033" type="#_x0000_t75" style="width:403.5pt;height:237pt" o:ole="">
                  <v:imagedata r:id="rId28" o:title=""/>
                </v:shape>
                <o:OLEObject Type="Embed" ProgID="PBrush" ShapeID="_x0000_i1033" DrawAspect="Content" ObjectID="_1698007524" r:id="rId29"/>
              </w:object>
            </w:r>
          </w:p>
          <w:p w14:paraId="019CF91D" w14:textId="7E0D741F" w:rsidR="003C1148" w:rsidRDefault="003C1148" w:rsidP="007C7605">
            <w:pPr>
              <w:spacing w:line="100" w:lineRule="atLeast"/>
              <w:jc w:val="center"/>
            </w:pPr>
          </w:p>
          <w:p w14:paraId="652CB801" w14:textId="7F9BF592" w:rsidR="003C1148" w:rsidRDefault="003C1148" w:rsidP="007C7605">
            <w:pPr>
              <w:spacing w:line="100" w:lineRule="atLeast"/>
              <w:jc w:val="center"/>
            </w:pPr>
            <w:r>
              <w:rPr>
                <w:noProof/>
              </w:rPr>
              <w:lastRenderedPageBreak/>
              <w:drawing>
                <wp:inline distT="0" distB="0" distL="114300" distR="114300" wp14:anchorId="1D28E1DF" wp14:editId="583E456A">
                  <wp:extent cx="6611620" cy="3143250"/>
                  <wp:effectExtent l="0" t="0" r="0" b="0"/>
                  <wp:docPr id="1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/>
                          <a:srcRect t="6516"/>
                          <a:stretch/>
                        </pic:blipFill>
                        <pic:spPr bwMode="auto">
                          <a:xfrm>
                            <a:off x="0" y="0"/>
                            <a:ext cx="6611620" cy="314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C3EBCE" w14:textId="3C268688" w:rsidR="007C7605" w:rsidRPr="007C7605" w:rsidRDefault="007C7605" w:rsidP="007C7605">
            <w:pPr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5273D014" w14:textId="77777777" w:rsidR="00AA1F5A" w:rsidRDefault="00AA1F5A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AA1F5A" w14:paraId="34CDE469" w14:textId="77777777" w:rsidTr="00A940EA">
        <w:tc>
          <w:tcPr>
            <w:tcW w:w="9914" w:type="dxa"/>
          </w:tcPr>
          <w:p w14:paraId="7A33EB11" w14:textId="75FACF42" w:rsidR="00AA1F5A" w:rsidRPr="007609F2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3C1148" w14:paraId="74DD4D6A" w14:textId="77777777" w:rsidTr="00A940EA">
        <w:tc>
          <w:tcPr>
            <w:tcW w:w="9914" w:type="dxa"/>
          </w:tcPr>
          <w:p w14:paraId="5F4764DF" w14:textId="77777777" w:rsidR="003C1148" w:rsidRDefault="003C1148" w:rsidP="003C1148">
            <w:pPr>
              <w:shd w:val="clear" w:color="auto" w:fill="FFFFFF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IN"/>
              </w:rPr>
              <w:t xml:space="preserve">In this experiment we designed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triangular and square wave generator circuit and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verif</w:t>
            </w:r>
            <w:r>
              <w:rPr>
                <w:rFonts w:ascii="Times New Roman" w:hAnsi="Times New Roman"/>
                <w:sz w:val="24"/>
                <w:szCs w:val="24"/>
                <w:lang w:val="en-IN"/>
              </w:rPr>
              <w:t>ied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the simulated frequency of oscillation value with theoretical designed values and analyze</w:t>
            </w:r>
            <w:r>
              <w:rPr>
                <w:rFonts w:ascii="Times New Roman" w:hAnsi="Times New Roman"/>
                <w:sz w:val="24"/>
                <w:szCs w:val="24"/>
                <w:lang w:val="en-IN"/>
              </w:rPr>
              <w:t>d the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sawtooth and rectangular wave generator circuit waveforms.</w:t>
            </w:r>
          </w:p>
          <w:p w14:paraId="50F59A59" w14:textId="77777777" w:rsidR="003C1148" w:rsidRDefault="003C1148" w:rsidP="003C1148">
            <w:pPr>
              <w:jc w:val="both"/>
              <w:rPr>
                <w:rFonts w:ascii="Times New Roman" w:hAnsi="Times New Roman"/>
                <w:iCs/>
                <w:sz w:val="24"/>
                <w:szCs w:val="24"/>
                <w:lang w:val="en-IN"/>
              </w:rPr>
            </w:pPr>
          </w:p>
          <w:p w14:paraId="792F3247" w14:textId="77777777" w:rsidR="003C1148" w:rsidRDefault="003C1148" w:rsidP="003C1148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51940F2" w14:textId="6BD1D33E" w:rsidR="003C1148" w:rsidRPr="00AA1F5A" w:rsidRDefault="003C1148" w:rsidP="003C1148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74A3FB6D" w14:textId="77777777" w:rsidR="003F09DD" w:rsidRDefault="003F09DD" w:rsidP="003F09DD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tbl>
      <w:tblPr>
        <w:tblStyle w:val="TableGrid"/>
        <w:tblW w:w="0" w:type="auto"/>
        <w:tblInd w:w="5070" w:type="dxa"/>
        <w:tblLook w:val="04A0" w:firstRow="1" w:lastRow="0" w:firstColumn="1" w:lastColumn="0" w:noHBand="0" w:noVBand="1"/>
      </w:tblPr>
      <w:tblGrid>
        <w:gridCol w:w="4668"/>
      </w:tblGrid>
      <w:tr w:rsidR="00AA1F5A" w14:paraId="38D4CC51" w14:textId="77777777" w:rsidTr="005A5860">
        <w:tc>
          <w:tcPr>
            <w:tcW w:w="4668" w:type="dxa"/>
          </w:tcPr>
          <w:p w14:paraId="02894BA1" w14:textId="77777777" w:rsid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3BE4985D" w14:textId="77777777" w:rsid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7D54C9F6" w14:textId="4BB60DE9" w:rsidR="00AA1F5A" w:rsidRP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Signature of faculty in-charge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with Date:</w:t>
            </w:r>
          </w:p>
        </w:tc>
      </w:tr>
    </w:tbl>
    <w:p w14:paraId="1E29DD5B" w14:textId="77777777" w:rsidR="00486834" w:rsidRPr="00486834" w:rsidRDefault="00486834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sectPr w:rsidR="00486834" w:rsidRPr="00486834" w:rsidSect="00D851F1">
      <w:headerReference w:type="default" r:id="rId31"/>
      <w:footerReference w:type="default" r:id="rId32"/>
      <w:pgSz w:w="12240" w:h="15840"/>
      <w:pgMar w:top="1530" w:right="90" w:bottom="1440" w:left="144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1E265" w14:textId="77777777" w:rsidR="00A041E4" w:rsidRDefault="00A041E4" w:rsidP="001F0663">
      <w:pPr>
        <w:spacing w:after="0" w:line="240" w:lineRule="auto"/>
      </w:pPr>
      <w:r>
        <w:separator/>
      </w:r>
    </w:p>
  </w:endnote>
  <w:endnote w:type="continuationSeparator" w:id="0">
    <w:p w14:paraId="5AAEF5E1" w14:textId="77777777" w:rsidR="00A041E4" w:rsidRDefault="00A041E4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5C320" w14:textId="77777777" w:rsidR="00082050" w:rsidRDefault="00082050"/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082050" w:rsidRPr="007570AC" w14:paraId="7EC0880B" w14:textId="77777777" w:rsidTr="00A25C5E">
      <w:tc>
        <w:tcPr>
          <w:tcW w:w="3544" w:type="dxa"/>
        </w:tcPr>
        <w:p w14:paraId="557B72DF" w14:textId="299555F1" w:rsidR="00082050" w:rsidRPr="007570AC" w:rsidRDefault="00082050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LICD Lab</w:t>
          </w:r>
        </w:p>
      </w:tc>
      <w:tc>
        <w:tcPr>
          <w:tcW w:w="3969" w:type="dxa"/>
        </w:tcPr>
        <w:p w14:paraId="7BF2C374" w14:textId="46426344" w:rsidR="00082050" w:rsidRPr="007570AC" w:rsidRDefault="00082050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Semester: V</w:t>
          </w:r>
        </w:p>
      </w:tc>
      <w:tc>
        <w:tcPr>
          <w:tcW w:w="3403" w:type="dxa"/>
        </w:tcPr>
        <w:p w14:paraId="2B412F4E" w14:textId="77777777" w:rsidR="00082050" w:rsidRPr="007570AC" w:rsidRDefault="00082050" w:rsidP="002A50A1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7570AC">
            <w:rPr>
              <w:rFonts w:ascii="Times New Roman" w:hAnsi="Times New Roman" w:cs="Times New Roman"/>
              <w:sz w:val="20"/>
              <w:szCs w:val="20"/>
            </w:rPr>
            <w:t>Academic Year: 2020-21</w:t>
          </w:r>
        </w:p>
      </w:tc>
    </w:tr>
    <w:tr w:rsidR="00082050" w:rsidRPr="007570AC" w14:paraId="41C47D61" w14:textId="77777777" w:rsidTr="00A25C5E">
      <w:tc>
        <w:tcPr>
          <w:tcW w:w="3544" w:type="dxa"/>
        </w:tcPr>
        <w:p w14:paraId="3B2FFD7D" w14:textId="13CA15AC" w:rsidR="00082050" w:rsidRPr="007570AC" w:rsidRDefault="00082050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3B1C890A" w14:textId="77777777" w:rsidR="00082050" w:rsidRPr="007570AC" w:rsidRDefault="00082050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50C21C4C" w14:textId="69006F16" w:rsidR="00082050" w:rsidRPr="007570AC" w:rsidRDefault="00082050" w:rsidP="00A25C5E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Roll No: 18XXXXX</w:t>
          </w:r>
        </w:p>
      </w:tc>
    </w:tr>
  </w:tbl>
  <w:p w14:paraId="2A0AD00D" w14:textId="601736F4" w:rsidR="00082050" w:rsidRDefault="00082050" w:rsidP="00B45203">
    <w:pPr>
      <w:pStyle w:val="Footer"/>
      <w:ind w:left="-1440"/>
      <w:jc w:val="center"/>
    </w:pPr>
  </w:p>
  <w:p w14:paraId="7BDC4614" w14:textId="75A41F2E" w:rsidR="00082050" w:rsidRDefault="00082050" w:rsidP="00D851F1">
    <w:pPr>
      <w:pStyle w:val="Footer"/>
      <w:ind w:left="-144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AD78C" w14:textId="77777777" w:rsidR="00A041E4" w:rsidRDefault="00A041E4" w:rsidP="001F0663">
      <w:pPr>
        <w:spacing w:after="0" w:line="240" w:lineRule="auto"/>
      </w:pPr>
      <w:r>
        <w:separator/>
      </w:r>
    </w:p>
  </w:footnote>
  <w:footnote w:type="continuationSeparator" w:id="0">
    <w:p w14:paraId="11CAB4BE" w14:textId="77777777" w:rsidR="00A041E4" w:rsidRDefault="00A041E4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3CA2E" w14:textId="77777777" w:rsidR="00082050" w:rsidRDefault="00082050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082050" w14:paraId="74AD5CF6" w14:textId="77777777" w:rsidTr="00A25C5E">
      <w:trPr>
        <w:trHeight w:val="907"/>
      </w:trPr>
      <w:tc>
        <w:tcPr>
          <w:tcW w:w="3572" w:type="dxa"/>
          <w:hideMark/>
        </w:tcPr>
        <w:p w14:paraId="09A2347E" w14:textId="2C134F66" w:rsidR="00082050" w:rsidRDefault="00082050" w:rsidP="00A25C5E">
          <w:pPr>
            <w:pStyle w:val="Header"/>
            <w:ind w:firstLine="258"/>
          </w:pPr>
          <w:bookmarkStart w:id="0" w:name="_Hlk45647752"/>
          <w:r>
            <w:rPr>
              <w:noProof/>
            </w:rPr>
            <w:drawing>
              <wp:inline distT="0" distB="0" distL="0" distR="0" wp14:anchorId="36AAB0C6" wp14:editId="1595BA28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2EC47461" w14:textId="77777777" w:rsidR="00082050" w:rsidRDefault="00082050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41B18654" w14:textId="77777777" w:rsidR="00082050" w:rsidRDefault="00082050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527B1D3B" w14:textId="77777777" w:rsidR="00082050" w:rsidRDefault="00082050" w:rsidP="00A25C5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  <w:hideMark/>
        </w:tcPr>
        <w:p w14:paraId="581D3CAB" w14:textId="11F076F6" w:rsidR="00082050" w:rsidRDefault="00082050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4D4C77F1" wp14:editId="5AE8040E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6A258FB8" w14:textId="77777777" w:rsidR="00082050" w:rsidRDefault="000820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Arial" w:hAnsi="Arial" w:cs="Arial"/>
        <w:b/>
        <w:bCs/>
        <w:sz w:val="24"/>
        <w:szCs w:val="24"/>
      </w:r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9C1377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5F0B0B"/>
    <w:multiLevelType w:val="hybridMultilevel"/>
    <w:tmpl w:val="913C54DE"/>
    <w:lvl w:ilvl="0" w:tplc="55D8B2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0A2D15"/>
    <w:multiLevelType w:val="hybridMultilevel"/>
    <w:tmpl w:val="9AB47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066E0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46D98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587CEE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9" w15:restartNumberingAfterBreak="0">
    <w:nsid w:val="7ADF0630"/>
    <w:multiLevelType w:val="hybridMultilevel"/>
    <w:tmpl w:val="AB3465B2"/>
    <w:lvl w:ilvl="0" w:tplc="583EC90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0"/>
  </w:num>
  <w:num w:numId="3">
    <w:abstractNumId w:val="18"/>
  </w:num>
  <w:num w:numId="4">
    <w:abstractNumId w:val="9"/>
  </w:num>
  <w:num w:numId="5">
    <w:abstractNumId w:val="11"/>
  </w:num>
  <w:num w:numId="6">
    <w:abstractNumId w:val="0"/>
    <w:lvlOverride w:ilvl="0">
      <w:startOverride w:val="1"/>
    </w:lvlOverride>
  </w:num>
  <w:num w:numId="7">
    <w:abstractNumId w:val="1"/>
  </w:num>
  <w:num w:numId="8">
    <w:abstractNumId w:val="3"/>
  </w:num>
  <w:num w:numId="9">
    <w:abstractNumId w:val="4"/>
  </w:num>
  <w:num w:numId="10">
    <w:abstractNumId w:val="12"/>
  </w:num>
  <w:num w:numId="11">
    <w:abstractNumId w:val="10"/>
  </w:num>
  <w:num w:numId="12">
    <w:abstractNumId w:val="8"/>
  </w:num>
  <w:num w:numId="13">
    <w:abstractNumId w:val="15"/>
  </w:num>
  <w:num w:numId="14">
    <w:abstractNumId w:val="2"/>
  </w:num>
  <w:num w:numId="15">
    <w:abstractNumId w:val="13"/>
  </w:num>
  <w:num w:numId="16">
    <w:abstractNumId w:val="17"/>
  </w:num>
  <w:num w:numId="17">
    <w:abstractNumId w:val="19"/>
  </w:num>
  <w:num w:numId="18">
    <w:abstractNumId w:val="6"/>
  </w:num>
  <w:num w:numId="19">
    <w:abstractNumId w:val="14"/>
  </w:num>
  <w:num w:numId="20">
    <w:abstractNumId w:val="5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FB3"/>
    <w:rsid w:val="00001A69"/>
    <w:rsid w:val="0001388A"/>
    <w:rsid w:val="000159E2"/>
    <w:rsid w:val="00032372"/>
    <w:rsid w:val="00042944"/>
    <w:rsid w:val="00061C67"/>
    <w:rsid w:val="00082050"/>
    <w:rsid w:val="00082E39"/>
    <w:rsid w:val="00086532"/>
    <w:rsid w:val="000B0D21"/>
    <w:rsid w:val="000B1195"/>
    <w:rsid w:val="000B4A89"/>
    <w:rsid w:val="000D4A0C"/>
    <w:rsid w:val="00114FC0"/>
    <w:rsid w:val="0013348C"/>
    <w:rsid w:val="0013550D"/>
    <w:rsid w:val="001363A2"/>
    <w:rsid w:val="00170844"/>
    <w:rsid w:val="001A24A5"/>
    <w:rsid w:val="001B07CB"/>
    <w:rsid w:val="001C14C7"/>
    <w:rsid w:val="001C3603"/>
    <w:rsid w:val="001C4F92"/>
    <w:rsid w:val="001D6337"/>
    <w:rsid w:val="001E1C6B"/>
    <w:rsid w:val="001E34BB"/>
    <w:rsid w:val="001E5EC0"/>
    <w:rsid w:val="001F0663"/>
    <w:rsid w:val="002040B3"/>
    <w:rsid w:val="002121AB"/>
    <w:rsid w:val="00241940"/>
    <w:rsid w:val="00255350"/>
    <w:rsid w:val="00265389"/>
    <w:rsid w:val="0027348C"/>
    <w:rsid w:val="0028010F"/>
    <w:rsid w:val="002915D6"/>
    <w:rsid w:val="00295A0C"/>
    <w:rsid w:val="002A48B0"/>
    <w:rsid w:val="002A50A1"/>
    <w:rsid w:val="003056E5"/>
    <w:rsid w:val="0030744D"/>
    <w:rsid w:val="00312C08"/>
    <w:rsid w:val="00323EE9"/>
    <w:rsid w:val="003374FC"/>
    <w:rsid w:val="00337F2F"/>
    <w:rsid w:val="00343119"/>
    <w:rsid w:val="00364C90"/>
    <w:rsid w:val="00395266"/>
    <w:rsid w:val="003974F5"/>
    <w:rsid w:val="003A19B7"/>
    <w:rsid w:val="003B204E"/>
    <w:rsid w:val="003B7A9A"/>
    <w:rsid w:val="003C03FD"/>
    <w:rsid w:val="003C1148"/>
    <w:rsid w:val="003D3F4A"/>
    <w:rsid w:val="003F09DD"/>
    <w:rsid w:val="00400220"/>
    <w:rsid w:val="00407D59"/>
    <w:rsid w:val="00415574"/>
    <w:rsid w:val="00426B52"/>
    <w:rsid w:val="00451B10"/>
    <w:rsid w:val="00464EA6"/>
    <w:rsid w:val="004667EE"/>
    <w:rsid w:val="00486834"/>
    <w:rsid w:val="00497553"/>
    <w:rsid w:val="004B167A"/>
    <w:rsid w:val="004C7CCD"/>
    <w:rsid w:val="00502246"/>
    <w:rsid w:val="0050797D"/>
    <w:rsid w:val="00543591"/>
    <w:rsid w:val="005612D9"/>
    <w:rsid w:val="0057111B"/>
    <w:rsid w:val="005A371A"/>
    <w:rsid w:val="005A5860"/>
    <w:rsid w:val="005D0DCC"/>
    <w:rsid w:val="00606E2C"/>
    <w:rsid w:val="00620EE7"/>
    <w:rsid w:val="00631009"/>
    <w:rsid w:val="00651621"/>
    <w:rsid w:val="00666852"/>
    <w:rsid w:val="00684553"/>
    <w:rsid w:val="00686E52"/>
    <w:rsid w:val="006A42BA"/>
    <w:rsid w:val="006D651E"/>
    <w:rsid w:val="006F7EFF"/>
    <w:rsid w:val="00700A17"/>
    <w:rsid w:val="00734C04"/>
    <w:rsid w:val="00751C0B"/>
    <w:rsid w:val="007609F2"/>
    <w:rsid w:val="00761935"/>
    <w:rsid w:val="00785D54"/>
    <w:rsid w:val="00796CC5"/>
    <w:rsid w:val="007B4346"/>
    <w:rsid w:val="007C7605"/>
    <w:rsid w:val="007D0B10"/>
    <w:rsid w:val="007D107D"/>
    <w:rsid w:val="007D1B6F"/>
    <w:rsid w:val="007E2EEF"/>
    <w:rsid w:val="008130C4"/>
    <w:rsid w:val="00814442"/>
    <w:rsid w:val="00817323"/>
    <w:rsid w:val="0083020D"/>
    <w:rsid w:val="00832F16"/>
    <w:rsid w:val="008332FB"/>
    <w:rsid w:val="0083788B"/>
    <w:rsid w:val="00861D21"/>
    <w:rsid w:val="00862904"/>
    <w:rsid w:val="00866A1A"/>
    <w:rsid w:val="008822E1"/>
    <w:rsid w:val="00885B81"/>
    <w:rsid w:val="008A1223"/>
    <w:rsid w:val="008B20EA"/>
    <w:rsid w:val="008B7B1B"/>
    <w:rsid w:val="008C2AA7"/>
    <w:rsid w:val="008C2C19"/>
    <w:rsid w:val="008D1A84"/>
    <w:rsid w:val="008D5BF0"/>
    <w:rsid w:val="008E0F9E"/>
    <w:rsid w:val="008E5559"/>
    <w:rsid w:val="008E7DC4"/>
    <w:rsid w:val="008F1B20"/>
    <w:rsid w:val="00904614"/>
    <w:rsid w:val="00913965"/>
    <w:rsid w:val="00917C1D"/>
    <w:rsid w:val="009427BD"/>
    <w:rsid w:val="00950AC1"/>
    <w:rsid w:val="00950DB6"/>
    <w:rsid w:val="00951BDA"/>
    <w:rsid w:val="00955752"/>
    <w:rsid w:val="0096615C"/>
    <w:rsid w:val="009742D2"/>
    <w:rsid w:val="00975FF2"/>
    <w:rsid w:val="009C5169"/>
    <w:rsid w:val="009D294B"/>
    <w:rsid w:val="00A00E0D"/>
    <w:rsid w:val="00A041E4"/>
    <w:rsid w:val="00A1678F"/>
    <w:rsid w:val="00A172E8"/>
    <w:rsid w:val="00A17749"/>
    <w:rsid w:val="00A25C5E"/>
    <w:rsid w:val="00A32DC8"/>
    <w:rsid w:val="00A524D2"/>
    <w:rsid w:val="00A559E9"/>
    <w:rsid w:val="00A62C7D"/>
    <w:rsid w:val="00A72987"/>
    <w:rsid w:val="00A77F79"/>
    <w:rsid w:val="00A83FB3"/>
    <w:rsid w:val="00A872D0"/>
    <w:rsid w:val="00A940EA"/>
    <w:rsid w:val="00AA0DE5"/>
    <w:rsid w:val="00AA1F5A"/>
    <w:rsid w:val="00AB0D77"/>
    <w:rsid w:val="00AC2409"/>
    <w:rsid w:val="00AD7207"/>
    <w:rsid w:val="00AE0990"/>
    <w:rsid w:val="00AF5AA0"/>
    <w:rsid w:val="00B2098D"/>
    <w:rsid w:val="00B35153"/>
    <w:rsid w:val="00B41932"/>
    <w:rsid w:val="00B45203"/>
    <w:rsid w:val="00B53020"/>
    <w:rsid w:val="00B644C3"/>
    <w:rsid w:val="00B66BDD"/>
    <w:rsid w:val="00B70F4D"/>
    <w:rsid w:val="00B72A51"/>
    <w:rsid w:val="00B75BF3"/>
    <w:rsid w:val="00B778E4"/>
    <w:rsid w:val="00BA17A0"/>
    <w:rsid w:val="00BB2703"/>
    <w:rsid w:val="00BB7342"/>
    <w:rsid w:val="00BE371E"/>
    <w:rsid w:val="00C23F03"/>
    <w:rsid w:val="00C2742A"/>
    <w:rsid w:val="00C446A7"/>
    <w:rsid w:val="00C50B40"/>
    <w:rsid w:val="00C64C87"/>
    <w:rsid w:val="00C94493"/>
    <w:rsid w:val="00CB4733"/>
    <w:rsid w:val="00CC1F63"/>
    <w:rsid w:val="00CD5923"/>
    <w:rsid w:val="00CF031D"/>
    <w:rsid w:val="00D04343"/>
    <w:rsid w:val="00D25008"/>
    <w:rsid w:val="00D430A3"/>
    <w:rsid w:val="00D462DA"/>
    <w:rsid w:val="00D647BA"/>
    <w:rsid w:val="00D67056"/>
    <w:rsid w:val="00D74EC3"/>
    <w:rsid w:val="00D76910"/>
    <w:rsid w:val="00D851F1"/>
    <w:rsid w:val="00D935E9"/>
    <w:rsid w:val="00D9521C"/>
    <w:rsid w:val="00DA0E01"/>
    <w:rsid w:val="00DC688B"/>
    <w:rsid w:val="00DD610F"/>
    <w:rsid w:val="00DE1419"/>
    <w:rsid w:val="00DE4946"/>
    <w:rsid w:val="00DF0CB2"/>
    <w:rsid w:val="00DF1F07"/>
    <w:rsid w:val="00DF2A1F"/>
    <w:rsid w:val="00DF4713"/>
    <w:rsid w:val="00E1713D"/>
    <w:rsid w:val="00E32AFF"/>
    <w:rsid w:val="00E40D02"/>
    <w:rsid w:val="00E410D2"/>
    <w:rsid w:val="00E54E20"/>
    <w:rsid w:val="00E6611E"/>
    <w:rsid w:val="00E946FF"/>
    <w:rsid w:val="00EA7DD6"/>
    <w:rsid w:val="00EE03C1"/>
    <w:rsid w:val="00EE2372"/>
    <w:rsid w:val="00EE59A2"/>
    <w:rsid w:val="00F061A3"/>
    <w:rsid w:val="00F1491C"/>
    <w:rsid w:val="00F14B23"/>
    <w:rsid w:val="00F15854"/>
    <w:rsid w:val="00F20D4F"/>
    <w:rsid w:val="00F21353"/>
    <w:rsid w:val="00F267A8"/>
    <w:rsid w:val="00F31459"/>
    <w:rsid w:val="00F413D8"/>
    <w:rsid w:val="00F650F7"/>
    <w:rsid w:val="00F76925"/>
    <w:rsid w:val="00F95E97"/>
    <w:rsid w:val="00FA399E"/>
    <w:rsid w:val="00FA403F"/>
    <w:rsid w:val="00FA75EF"/>
    <w:rsid w:val="00FC0B49"/>
    <w:rsid w:val="00FC37E9"/>
    <w:rsid w:val="00FD095A"/>
    <w:rsid w:val="00FE0D56"/>
    <w:rsid w:val="00FE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D927D"/>
  <w15:docId w15:val="{1B84D5B4-4B38-4A27-B044-906E29E25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character" w:styleId="Strong">
    <w:name w:val="Strong"/>
    <w:basedOn w:val="DefaultParagraphFont"/>
    <w:uiPriority w:val="22"/>
    <w:qFormat/>
    <w:rsid w:val="00D769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0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oleObject" Target="embeddings/oleObject5.bin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7.bin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oleObject" Target="embeddings/oleObject6.bin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d0f2184-6d93-4fb4-ad6a-5869be9c5fa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64A97C6FE61DD4EA3E946A049631243" ma:contentTypeVersion="9" ma:contentTypeDescription="Create a new document." ma:contentTypeScope="" ma:versionID="2d325269a1effab038ecf2b1743d4f8f">
  <xsd:schema xmlns:xsd="http://www.w3.org/2001/XMLSchema" xmlns:xs="http://www.w3.org/2001/XMLSchema" xmlns:p="http://schemas.microsoft.com/office/2006/metadata/properties" xmlns:ns2="bd0f2184-6d93-4fb4-ad6a-5869be9c5fa7" targetNamespace="http://schemas.microsoft.com/office/2006/metadata/properties" ma:root="true" ma:fieldsID="9c3d03c168df0fdc9504080d12489c50" ns2:_="">
    <xsd:import namespace="bd0f2184-6d93-4fb4-ad6a-5869be9c5fa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0f2184-6d93-4fb4-ad6a-5869be9c5fa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3D3AE2C-3B14-4394-B452-38A3F547BC5F}">
  <ds:schemaRefs>
    <ds:schemaRef ds:uri="http://schemas.microsoft.com/office/2006/metadata/properties"/>
    <ds:schemaRef ds:uri="http://schemas.microsoft.com/office/infopath/2007/PartnerControls"/>
    <ds:schemaRef ds:uri="bd0f2184-6d93-4fb4-ad6a-5869be9c5fa7"/>
  </ds:schemaRefs>
</ds:datastoreItem>
</file>

<file path=customXml/itemProps2.xml><?xml version="1.0" encoding="utf-8"?>
<ds:datastoreItem xmlns:ds="http://schemas.openxmlformats.org/officeDocument/2006/customXml" ds:itemID="{2BB12B00-A257-45AC-A28D-055B21ACF8E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712E9A-1916-4DEC-85F0-D026860B31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0f2184-6d93-4fb4-ad6a-5869be9c5f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1224</Words>
  <Characters>6979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inderjit singh dhanjal</dc:creator>
  <cp:lastModifiedBy>Vedant Kelkar</cp:lastModifiedBy>
  <cp:revision>2</cp:revision>
  <cp:lastPrinted>2020-07-25T12:57:00Z</cp:lastPrinted>
  <dcterms:created xsi:type="dcterms:W3CDTF">2021-11-09T18:28:00Z</dcterms:created>
  <dcterms:modified xsi:type="dcterms:W3CDTF">2021-11-09T18:28:00Z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0x010100C64A97C6FE61DD4EA3E946A049631243</vt:lpwstr>
  </property>
</Properties>
</file>