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1D6337" w:rsidRPr="000A3CCC" w14:paraId="2D3415C9" w14:textId="77777777" w:rsidTr="00A25C5E">
        <w:tc>
          <w:tcPr>
            <w:tcW w:w="2323" w:type="dxa"/>
            <w:shd w:val="clear" w:color="auto" w:fill="auto"/>
            <w:vAlign w:val="center"/>
          </w:tcPr>
          <w:p w14:paraId="6757C885" w14:textId="42BA7C09" w:rsidR="001D6337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DB48B48" w14:textId="3737129F" w:rsidR="001D6337" w:rsidRPr="003B204E" w:rsidRDefault="001818CB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Basic Electronic Circuits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D6337" w:rsidRPr="002915D6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4B7E0B3" w14:textId="58E5898A" w:rsidR="001D6337" w:rsidRPr="003B204E" w:rsidRDefault="001818CB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III</w:t>
            </w:r>
          </w:p>
        </w:tc>
      </w:tr>
      <w:tr w:rsidR="000B0D21" w:rsidRPr="000A3CCC" w14:paraId="2754066B" w14:textId="77777777" w:rsidTr="00A25C5E">
        <w:tc>
          <w:tcPr>
            <w:tcW w:w="2323" w:type="dxa"/>
            <w:shd w:val="clear" w:color="auto" w:fill="auto"/>
            <w:vAlign w:val="center"/>
          </w:tcPr>
          <w:p w14:paraId="423499EF" w14:textId="481AAF0E" w:rsidR="000B0D21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7023E76" w14:textId="22156E70" w:rsidR="000B0D21" w:rsidRPr="003B204E" w:rsidRDefault="00CF2262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26/10/2020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0B0D21" w:rsidRPr="002915D6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5D086D40" w14:textId="5451B96E" w:rsidR="000B0D21" w:rsidRPr="003B204E" w:rsidRDefault="00CF2262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</w:t>
            </w:r>
          </w:p>
        </w:tc>
      </w:tr>
      <w:tr w:rsidR="000B0D21" w:rsidRPr="000A3CCC" w14:paraId="54A161E2" w14:textId="77777777" w:rsidTr="00A25C5E">
        <w:tc>
          <w:tcPr>
            <w:tcW w:w="2323" w:type="dxa"/>
            <w:shd w:val="clear" w:color="auto" w:fill="auto"/>
            <w:vAlign w:val="center"/>
          </w:tcPr>
          <w:p w14:paraId="5D870C5D" w14:textId="073537D8" w:rsidR="000B0D21" w:rsidRDefault="000B0D21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0F22F4B" w14:textId="22CF46B6" w:rsidR="000B0D21" w:rsidRDefault="00CF2262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BPK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0B0D21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3D969365" w14:textId="6C2DD4E9" w:rsidR="000B0D21" w:rsidRDefault="00CF2262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1912052</w:t>
            </w:r>
          </w:p>
        </w:tc>
      </w:tr>
      <w:tr w:rsidR="00A77F79" w:rsidRPr="000A3CCC" w14:paraId="0F1AD1C1" w14:textId="77777777" w:rsidTr="00A25C5E">
        <w:tc>
          <w:tcPr>
            <w:tcW w:w="2323" w:type="dxa"/>
            <w:shd w:val="clear" w:color="auto" w:fill="auto"/>
            <w:vAlign w:val="center"/>
          </w:tcPr>
          <w:p w14:paraId="4A82FFDC" w14:textId="1FAC1364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1E9E88D8" w14:textId="77777777" w:rsidR="00A77F79" w:rsidRDefault="00A77F7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3AA60BAD" w14:textId="00CEB5DA" w:rsidR="00A77F79" w:rsidRDefault="001818CB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1D6337">
              <w:rPr>
                <w:rFonts w:ascii="Times New Roman" w:hAnsi="Times New Roman" w:cs="Times New Roman"/>
                <w:b/>
                <w:sz w:val="24"/>
                <w:szCs w:val="24"/>
              </w:rPr>
              <w:t>/25</w:t>
            </w:r>
          </w:p>
        </w:tc>
      </w:tr>
    </w:tbl>
    <w:p w14:paraId="148E0A98" w14:textId="77777777" w:rsidR="004435A3" w:rsidRDefault="004435A3" w:rsidP="004435A3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64B89B1" w14:textId="77777777" w:rsidR="004435A3" w:rsidRDefault="004435A3" w:rsidP="004435A3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F277132" w14:textId="77777777" w:rsidR="004435A3" w:rsidRDefault="004435A3" w:rsidP="004435A3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2D0F5B6" w14:textId="77777777" w:rsidR="004435A3" w:rsidRDefault="004435A3" w:rsidP="004435A3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C1AF6C1" w14:textId="77777777" w:rsidR="004435A3" w:rsidRDefault="004435A3" w:rsidP="004435A3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1E81FD7" w14:textId="77777777" w:rsidR="0001167A" w:rsidRDefault="0001167A" w:rsidP="00F8155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16525E67" w14:textId="77777777" w:rsidR="00F81557" w:rsidRDefault="00F81557" w:rsidP="00F8155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70FC4239" w14:textId="57288071" w:rsidR="00F81557" w:rsidRDefault="00296242" w:rsidP="00296242">
      <w:pPr>
        <w:shd w:val="clear" w:color="auto" w:fill="FFFFFF"/>
        <w:tabs>
          <w:tab w:val="left" w:pos="4350"/>
        </w:tabs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  <w:r>
        <w:rPr>
          <w:rFonts w:ascii="Arial" w:eastAsia="Times New Roman" w:hAnsi="Arial" w:cs="Arial"/>
          <w:b/>
          <w:color w:val="222222"/>
          <w:sz w:val="16"/>
          <w:szCs w:val="16"/>
        </w:rPr>
        <w:tab/>
      </w:r>
    </w:p>
    <w:p w14:paraId="18857660" w14:textId="59030BA8" w:rsidR="00F81557" w:rsidRDefault="005845AC" w:rsidP="00F81557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  <w:r>
        <w:rPr>
          <w:rFonts w:ascii="Times New Roman" w:hAnsi="Times New Roman" w:cs="Times New Roman"/>
          <w:b/>
          <w:color w:val="BC202E"/>
          <w:sz w:val="28"/>
          <w:szCs w:val="28"/>
        </w:rPr>
        <w:t>Experiment No: 10</w:t>
      </w:r>
    </w:p>
    <w:p w14:paraId="531B097B" w14:textId="1222A876" w:rsidR="00F81557" w:rsidRDefault="00F81557" w:rsidP="00F81557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59A2">
        <w:rPr>
          <w:rFonts w:ascii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hAnsi="Times New Roman"/>
          <w:b/>
          <w:iCs/>
          <w:sz w:val="28"/>
          <w:szCs w:val="28"/>
        </w:rPr>
        <w:t xml:space="preserve"> </w:t>
      </w:r>
      <w:r w:rsidR="007135A5">
        <w:rPr>
          <w:rFonts w:ascii="Times New Roman" w:hAnsi="Times New Roman"/>
          <w:b/>
          <w:iCs/>
          <w:sz w:val="28"/>
          <w:szCs w:val="28"/>
        </w:rPr>
        <w:t xml:space="preserve">Study of </w:t>
      </w:r>
      <w:r w:rsidR="005845AC">
        <w:rPr>
          <w:rFonts w:ascii="Times New Roman" w:hAnsi="Times New Roman"/>
          <w:b/>
          <w:iCs/>
          <w:sz w:val="28"/>
          <w:szCs w:val="28"/>
        </w:rPr>
        <w:t>MOSFET</w:t>
      </w:r>
      <w:r w:rsidR="00207A98">
        <w:rPr>
          <w:rFonts w:ascii="Times New Roman" w:hAnsi="Times New Roman"/>
          <w:b/>
          <w:iCs/>
          <w:sz w:val="28"/>
          <w:szCs w:val="28"/>
        </w:rPr>
        <w:t xml:space="preserve"> CS</w:t>
      </w:r>
      <w:r w:rsidR="00BD6CA3" w:rsidRPr="00BD6CA3">
        <w:rPr>
          <w:rFonts w:ascii="Times New Roman" w:hAnsi="Times New Roman"/>
          <w:b/>
          <w:iCs/>
          <w:sz w:val="28"/>
          <w:szCs w:val="28"/>
        </w:rPr>
        <w:t xml:space="preserve"> amplifier</w:t>
      </w:r>
    </w:p>
    <w:p w14:paraId="4F478DE6" w14:textId="77777777" w:rsidR="00F81557" w:rsidRPr="00DF2A1F" w:rsidRDefault="00F81557" w:rsidP="00F81557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/>
          <w:b/>
          <w:iCs/>
          <w:sz w:val="28"/>
          <w:szCs w:val="28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81557" w14:paraId="44D8AA8A" w14:textId="77777777" w:rsidTr="0081790F">
        <w:tc>
          <w:tcPr>
            <w:tcW w:w="9914" w:type="dxa"/>
          </w:tcPr>
          <w:p w14:paraId="071B7EB5" w14:textId="193A41C7" w:rsidR="00F81557" w:rsidRPr="007609F2" w:rsidRDefault="00F81557" w:rsidP="0081790F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  <w:r>
              <w:t xml:space="preserve"> </w:t>
            </w:r>
          </w:p>
        </w:tc>
      </w:tr>
      <w:tr w:rsidR="00F81557" w14:paraId="4893F7F1" w14:textId="77777777" w:rsidTr="0081790F">
        <w:trPr>
          <w:trHeight w:val="372"/>
        </w:trPr>
        <w:tc>
          <w:tcPr>
            <w:tcW w:w="9914" w:type="dxa"/>
          </w:tcPr>
          <w:p w14:paraId="4713403B" w14:textId="7C1972B3" w:rsidR="00F81557" w:rsidRPr="00631449" w:rsidRDefault="00BD6CA3" w:rsidP="0081790F">
            <w:pPr>
              <w:pStyle w:val="ListParagraph"/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Study</w:t>
            </w:r>
            <w:r w:rsidR="0067282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745BA2">
              <w:rPr>
                <w:rFonts w:ascii="Times New Roman" w:hAnsi="Times New Roman" w:cs="Times New Roman"/>
                <w:sz w:val="24"/>
                <w:szCs w:val="24"/>
              </w:rPr>
              <w:t>MOSFET</w:t>
            </w:r>
            <w:proofErr w:type="gramEnd"/>
            <w:r w:rsidR="00745B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72826">
              <w:rPr>
                <w:rFonts w:ascii="Times New Roman" w:hAnsi="Times New Roman" w:cs="Times New Roman"/>
                <w:sz w:val="24"/>
                <w:szCs w:val="24"/>
              </w:rPr>
              <w:t>CS</w:t>
            </w:r>
            <w:r w:rsidRPr="000017ED">
              <w:rPr>
                <w:rFonts w:ascii="Times New Roman" w:hAnsi="Times New Roman" w:cs="Times New Roman"/>
                <w:sz w:val="24"/>
                <w:szCs w:val="24"/>
              </w:rPr>
              <w:t xml:space="preserve"> amplifier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as an amplifier</w:t>
            </w:r>
          </w:p>
        </w:tc>
      </w:tr>
    </w:tbl>
    <w:p w14:paraId="6F9BB097" w14:textId="77777777" w:rsidR="00F81557" w:rsidRDefault="00F81557" w:rsidP="00F8155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81557" w14:paraId="1FC98404" w14:textId="77777777" w:rsidTr="0081790F">
        <w:tc>
          <w:tcPr>
            <w:tcW w:w="9914" w:type="dxa"/>
          </w:tcPr>
          <w:p w14:paraId="42D27B1B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F81557" w14:paraId="22A2FD7C" w14:textId="77777777" w:rsidTr="0081790F">
        <w:tc>
          <w:tcPr>
            <w:tcW w:w="9914" w:type="dxa"/>
          </w:tcPr>
          <w:p w14:paraId="10DA52B1" w14:textId="2345F5AC" w:rsidR="00F81557" w:rsidRPr="007609F2" w:rsidRDefault="00672826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CO3</w:t>
            </w:r>
          </w:p>
        </w:tc>
      </w:tr>
    </w:tbl>
    <w:p w14:paraId="61E345D4" w14:textId="77777777" w:rsidR="00F81557" w:rsidRDefault="00F81557" w:rsidP="00F81557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004"/>
      </w:tblGrid>
      <w:tr w:rsidR="00F81557" w14:paraId="3A4A7575" w14:textId="77777777" w:rsidTr="0081790F">
        <w:tc>
          <w:tcPr>
            <w:tcW w:w="10004" w:type="dxa"/>
          </w:tcPr>
          <w:p w14:paraId="66FAB04D" w14:textId="77777777" w:rsidR="00F81557" w:rsidRPr="007609F2" w:rsidRDefault="00F81557" w:rsidP="0081790F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F81557" w:rsidRPr="0005019C" w14:paraId="1CECC910" w14:textId="77777777" w:rsidTr="0081790F">
        <w:tc>
          <w:tcPr>
            <w:tcW w:w="10004" w:type="dxa"/>
          </w:tcPr>
          <w:p w14:paraId="6A73E236" w14:textId="77777777" w:rsidR="009216C1" w:rsidRPr="009216C1" w:rsidRDefault="009216C1" w:rsidP="009216C1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Enhancement MOSFETS, or E-MOSFETS, only conduct when a suitable gate-to-source positive voltage is applied, unlike Depletion type MOSFETs which conduct only when the gate voltage is zero.</w:t>
            </w:r>
          </w:p>
          <w:p w14:paraId="7ABA2262" w14:textId="77777777" w:rsidR="009216C1" w:rsidRPr="009216C1" w:rsidRDefault="009216C1" w:rsidP="009216C1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16C1">
              <w:rPr>
                <w:rFonts w:ascii="Times New Roman" w:hAnsi="Times New Roman" w:cs="Times New Roman"/>
                <w:sz w:val="24"/>
                <w:szCs w:val="24"/>
              </w:rPr>
              <w:t xml:space="preserve">However, due to the construction and physics of an enhancement type MOSFET, there is a minimum gate-to-source voltage, called the threshold voltage </w:t>
            </w:r>
            <w:proofErr w:type="spellStart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VTh</w:t>
            </w:r>
            <w:proofErr w:type="spellEnd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 xml:space="preserve"> that must be applied to the gate before it starts to conduct, thus allowing the drain current to flow.</w:t>
            </w:r>
          </w:p>
          <w:p w14:paraId="51C5F19A" w14:textId="77777777" w:rsidR="009216C1" w:rsidRPr="009216C1" w:rsidRDefault="009216C1" w:rsidP="009216C1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69BAEE" w14:textId="77777777" w:rsidR="00BD6CA3" w:rsidRDefault="009216C1" w:rsidP="009216C1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16C1">
              <w:rPr>
                <w:rFonts w:ascii="Times New Roman" w:hAnsi="Times New Roman" w:cs="Times New Roman"/>
                <w:sz w:val="24"/>
                <w:szCs w:val="24"/>
              </w:rPr>
              <w:t xml:space="preserve">In other words, an E-MOSFET does not conduct until the gate-source voltage, VGS is less than the threshold voltage, </w:t>
            </w:r>
            <w:proofErr w:type="spellStart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VTh</w:t>
            </w:r>
            <w:proofErr w:type="spellEnd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446B19D" w14:textId="77777777" w:rsidR="009216C1" w:rsidRPr="009216C1" w:rsidRDefault="009216C1" w:rsidP="009216C1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16C1">
              <w:rPr>
                <w:rFonts w:ascii="Times New Roman" w:hAnsi="Times New Roman" w:cs="Times New Roman"/>
                <w:sz w:val="24"/>
                <w:szCs w:val="24"/>
              </w:rPr>
              <w:t xml:space="preserve">When signal (Vin) is applied, </w:t>
            </w:r>
            <w:proofErr w:type="spellStart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Vgs</w:t>
            </w:r>
            <w:proofErr w:type="spellEnd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 xml:space="preserve"> swings above and below its zero </w:t>
            </w:r>
            <w:proofErr w:type="gramStart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value ,</w:t>
            </w:r>
            <w:proofErr w:type="gramEnd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 xml:space="preserve"> producing a swing in drain current Id .</w:t>
            </w:r>
          </w:p>
          <w:p w14:paraId="67189F7C" w14:textId="77777777" w:rsidR="009216C1" w:rsidRPr="009216C1" w:rsidRDefault="009216C1" w:rsidP="009216C1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AB54E1" w14:textId="77777777" w:rsidR="009216C1" w:rsidRPr="009216C1" w:rsidRDefault="009216C1" w:rsidP="009216C1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16C1">
              <w:rPr>
                <w:rFonts w:ascii="Times New Roman" w:hAnsi="Times New Roman" w:cs="Times New Roman"/>
                <w:sz w:val="24"/>
                <w:szCs w:val="24"/>
              </w:rPr>
              <w:t xml:space="preserve">A small change in gate voltage produces a large change in drain current as in </w:t>
            </w:r>
            <w:proofErr w:type="gramStart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JFET .</w:t>
            </w:r>
            <w:proofErr w:type="gramEnd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 xml:space="preserve"> This fact makes MOSFET capable of raising the strength of a weak signal; </w:t>
            </w:r>
            <w:proofErr w:type="gramStart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thus</w:t>
            </w:r>
            <w:proofErr w:type="gramEnd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 xml:space="preserve"> acting as an amplifier.</w:t>
            </w:r>
          </w:p>
          <w:p w14:paraId="65E406BD" w14:textId="77777777" w:rsidR="009216C1" w:rsidRPr="009216C1" w:rsidRDefault="009216C1" w:rsidP="009216C1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During the positive half-cycle of the signal, the positive voltage on the gate increases and produces the enhancement-</w:t>
            </w:r>
            <w:proofErr w:type="gramStart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mode .This</w:t>
            </w:r>
            <w:proofErr w:type="gramEnd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 xml:space="preserve"> increases the channel conductivity and hence the drain current .</w:t>
            </w:r>
          </w:p>
          <w:p w14:paraId="77E37A0A" w14:textId="77777777" w:rsidR="009216C1" w:rsidRPr="009216C1" w:rsidRDefault="009216C1" w:rsidP="009216C1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16C1">
              <w:rPr>
                <w:rFonts w:ascii="Times New Roman" w:hAnsi="Times New Roman" w:cs="Times New Roman"/>
                <w:sz w:val="24"/>
                <w:szCs w:val="24"/>
              </w:rPr>
              <w:t xml:space="preserve">During the negative half-cycle of the signal, the positive voltage decreases and produces depletion-mode. This decreases the conductivity and hence the drain </w:t>
            </w:r>
            <w:proofErr w:type="gramStart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current .</w:t>
            </w:r>
            <w:proofErr w:type="gramEnd"/>
          </w:p>
          <w:p w14:paraId="6CCDDBB9" w14:textId="77777777" w:rsidR="009216C1" w:rsidRPr="009216C1" w:rsidRDefault="009216C1" w:rsidP="009216C1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The result of above action is that a small change in gate voltage produces a large change in the drain current.</w:t>
            </w:r>
          </w:p>
          <w:p w14:paraId="30733F6B" w14:textId="77777777" w:rsidR="009216C1" w:rsidRPr="009216C1" w:rsidRDefault="009216C1" w:rsidP="009216C1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55355B" w14:textId="73239ADE" w:rsidR="009216C1" w:rsidRPr="00557F16" w:rsidRDefault="009216C1" w:rsidP="009216C1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16C1">
              <w:rPr>
                <w:rFonts w:ascii="Times New Roman" w:hAnsi="Times New Roman" w:cs="Times New Roman"/>
                <w:sz w:val="24"/>
                <w:szCs w:val="24"/>
              </w:rPr>
              <w:t xml:space="preserve">This large variation in drain current produces a large </w:t>
            </w:r>
            <w:proofErr w:type="spellStart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a.c</w:t>
            </w:r>
            <w:proofErr w:type="spellEnd"/>
            <w:r w:rsidRPr="009216C1">
              <w:rPr>
                <w:rFonts w:ascii="Times New Roman" w:hAnsi="Times New Roman" w:cs="Times New Roman"/>
                <w:sz w:val="24"/>
                <w:szCs w:val="24"/>
              </w:rPr>
              <w:t>. output volt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age across drain resistance RD.</w:t>
            </w:r>
          </w:p>
        </w:tc>
      </w:tr>
    </w:tbl>
    <w:p w14:paraId="42EA3EF5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5344855" w14:textId="77777777" w:rsidR="00381763" w:rsidRDefault="00381763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F81557" w14:paraId="13254F4F" w14:textId="77777777" w:rsidTr="0081790F">
        <w:tc>
          <w:tcPr>
            <w:tcW w:w="9914" w:type="dxa"/>
          </w:tcPr>
          <w:p w14:paraId="2F7E162B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Circuit Diagram/ Block Diagram</w:t>
            </w: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F81557" w14:paraId="3219DC12" w14:textId="77777777" w:rsidTr="0081790F">
        <w:tc>
          <w:tcPr>
            <w:tcW w:w="9914" w:type="dxa"/>
          </w:tcPr>
          <w:p w14:paraId="411560D1" w14:textId="5B891C76" w:rsidR="00F81557" w:rsidRDefault="001A3F46" w:rsidP="0081790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val="en-IN" w:eastAsia="en-IN" w:bidi="mr-IN"/>
              </w:rPr>
              <w:drawing>
                <wp:inline distT="0" distB="0" distL="0" distR="0" wp14:anchorId="115A3379" wp14:editId="4C75570A">
                  <wp:extent cx="5943600" cy="116459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6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5CC89" w14:textId="7D546C4C" w:rsidR="00D452A8" w:rsidRDefault="00D452A8" w:rsidP="0081790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ACB9938" w14:textId="492D7933" w:rsidR="00D452A8" w:rsidRDefault="00D452A8" w:rsidP="0081790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8F7B15" wp14:editId="4B71C180">
                  <wp:extent cx="6800850" cy="3823335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C38497" w14:textId="40996156" w:rsidR="00D452A8" w:rsidRDefault="00D452A8" w:rsidP="0081790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73806AB" w14:textId="21FF50B8" w:rsidR="00D452A8" w:rsidRDefault="00D452A8" w:rsidP="0081790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C86EAB" wp14:editId="564A8F6E">
                  <wp:extent cx="6800850" cy="382333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7B7FA" w14:textId="32358FB4" w:rsidR="00F81557" w:rsidRPr="00FD2420" w:rsidRDefault="00F81557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51C67BF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F81557" w14:paraId="125DDA4F" w14:textId="77777777" w:rsidTr="0081790F">
        <w:tc>
          <w:tcPr>
            <w:tcW w:w="9782" w:type="dxa"/>
          </w:tcPr>
          <w:p w14:paraId="4DC4CF9F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F81557" w14:paraId="07CFF76F" w14:textId="77777777" w:rsidTr="0081790F">
        <w:tc>
          <w:tcPr>
            <w:tcW w:w="9782" w:type="dxa"/>
          </w:tcPr>
          <w:p w14:paraId="358CD07B" w14:textId="77777777" w:rsidR="00F81557" w:rsidRPr="004B523B" w:rsidRDefault="00F81557" w:rsidP="007B3AAC">
            <w:pPr>
              <w:pStyle w:val="ListParagraph"/>
              <w:numPr>
                <w:ilvl w:val="0"/>
                <w:numId w:val="1"/>
              </w:num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4B523B">
              <w:rPr>
                <w:rFonts w:ascii="Times New Roman" w:hAnsi="Times New Roman" w:cs="Times New Roman"/>
                <w:sz w:val="24"/>
                <w:szCs w:val="24"/>
              </w:rPr>
              <w:t>Open a new Schematic.</w:t>
            </w:r>
          </w:p>
          <w:p w14:paraId="7626D8F8" w14:textId="77777777" w:rsidR="00F81557" w:rsidRDefault="00F81557" w:rsidP="007B3AAC">
            <w:pPr>
              <w:pStyle w:val="ListParagraph"/>
              <w:numPr>
                <w:ilvl w:val="0"/>
                <w:numId w:val="1"/>
              </w:num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4B523B">
              <w:rPr>
                <w:rFonts w:ascii="Times New Roman" w:hAnsi="Times New Roman" w:cs="Times New Roman"/>
                <w:sz w:val="24"/>
                <w:szCs w:val="24"/>
              </w:rPr>
              <w:t xml:space="preserve">Draw the Circuit </w:t>
            </w:r>
            <w:proofErr w:type="gramStart"/>
            <w:r w:rsidRPr="004B523B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proofErr w:type="gramEnd"/>
            <w:r w:rsidRPr="004B523B">
              <w:rPr>
                <w:rFonts w:ascii="Times New Roman" w:hAnsi="Times New Roman" w:cs="Times New Roman"/>
                <w:sz w:val="24"/>
                <w:szCs w:val="24"/>
              </w:rPr>
              <w:t xml:space="preserve"> Shown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5E9D93" w14:textId="77777777" w:rsidR="00F81557" w:rsidRPr="004B523B" w:rsidRDefault="00F81557" w:rsidP="007B3AAC">
            <w:pPr>
              <w:pStyle w:val="ListParagraph"/>
              <w:numPr>
                <w:ilvl w:val="0"/>
                <w:numId w:val="1"/>
              </w:num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 down the parameters as per the observation table.</w:t>
            </w:r>
          </w:p>
        </w:tc>
      </w:tr>
    </w:tbl>
    <w:p w14:paraId="5054076F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97"/>
      </w:tblGrid>
      <w:tr w:rsidR="00F81557" w14:paraId="29CE6280" w14:textId="77777777" w:rsidTr="0081790F">
        <w:trPr>
          <w:trHeight w:val="319"/>
        </w:trPr>
        <w:tc>
          <w:tcPr>
            <w:tcW w:w="9797" w:type="dxa"/>
          </w:tcPr>
          <w:p w14:paraId="42AE0A4F" w14:textId="10CAD3E0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Observation Table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F81557" w14:paraId="7538F827" w14:textId="77777777" w:rsidTr="00B26C73">
        <w:trPr>
          <w:trHeight w:val="3874"/>
        </w:trPr>
        <w:tc>
          <w:tcPr>
            <w:tcW w:w="9797" w:type="dxa"/>
          </w:tcPr>
          <w:p w14:paraId="6DA58E41" w14:textId="77777777" w:rsidR="00F81557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21"/>
              <w:gridCol w:w="1476"/>
              <w:gridCol w:w="1596"/>
              <w:gridCol w:w="1191"/>
              <w:gridCol w:w="1323"/>
              <w:gridCol w:w="1332"/>
              <w:gridCol w:w="1332"/>
            </w:tblGrid>
            <w:tr w:rsidR="00B10B75" w14:paraId="500E89A1" w14:textId="77777777" w:rsidTr="0081790F">
              <w:tc>
                <w:tcPr>
                  <w:tcW w:w="1359" w:type="dxa"/>
                </w:tcPr>
                <w:p w14:paraId="1B8895DD" w14:textId="5F0DEA45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Vin</w:t>
                  </w:r>
                  <w:r w:rsidR="00D87409"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 xml:space="preserve"> (peak)</w:t>
                  </w:r>
                </w:p>
              </w:tc>
              <w:tc>
                <w:tcPr>
                  <w:tcW w:w="1364" w:type="dxa"/>
                </w:tcPr>
                <w:p w14:paraId="28FE9FA5" w14:textId="33E1554C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Vout</w:t>
                  </w:r>
                  <w:proofErr w:type="spellEnd"/>
                  <w:r w:rsidR="00D87409"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 xml:space="preserve"> (peak)</w:t>
                  </w:r>
                </w:p>
                <w:p w14:paraId="61EA0079" w14:textId="5752EF71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(</w:t>
                  </w:r>
                  <w:proofErr w:type="gramStart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bypassed )</w:t>
                  </w:r>
                  <w:proofErr w:type="gramEnd"/>
                </w:p>
              </w:tc>
              <w:tc>
                <w:tcPr>
                  <w:tcW w:w="1559" w:type="dxa"/>
                </w:tcPr>
                <w:p w14:paraId="40B1CC4F" w14:textId="77777777" w:rsidR="00B10B75" w:rsidRDefault="00B10B75" w:rsidP="00B10B7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Vout</w:t>
                  </w:r>
                  <w:proofErr w:type="spellEnd"/>
                </w:p>
                <w:p w14:paraId="6920FCD8" w14:textId="5D8BDD0A" w:rsidR="00B10B75" w:rsidRDefault="00B10B75" w:rsidP="00B10B7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unbypassed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 xml:space="preserve"> )</w:t>
                  </w:r>
                  <w:proofErr w:type="gramEnd"/>
                </w:p>
              </w:tc>
              <w:tc>
                <w:tcPr>
                  <w:tcW w:w="2573" w:type="dxa"/>
                  <w:gridSpan w:val="2"/>
                </w:tcPr>
                <w:p w14:paraId="2A9CE539" w14:textId="476A513D" w:rsidR="00B10B75" w:rsidRDefault="00B10B75" w:rsidP="00B10B7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Av</w:t>
                  </w:r>
                </w:p>
                <w:p w14:paraId="1BADA684" w14:textId="601292D9" w:rsidR="00B10B75" w:rsidRDefault="00B10B75" w:rsidP="00B10B7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(</w:t>
                  </w:r>
                  <w:proofErr w:type="gramStart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bypassed )</w:t>
                  </w:r>
                  <w:proofErr w:type="gramEnd"/>
                </w:p>
              </w:tc>
              <w:tc>
                <w:tcPr>
                  <w:tcW w:w="2716" w:type="dxa"/>
                  <w:gridSpan w:val="2"/>
                </w:tcPr>
                <w:p w14:paraId="43987230" w14:textId="3FA9046A" w:rsidR="00B10B75" w:rsidRDefault="00B10B75" w:rsidP="00B10B7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Av</w:t>
                  </w:r>
                </w:p>
                <w:p w14:paraId="15DCBB6A" w14:textId="700A8A6C" w:rsidR="00B10B75" w:rsidRDefault="00B10B75" w:rsidP="00B10B7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(</w:t>
                  </w:r>
                  <w:proofErr w:type="spellStart"/>
                  <w:proofErr w:type="gramStart"/>
                  <w:r w:rsidR="00690F3E"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un</w: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bypassed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 xml:space="preserve"> )</w:t>
                  </w:r>
                  <w:proofErr w:type="gramEnd"/>
                </w:p>
              </w:tc>
            </w:tr>
            <w:tr w:rsidR="00B10B75" w14:paraId="30C8FEA7" w14:textId="77777777" w:rsidTr="00B10B75">
              <w:tc>
                <w:tcPr>
                  <w:tcW w:w="1359" w:type="dxa"/>
                </w:tcPr>
                <w:p w14:paraId="58C2C133" w14:textId="4B3F52A9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1364" w:type="dxa"/>
                </w:tcPr>
                <w:p w14:paraId="427AA7F4" w14:textId="77777777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1559" w:type="dxa"/>
                </w:tcPr>
                <w:p w14:paraId="768A2117" w14:textId="77777777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1215" w:type="dxa"/>
                </w:tcPr>
                <w:p w14:paraId="2C246D50" w14:textId="521B1C1E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Cal</w:t>
                  </w:r>
                </w:p>
              </w:tc>
              <w:tc>
                <w:tcPr>
                  <w:tcW w:w="1358" w:type="dxa"/>
                </w:tcPr>
                <w:p w14:paraId="0C825694" w14:textId="75127AEB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Obs</w:t>
                  </w:r>
                  <w:proofErr w:type="spellEnd"/>
                </w:p>
              </w:tc>
              <w:tc>
                <w:tcPr>
                  <w:tcW w:w="1358" w:type="dxa"/>
                </w:tcPr>
                <w:p w14:paraId="7F402E4C" w14:textId="69897D59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Cal</w:t>
                  </w:r>
                </w:p>
              </w:tc>
              <w:tc>
                <w:tcPr>
                  <w:tcW w:w="1358" w:type="dxa"/>
                </w:tcPr>
                <w:p w14:paraId="5C3D2533" w14:textId="5A9AA994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Obs</w:t>
                  </w:r>
                  <w:proofErr w:type="spellEnd"/>
                </w:p>
              </w:tc>
            </w:tr>
            <w:tr w:rsidR="00B10B75" w14:paraId="2A15BD4D" w14:textId="77777777" w:rsidTr="00B10B75">
              <w:tc>
                <w:tcPr>
                  <w:tcW w:w="1359" w:type="dxa"/>
                </w:tcPr>
                <w:p w14:paraId="29DE2071" w14:textId="66922497" w:rsidR="00B10B75" w:rsidRDefault="00D87409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10mv</w:t>
                  </w:r>
                </w:p>
              </w:tc>
              <w:tc>
                <w:tcPr>
                  <w:tcW w:w="1364" w:type="dxa"/>
                </w:tcPr>
                <w:p w14:paraId="498F4560" w14:textId="47289F88" w:rsidR="00B10B75" w:rsidRDefault="00033B10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 w:rsidRPr="00033B10"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-52.77463mV</w:t>
                  </w:r>
                </w:p>
              </w:tc>
              <w:tc>
                <w:tcPr>
                  <w:tcW w:w="1559" w:type="dxa"/>
                </w:tcPr>
                <w:p w14:paraId="186541CE" w14:textId="7C7D0A4E" w:rsidR="00B10B75" w:rsidRDefault="00033B10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-</w:t>
                  </w:r>
                  <w:r w:rsidRPr="00033B10"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21.747936mV</w:t>
                  </w:r>
                </w:p>
              </w:tc>
              <w:tc>
                <w:tcPr>
                  <w:tcW w:w="1215" w:type="dxa"/>
                </w:tcPr>
                <w:p w14:paraId="7F9A2BB6" w14:textId="58906445" w:rsidR="00B10B75" w:rsidRDefault="00033B10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-5.3856</w:t>
                  </w:r>
                </w:p>
              </w:tc>
              <w:tc>
                <w:tcPr>
                  <w:tcW w:w="1358" w:type="dxa"/>
                </w:tcPr>
                <w:p w14:paraId="588BE7F1" w14:textId="2CEEBBEB" w:rsidR="00B10B75" w:rsidRDefault="00033B10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-5.2774</w:t>
                  </w:r>
                </w:p>
              </w:tc>
              <w:tc>
                <w:tcPr>
                  <w:tcW w:w="1358" w:type="dxa"/>
                </w:tcPr>
                <w:p w14:paraId="0A4DE7F0" w14:textId="564768BE" w:rsidR="00B10B75" w:rsidRDefault="00033B10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-2.17858</w:t>
                  </w:r>
                </w:p>
              </w:tc>
              <w:tc>
                <w:tcPr>
                  <w:tcW w:w="1358" w:type="dxa"/>
                </w:tcPr>
                <w:p w14:paraId="69C79E6D" w14:textId="158A1837" w:rsidR="00B10B75" w:rsidRDefault="00033B10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-2.17479</w:t>
                  </w:r>
                </w:p>
              </w:tc>
            </w:tr>
          </w:tbl>
          <w:p w14:paraId="5783C567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2594D40D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F81557" w14:paraId="2B26EFAA" w14:textId="77777777" w:rsidTr="0081790F">
        <w:tc>
          <w:tcPr>
            <w:tcW w:w="9782" w:type="dxa"/>
          </w:tcPr>
          <w:p w14:paraId="5997AF24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lastRenderedPageBreak/>
              <w:t xml:space="preserve">Calculation: </w:t>
            </w:r>
          </w:p>
        </w:tc>
      </w:tr>
      <w:tr w:rsidR="00F81557" w14:paraId="27F84DB1" w14:textId="77777777" w:rsidTr="0081790F">
        <w:trPr>
          <w:trHeight w:val="896"/>
        </w:trPr>
        <w:tc>
          <w:tcPr>
            <w:tcW w:w="9782" w:type="dxa"/>
          </w:tcPr>
          <w:p w14:paraId="0FC522B4" w14:textId="077C0824" w:rsidR="00542ACF" w:rsidRPr="003F7127" w:rsidRDefault="00F81557" w:rsidP="00542ACF">
            <w:pPr>
              <w:autoSpaceDE w:val="0"/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  <w:t xml:space="preserve"> </w:t>
            </w:r>
            <w:r w:rsidR="00542ACF"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  <w:t>Av (bypassed) and Av(un-bypassed)</w:t>
            </w:r>
            <w:r w:rsidR="00827B89"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  <w:t xml:space="preserve"> using ac </w:t>
            </w:r>
            <w:r w:rsidR="00666422"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  <w:t>analysis.</w:t>
            </w:r>
          </w:p>
          <w:p w14:paraId="18D113FB" w14:textId="22EB1890" w:rsidR="00F81557" w:rsidRPr="003F7127" w:rsidRDefault="00033B10" w:rsidP="0081790F">
            <w:pPr>
              <w:autoSpaceDE w:val="0"/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73D3C3" wp14:editId="2FD5A7C8">
                      <wp:extent cx="304800" cy="304800"/>
                      <wp:effectExtent l="0" t="0" r="0" b="0"/>
                      <wp:docPr id="10" name="Rectangl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1AD9810" id="Rectangle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FYvlQ6QEAAMYDAAAOAAAAAAAAAAAAAAAAAC4CAABkcnMvZTJvRG9jLnhtbFBLAQIt&#10;ABQABgAIAAAAIQBMoOks2AAAAAMBAAAPAAAAAAAAAAAAAAAAAEMEAABkcnMvZG93bnJldi54bWxQ&#10;SwUGAAAAAAQABADzAAAASA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019FED1" wp14:editId="70515BBC">
                  <wp:extent cx="6800850" cy="7383145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738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C93A0B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F81557" w14:paraId="1F717597" w14:textId="77777777" w:rsidTr="00D452A8">
        <w:tc>
          <w:tcPr>
            <w:tcW w:w="10490" w:type="dxa"/>
          </w:tcPr>
          <w:p w14:paraId="71C4A16B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Waveform</w:t>
            </w:r>
          </w:p>
        </w:tc>
      </w:tr>
      <w:tr w:rsidR="00F81557" w14:paraId="789FB8B7" w14:textId="77777777" w:rsidTr="00D452A8">
        <w:tc>
          <w:tcPr>
            <w:tcW w:w="10490" w:type="dxa"/>
          </w:tcPr>
          <w:p w14:paraId="4D2931E4" w14:textId="77777777" w:rsidR="00F81557" w:rsidRDefault="0018783E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and output waveforms</w:t>
            </w:r>
          </w:p>
          <w:p w14:paraId="043D5473" w14:textId="77777777" w:rsidR="00D452A8" w:rsidRDefault="00D452A8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CE8FC7" w14:textId="77777777" w:rsidR="00D452A8" w:rsidRDefault="00D452A8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BF70D9" w14:textId="3E22E3C7" w:rsidR="00D452A8" w:rsidRDefault="00D452A8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CS</w:t>
            </w:r>
          </w:p>
          <w:p w14:paraId="5E7FDAE3" w14:textId="77777777" w:rsidR="00D452A8" w:rsidRDefault="00D452A8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558CD4" wp14:editId="62754CB3">
                  <wp:extent cx="6410325" cy="360378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992" cy="3604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66CF7B" w14:textId="77777777" w:rsidR="00D452A8" w:rsidRDefault="00D452A8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C70782" w14:textId="77777777" w:rsidR="00D452A8" w:rsidRDefault="00D452A8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Without CS</w:t>
            </w:r>
          </w:p>
          <w:p w14:paraId="34E9184B" w14:textId="77777777" w:rsidR="00D452A8" w:rsidRDefault="00D452A8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B8F519" w14:textId="7D81F418" w:rsidR="00D452A8" w:rsidRPr="007D15DC" w:rsidRDefault="00D452A8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7E27A3" wp14:editId="6BC3A035">
                  <wp:extent cx="6800850" cy="382333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7E2F41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F81557" w14:paraId="1A97406B" w14:textId="77777777" w:rsidTr="0081790F">
        <w:tc>
          <w:tcPr>
            <w:tcW w:w="9914" w:type="dxa"/>
          </w:tcPr>
          <w:p w14:paraId="5DE7A44F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Post Lab Subjective/Objective type Questions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 (hand written)</w:t>
            </w:r>
          </w:p>
        </w:tc>
      </w:tr>
      <w:tr w:rsidR="00F81557" w14:paraId="0C188412" w14:textId="77777777" w:rsidTr="0081790F">
        <w:tc>
          <w:tcPr>
            <w:tcW w:w="9914" w:type="dxa"/>
          </w:tcPr>
          <w:p w14:paraId="7E8A2698" w14:textId="57BE3FC0" w:rsidR="000D6239" w:rsidRDefault="00C45C72" w:rsidP="007B3AAC">
            <w:pPr>
              <w:pStyle w:val="ListParagraph"/>
              <w:numPr>
                <w:ilvl w:val="0"/>
                <w:numId w:val="2"/>
              </w:num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 w:rsidRPr="00CF2262">
              <w:rPr>
                <w:rFonts w:ascii="Times New Roman" w:hAnsi="Times New Roman"/>
                <w:iCs/>
                <w:sz w:val="24"/>
                <w:szCs w:val="24"/>
              </w:rPr>
              <w:t>Add a Load resistance of 1K, 10K and 100K and justify the change in output.</w:t>
            </w:r>
          </w:p>
          <w:p w14:paraId="38A082BD" w14:textId="52477DD4" w:rsidR="00CF2262" w:rsidRP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36"/>
                <w:szCs w:val="36"/>
              </w:rPr>
            </w:pPr>
            <w:r w:rsidRPr="00CF2262">
              <w:rPr>
                <w:rFonts w:ascii="Times New Roman" w:hAnsi="Times New Roman"/>
                <w:iCs/>
                <w:sz w:val="36"/>
                <w:szCs w:val="36"/>
              </w:rPr>
              <w:t>1K</w:t>
            </w:r>
          </w:p>
          <w:p w14:paraId="45F4F8F3" w14:textId="4C9518A8" w:rsid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DFBD73" wp14:editId="3873A524">
                  <wp:extent cx="6800850" cy="3823335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85683" w14:textId="00B64111" w:rsid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109740" wp14:editId="05874C78">
                  <wp:extent cx="6800850" cy="3823335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AE365" w14:textId="26129917" w:rsidR="00CF2262" w:rsidRP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color w:val="FF0000"/>
                <w:sz w:val="24"/>
                <w:szCs w:val="24"/>
              </w:rPr>
            </w:pPr>
            <w:r w:rsidRPr="00CF2262">
              <w:rPr>
                <w:rFonts w:ascii="Times New Roman" w:hAnsi="Times New Roman"/>
                <w:iCs/>
                <w:color w:val="FF0000"/>
                <w:sz w:val="24"/>
                <w:szCs w:val="24"/>
              </w:rPr>
              <w:t xml:space="preserve">Output </w:t>
            </w:r>
            <w:r w:rsidRPr="00CF2262">
              <w:rPr>
                <w:rFonts w:ascii="Times New Roman" w:hAnsi="Times New Roman"/>
                <w:iCs/>
                <w:color w:val="FF0000"/>
                <w:sz w:val="24"/>
                <w:szCs w:val="24"/>
              </w:rPr>
              <w:t>-52.771345mV</w:t>
            </w:r>
            <w:r w:rsidRPr="00CF2262">
              <w:rPr>
                <w:rFonts w:ascii="Times New Roman" w:hAnsi="Times New Roman"/>
                <w:iCs/>
                <w:color w:val="FF0000"/>
                <w:sz w:val="24"/>
                <w:szCs w:val="24"/>
              </w:rPr>
              <w:t xml:space="preserve"> peak to peak</w:t>
            </w:r>
          </w:p>
          <w:p w14:paraId="1F75D17C" w14:textId="1653ED44" w:rsid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2CC20845" w14:textId="6143CEBE" w:rsidR="00CF2262" w:rsidRP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36"/>
                <w:szCs w:val="36"/>
              </w:rPr>
            </w:pPr>
            <w:r w:rsidRPr="00CF2262">
              <w:rPr>
                <w:rFonts w:ascii="Times New Roman" w:hAnsi="Times New Roman"/>
                <w:iCs/>
                <w:sz w:val="36"/>
                <w:szCs w:val="36"/>
              </w:rPr>
              <w:lastRenderedPageBreak/>
              <w:t>10 K</w:t>
            </w:r>
          </w:p>
          <w:p w14:paraId="015F441A" w14:textId="3EC458FC" w:rsid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440E9F6" w14:textId="3BFA1633" w:rsid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A30E6F" wp14:editId="116D879A">
                  <wp:extent cx="6800850" cy="3823335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72D89" w14:textId="1E93A9AA" w:rsid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E0AA70" wp14:editId="42F74FB2">
                  <wp:extent cx="6800850" cy="3823335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BC466" w14:textId="77BA6859" w:rsid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54222BB" w14:textId="153B3847" w:rsid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635D186" w14:textId="05408B58" w:rsid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color w:val="FF0000"/>
                <w:sz w:val="24"/>
                <w:szCs w:val="24"/>
              </w:rPr>
            </w:pPr>
            <w:r w:rsidRPr="00CF2262">
              <w:rPr>
                <w:rFonts w:ascii="Times New Roman" w:hAnsi="Times New Roman"/>
                <w:iCs/>
                <w:color w:val="FF0000"/>
                <w:sz w:val="24"/>
                <w:szCs w:val="24"/>
              </w:rPr>
              <w:t>Output -52.768874mV peak to peak</w:t>
            </w:r>
          </w:p>
          <w:p w14:paraId="182E6B5D" w14:textId="47D991B2" w:rsid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color w:val="FF0000"/>
                <w:sz w:val="24"/>
                <w:szCs w:val="24"/>
              </w:rPr>
            </w:pPr>
          </w:p>
          <w:p w14:paraId="00B73B60" w14:textId="6DEFD3F1" w:rsidR="00CF2262" w:rsidRP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36"/>
                <w:szCs w:val="36"/>
              </w:rPr>
            </w:pPr>
            <w:r w:rsidRPr="00CF2262">
              <w:rPr>
                <w:rFonts w:ascii="Times New Roman" w:hAnsi="Times New Roman"/>
                <w:iCs/>
                <w:sz w:val="36"/>
                <w:szCs w:val="36"/>
              </w:rPr>
              <w:t>100K</w:t>
            </w:r>
          </w:p>
          <w:p w14:paraId="1BEAB531" w14:textId="3593AE0D" w:rsid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B1DF33" wp14:editId="7ACC6830">
                  <wp:extent cx="6800850" cy="3823335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8E63C" w14:textId="0DB954EF" w:rsid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9FC096D" w14:textId="7B9DFF19" w:rsid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FF10DF" wp14:editId="6B36F587">
                  <wp:extent cx="6800850" cy="3823335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06295" w14:textId="106E5970" w:rsidR="00CF2262" w:rsidRPr="00CF2262" w:rsidRDefault="00CF2262" w:rsidP="00CF2262">
            <w:pPr>
              <w:spacing w:line="100" w:lineRule="atLeast"/>
              <w:rPr>
                <w:rFonts w:ascii="Times New Roman" w:hAnsi="Times New Roman"/>
                <w:iCs/>
                <w:color w:val="FF0000"/>
                <w:sz w:val="24"/>
                <w:szCs w:val="24"/>
              </w:rPr>
            </w:pPr>
            <w:r w:rsidRPr="00CF2262">
              <w:rPr>
                <w:rFonts w:ascii="Times New Roman" w:hAnsi="Times New Roman"/>
                <w:iCs/>
                <w:color w:val="FF0000"/>
                <w:sz w:val="24"/>
                <w:szCs w:val="24"/>
              </w:rPr>
              <w:t xml:space="preserve">Output </w:t>
            </w:r>
            <w:r w:rsidRPr="00CF2262">
              <w:rPr>
                <w:rFonts w:ascii="Times New Roman" w:hAnsi="Times New Roman"/>
                <w:iCs/>
                <w:color w:val="FF0000"/>
                <w:sz w:val="24"/>
                <w:szCs w:val="24"/>
              </w:rPr>
              <w:t>-52.77632mV</w:t>
            </w:r>
            <w:r w:rsidRPr="00CF2262">
              <w:rPr>
                <w:rFonts w:ascii="Times New Roman" w:hAnsi="Times New Roman"/>
                <w:iCs/>
                <w:color w:val="FF0000"/>
                <w:sz w:val="24"/>
                <w:szCs w:val="24"/>
              </w:rPr>
              <w:t xml:space="preserve"> peak to peak</w:t>
            </w:r>
          </w:p>
          <w:p w14:paraId="2C5CFAAD" w14:textId="77777777" w:rsidR="00CF2262" w:rsidRDefault="00CF2262" w:rsidP="001A3F46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FAE1A47" w14:textId="2BE68DA0" w:rsidR="00C45C72" w:rsidRPr="00CF2262" w:rsidRDefault="00C45C72" w:rsidP="007B3AAC">
            <w:pPr>
              <w:pStyle w:val="ListParagraph"/>
              <w:numPr>
                <w:ilvl w:val="0"/>
                <w:numId w:val="2"/>
              </w:num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 w:rsidRPr="00CF2262">
              <w:rPr>
                <w:rFonts w:ascii="Times New Roman" w:hAnsi="Times New Roman"/>
                <w:iCs/>
                <w:sz w:val="24"/>
                <w:szCs w:val="24"/>
              </w:rPr>
              <w:t>Implement a common drain MOSFET amplifier using SPICE.</w:t>
            </w:r>
          </w:p>
          <w:p w14:paraId="3886F15F" w14:textId="77777777" w:rsidR="00CF2262" w:rsidRPr="00CF2262" w:rsidRDefault="00CF2262" w:rsidP="00CF2262">
            <w:pPr>
              <w:pStyle w:val="ListParagraph"/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00E8D78D" w14:textId="77777777" w:rsidR="00CF07BB" w:rsidRDefault="00CF07BB" w:rsidP="001A3F46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9031FD" wp14:editId="4FDA9E89">
                  <wp:extent cx="5731510" cy="322262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78A54" w14:textId="77777777" w:rsidR="00CF07BB" w:rsidRDefault="00CF07BB" w:rsidP="001A3F46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9062725" w14:textId="0A946253" w:rsidR="00CF07BB" w:rsidRPr="001A3F46" w:rsidRDefault="00CF07BB" w:rsidP="001A3F46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8CD18E" wp14:editId="2A5038C3">
                  <wp:extent cx="5731510" cy="3222625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8F60E9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81557" w14:paraId="75213BF4" w14:textId="77777777" w:rsidTr="0081790F">
        <w:tc>
          <w:tcPr>
            <w:tcW w:w="9914" w:type="dxa"/>
          </w:tcPr>
          <w:p w14:paraId="4E85913A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(to be written in own words)</w:t>
            </w:r>
          </w:p>
        </w:tc>
      </w:tr>
      <w:tr w:rsidR="00F81557" w14:paraId="59E1CDE9" w14:textId="77777777" w:rsidTr="0081790F">
        <w:tc>
          <w:tcPr>
            <w:tcW w:w="9914" w:type="dxa"/>
          </w:tcPr>
          <w:p w14:paraId="1705F056" w14:textId="20607F30" w:rsidR="00F81557" w:rsidRPr="00AA1F5A" w:rsidRDefault="00CF2262" w:rsidP="0081790F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We learnt about CS amplifier using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LTspice</w:t>
            </w:r>
            <w:proofErr w:type="spellEnd"/>
          </w:p>
        </w:tc>
      </w:tr>
    </w:tbl>
    <w:p w14:paraId="46A5461A" w14:textId="77777777" w:rsidR="00F81557" w:rsidRDefault="00F81557" w:rsidP="00F81557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758"/>
      </w:tblGrid>
      <w:tr w:rsidR="00F81557" w14:paraId="50B9245E" w14:textId="77777777" w:rsidTr="0081790F">
        <w:tc>
          <w:tcPr>
            <w:tcW w:w="4758" w:type="dxa"/>
          </w:tcPr>
          <w:p w14:paraId="4D7F20D9" w14:textId="77777777" w:rsidR="00F81557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211BF0A9" w14:textId="77777777" w:rsidR="00F81557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47EC5657" w14:textId="77777777" w:rsidR="00F81557" w:rsidRPr="00AA1F5A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69B4FF0A" w14:textId="77777777" w:rsidR="00F81557" w:rsidRPr="00486834" w:rsidRDefault="00F81557" w:rsidP="00F8155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1DB753D7" w14:textId="77777777" w:rsidR="004435A3" w:rsidRDefault="004435A3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66129334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71A62919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0E83A3EA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6B33F6D6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43915DBD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14161DFC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6DCCEB17" w14:textId="77777777" w:rsidR="00F07A22" w:rsidRDefault="00F07A22" w:rsidP="00F07A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6963C26C" w14:textId="77777777" w:rsidR="00F07A22" w:rsidRDefault="00F07A22" w:rsidP="00F07A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332686D2" w14:textId="77777777" w:rsidR="00F07A22" w:rsidRDefault="00F07A22" w:rsidP="00F07A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680EFB1B" w14:textId="77777777" w:rsidR="00F07A22" w:rsidRDefault="00F07A22" w:rsidP="00F07A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21C42C54" w14:textId="77777777" w:rsidR="00F07A22" w:rsidRDefault="00F07A22" w:rsidP="00F07A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5E68A3B0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6F5C818F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4AE336FF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09C1ABA2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256F12BD" w14:textId="77777777" w:rsidR="00BD6CA3" w:rsidRDefault="00BD6CA3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312E9EF9" w14:textId="77777777" w:rsidR="00BD6CA3" w:rsidRPr="00486834" w:rsidRDefault="00BD6CA3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sectPr w:rsidR="00BD6CA3" w:rsidRPr="00486834" w:rsidSect="00D851F1">
      <w:headerReference w:type="default" r:id="rId24"/>
      <w:footerReference w:type="default" r:id="rId25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753F24" w14:textId="77777777" w:rsidR="007B3AAC" w:rsidRDefault="007B3AAC" w:rsidP="001F0663">
      <w:pPr>
        <w:spacing w:after="0" w:line="240" w:lineRule="auto"/>
      </w:pPr>
      <w:r>
        <w:separator/>
      </w:r>
    </w:p>
  </w:endnote>
  <w:endnote w:type="continuationSeparator" w:id="0">
    <w:p w14:paraId="600C2340" w14:textId="77777777" w:rsidR="007B3AAC" w:rsidRDefault="007B3AAC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E5C320" w14:textId="77777777" w:rsidR="001A1310" w:rsidRDefault="001A1310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1A1310" w:rsidRPr="007570AC" w14:paraId="7EC0880B" w14:textId="77777777" w:rsidTr="00A25C5E">
      <w:tc>
        <w:tcPr>
          <w:tcW w:w="3544" w:type="dxa"/>
        </w:tcPr>
        <w:p w14:paraId="557B72DF" w14:textId="346214A1" w:rsidR="001A1310" w:rsidRPr="007570AC" w:rsidRDefault="001A1310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Basic Electronic Circuits</w:t>
          </w:r>
        </w:p>
      </w:tc>
      <w:tc>
        <w:tcPr>
          <w:tcW w:w="3969" w:type="dxa"/>
        </w:tcPr>
        <w:p w14:paraId="7BF2C374" w14:textId="673D057B" w:rsidR="001A1310" w:rsidRPr="007570AC" w:rsidRDefault="001A1310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Semester: I</w:t>
          </w:r>
          <w:r w:rsidRPr="007570AC">
            <w:rPr>
              <w:rFonts w:ascii="Times New Roman" w:hAnsi="Times New Roman" w:cs="Times New Roman"/>
              <w:sz w:val="20"/>
              <w:szCs w:val="20"/>
            </w:rPr>
            <w:t>II</w:t>
          </w:r>
        </w:p>
      </w:tc>
      <w:tc>
        <w:tcPr>
          <w:tcW w:w="3403" w:type="dxa"/>
        </w:tcPr>
        <w:p w14:paraId="2B412F4E" w14:textId="77777777" w:rsidR="001A1310" w:rsidRPr="007570AC" w:rsidRDefault="001A1310" w:rsidP="002A50A1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>Academic Year: 2020-21</w:t>
          </w:r>
        </w:p>
      </w:tc>
    </w:tr>
    <w:tr w:rsidR="001A1310" w:rsidRPr="007570AC" w14:paraId="41C47D61" w14:textId="77777777" w:rsidTr="00A25C5E">
      <w:tc>
        <w:tcPr>
          <w:tcW w:w="3544" w:type="dxa"/>
        </w:tcPr>
        <w:p w14:paraId="3B2FFD7D" w14:textId="13CA15AC" w:rsidR="001A1310" w:rsidRPr="007570AC" w:rsidRDefault="001A1310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1A1310" w:rsidRPr="007570AC" w:rsidRDefault="001A1310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717EF862" w:rsidR="001A1310" w:rsidRPr="007570AC" w:rsidRDefault="001A1310" w:rsidP="00B51C95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                       Roll No:      </w:t>
          </w:r>
        </w:p>
      </w:tc>
    </w:tr>
  </w:tbl>
  <w:p w14:paraId="2A0AD00D" w14:textId="601736F4" w:rsidR="001A1310" w:rsidRDefault="001A1310" w:rsidP="00B45203">
    <w:pPr>
      <w:pStyle w:val="Footer"/>
      <w:ind w:left="-1440"/>
      <w:jc w:val="center"/>
    </w:pPr>
  </w:p>
  <w:p w14:paraId="7BDC4614" w14:textId="75A41F2E" w:rsidR="001A1310" w:rsidRDefault="001A1310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169C65" w14:textId="77777777" w:rsidR="007B3AAC" w:rsidRDefault="007B3AAC" w:rsidP="001F0663">
      <w:pPr>
        <w:spacing w:after="0" w:line="240" w:lineRule="auto"/>
      </w:pPr>
      <w:r>
        <w:separator/>
      </w:r>
    </w:p>
  </w:footnote>
  <w:footnote w:type="continuationSeparator" w:id="0">
    <w:p w14:paraId="60CF128F" w14:textId="77777777" w:rsidR="007B3AAC" w:rsidRDefault="007B3AAC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3CA2E" w14:textId="77777777" w:rsidR="001A1310" w:rsidRDefault="001A1310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1A1310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1A1310" w:rsidRDefault="001A1310" w:rsidP="00A25C5E">
          <w:pPr>
            <w:pStyle w:val="Header"/>
            <w:ind w:firstLine="258"/>
          </w:pPr>
          <w:bookmarkStart w:id="0" w:name="_Hlk45647752"/>
          <w:r>
            <w:rPr>
              <w:noProof/>
              <w:lang w:val="en-IN" w:eastAsia="en-IN" w:bidi="mr-IN"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1A1310" w:rsidRDefault="001A1310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1A1310" w:rsidRDefault="001A1310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527B1D3B" w14:textId="77777777" w:rsidR="001A1310" w:rsidRDefault="001A1310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581D3CAB" w14:textId="11F076F6" w:rsidR="001A1310" w:rsidRDefault="001A1310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  <w:lang w:val="en-IN" w:eastAsia="en-IN" w:bidi="mr-IN"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1A1310" w:rsidRDefault="001A13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1B757D68"/>
    <w:multiLevelType w:val="hybridMultilevel"/>
    <w:tmpl w:val="A81A81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192BF2"/>
    <w:multiLevelType w:val="hybridMultilevel"/>
    <w:tmpl w:val="E68E9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B3"/>
    <w:rsid w:val="0001167A"/>
    <w:rsid w:val="0001388A"/>
    <w:rsid w:val="00032372"/>
    <w:rsid w:val="00033B10"/>
    <w:rsid w:val="0003563C"/>
    <w:rsid w:val="00037F76"/>
    <w:rsid w:val="00042944"/>
    <w:rsid w:val="0005019C"/>
    <w:rsid w:val="00061C67"/>
    <w:rsid w:val="000623FF"/>
    <w:rsid w:val="0006499D"/>
    <w:rsid w:val="00082E39"/>
    <w:rsid w:val="00094257"/>
    <w:rsid w:val="000977AD"/>
    <w:rsid w:val="000B0D21"/>
    <w:rsid w:val="000B1195"/>
    <w:rsid w:val="000B1B30"/>
    <w:rsid w:val="000D4A0C"/>
    <w:rsid w:val="000D4A1C"/>
    <w:rsid w:val="000D6239"/>
    <w:rsid w:val="000D7F79"/>
    <w:rsid w:val="001131F5"/>
    <w:rsid w:val="00114FC0"/>
    <w:rsid w:val="001272C5"/>
    <w:rsid w:val="0013009A"/>
    <w:rsid w:val="001818CB"/>
    <w:rsid w:val="00185286"/>
    <w:rsid w:val="001855B8"/>
    <w:rsid w:val="00187251"/>
    <w:rsid w:val="0018783E"/>
    <w:rsid w:val="001A1310"/>
    <w:rsid w:val="001A383C"/>
    <w:rsid w:val="001A3F46"/>
    <w:rsid w:val="001A7116"/>
    <w:rsid w:val="001C14C7"/>
    <w:rsid w:val="001C507D"/>
    <w:rsid w:val="001D630A"/>
    <w:rsid w:val="001D6337"/>
    <w:rsid w:val="001D7008"/>
    <w:rsid w:val="001E1B88"/>
    <w:rsid w:val="001E1C6B"/>
    <w:rsid w:val="001F0663"/>
    <w:rsid w:val="002040B3"/>
    <w:rsid w:val="00207A98"/>
    <w:rsid w:val="002121AB"/>
    <w:rsid w:val="00282E86"/>
    <w:rsid w:val="002915D6"/>
    <w:rsid w:val="00296242"/>
    <w:rsid w:val="002A50A1"/>
    <w:rsid w:val="002E65A3"/>
    <w:rsid w:val="00312C08"/>
    <w:rsid w:val="00323EE9"/>
    <w:rsid w:val="003243A3"/>
    <w:rsid w:val="003279A8"/>
    <w:rsid w:val="003335BE"/>
    <w:rsid w:val="003374FC"/>
    <w:rsid w:val="00364C90"/>
    <w:rsid w:val="003671A5"/>
    <w:rsid w:val="00381763"/>
    <w:rsid w:val="0039334A"/>
    <w:rsid w:val="003A6113"/>
    <w:rsid w:val="003B204E"/>
    <w:rsid w:val="003B6BAE"/>
    <w:rsid w:val="003B7A9A"/>
    <w:rsid w:val="003D3F4A"/>
    <w:rsid w:val="003F09DD"/>
    <w:rsid w:val="003F2CF0"/>
    <w:rsid w:val="003F7127"/>
    <w:rsid w:val="00402DF1"/>
    <w:rsid w:val="00405816"/>
    <w:rsid w:val="00415574"/>
    <w:rsid w:val="004170CC"/>
    <w:rsid w:val="004435A3"/>
    <w:rsid w:val="004511AB"/>
    <w:rsid w:val="00453EF1"/>
    <w:rsid w:val="004577E7"/>
    <w:rsid w:val="00461A3B"/>
    <w:rsid w:val="004630A2"/>
    <w:rsid w:val="00463F7C"/>
    <w:rsid w:val="00465E54"/>
    <w:rsid w:val="00480CFF"/>
    <w:rsid w:val="00485792"/>
    <w:rsid w:val="00486834"/>
    <w:rsid w:val="00497553"/>
    <w:rsid w:val="004B2F7A"/>
    <w:rsid w:val="004B523B"/>
    <w:rsid w:val="004F5A8D"/>
    <w:rsid w:val="00502246"/>
    <w:rsid w:val="00511C39"/>
    <w:rsid w:val="00511D50"/>
    <w:rsid w:val="00526BAE"/>
    <w:rsid w:val="005347B6"/>
    <w:rsid w:val="00542ACF"/>
    <w:rsid w:val="00543591"/>
    <w:rsid w:val="00547D2C"/>
    <w:rsid w:val="00550A32"/>
    <w:rsid w:val="00557F16"/>
    <w:rsid w:val="005845AC"/>
    <w:rsid w:val="00592F74"/>
    <w:rsid w:val="00631449"/>
    <w:rsid w:val="00633DA6"/>
    <w:rsid w:val="006343BB"/>
    <w:rsid w:val="00637E60"/>
    <w:rsid w:val="0065032B"/>
    <w:rsid w:val="00651621"/>
    <w:rsid w:val="006643F3"/>
    <w:rsid w:val="00666422"/>
    <w:rsid w:val="00667D42"/>
    <w:rsid w:val="00672826"/>
    <w:rsid w:val="00677903"/>
    <w:rsid w:val="00686E52"/>
    <w:rsid w:val="00690845"/>
    <w:rsid w:val="00690F3E"/>
    <w:rsid w:val="006A07EF"/>
    <w:rsid w:val="006B2B9A"/>
    <w:rsid w:val="006D651E"/>
    <w:rsid w:val="00700A17"/>
    <w:rsid w:val="00710966"/>
    <w:rsid w:val="007135A5"/>
    <w:rsid w:val="00734C04"/>
    <w:rsid w:val="0074115B"/>
    <w:rsid w:val="00745BA2"/>
    <w:rsid w:val="007609F2"/>
    <w:rsid w:val="00762D16"/>
    <w:rsid w:val="00796CC5"/>
    <w:rsid w:val="007B3AAC"/>
    <w:rsid w:val="007D0B10"/>
    <w:rsid w:val="007D15DC"/>
    <w:rsid w:val="007D5E01"/>
    <w:rsid w:val="007E0F11"/>
    <w:rsid w:val="00806292"/>
    <w:rsid w:val="008115F8"/>
    <w:rsid w:val="00814442"/>
    <w:rsid w:val="00817323"/>
    <w:rsid w:val="0081790F"/>
    <w:rsid w:val="00821CF7"/>
    <w:rsid w:val="00827B89"/>
    <w:rsid w:val="0083020D"/>
    <w:rsid w:val="00830A9F"/>
    <w:rsid w:val="00851388"/>
    <w:rsid w:val="00861D21"/>
    <w:rsid w:val="00862904"/>
    <w:rsid w:val="00895F36"/>
    <w:rsid w:val="008B1344"/>
    <w:rsid w:val="008B20EA"/>
    <w:rsid w:val="008C2AA7"/>
    <w:rsid w:val="008D3655"/>
    <w:rsid w:val="008E287A"/>
    <w:rsid w:val="008E2F55"/>
    <w:rsid w:val="008E693D"/>
    <w:rsid w:val="008E7DC4"/>
    <w:rsid w:val="00902C57"/>
    <w:rsid w:val="00904614"/>
    <w:rsid w:val="009110DE"/>
    <w:rsid w:val="00913965"/>
    <w:rsid w:val="00916E16"/>
    <w:rsid w:val="009216C1"/>
    <w:rsid w:val="00924C42"/>
    <w:rsid w:val="00933487"/>
    <w:rsid w:val="0096615C"/>
    <w:rsid w:val="009742D2"/>
    <w:rsid w:val="00975FF2"/>
    <w:rsid w:val="009949A1"/>
    <w:rsid w:val="009C1608"/>
    <w:rsid w:val="009D0DC8"/>
    <w:rsid w:val="009D0FEB"/>
    <w:rsid w:val="00A00E0D"/>
    <w:rsid w:val="00A1678F"/>
    <w:rsid w:val="00A17749"/>
    <w:rsid w:val="00A17E16"/>
    <w:rsid w:val="00A17FCA"/>
    <w:rsid w:val="00A229C2"/>
    <w:rsid w:val="00A25C5E"/>
    <w:rsid w:val="00A77F79"/>
    <w:rsid w:val="00A83FB3"/>
    <w:rsid w:val="00A940EA"/>
    <w:rsid w:val="00A95990"/>
    <w:rsid w:val="00A95DFF"/>
    <w:rsid w:val="00AA0DE5"/>
    <w:rsid w:val="00AA1F5A"/>
    <w:rsid w:val="00AB20DB"/>
    <w:rsid w:val="00AB48D9"/>
    <w:rsid w:val="00AB6CBC"/>
    <w:rsid w:val="00AC0254"/>
    <w:rsid w:val="00AC10A9"/>
    <w:rsid w:val="00AC2197"/>
    <w:rsid w:val="00AC2A30"/>
    <w:rsid w:val="00AC481C"/>
    <w:rsid w:val="00AD1603"/>
    <w:rsid w:val="00AD38B3"/>
    <w:rsid w:val="00AD7207"/>
    <w:rsid w:val="00AE1003"/>
    <w:rsid w:val="00AE331B"/>
    <w:rsid w:val="00B01B50"/>
    <w:rsid w:val="00B03D83"/>
    <w:rsid w:val="00B103B6"/>
    <w:rsid w:val="00B10B75"/>
    <w:rsid w:val="00B26C73"/>
    <w:rsid w:val="00B35153"/>
    <w:rsid w:val="00B45203"/>
    <w:rsid w:val="00B51C95"/>
    <w:rsid w:val="00B66BDD"/>
    <w:rsid w:val="00B66C77"/>
    <w:rsid w:val="00B72A51"/>
    <w:rsid w:val="00B81F11"/>
    <w:rsid w:val="00B84A09"/>
    <w:rsid w:val="00B968AE"/>
    <w:rsid w:val="00BA17A0"/>
    <w:rsid w:val="00BA28E5"/>
    <w:rsid w:val="00BB2703"/>
    <w:rsid w:val="00BB7342"/>
    <w:rsid w:val="00BC7DD7"/>
    <w:rsid w:val="00BD6CA3"/>
    <w:rsid w:val="00BF3779"/>
    <w:rsid w:val="00C21D81"/>
    <w:rsid w:val="00C244F7"/>
    <w:rsid w:val="00C45C72"/>
    <w:rsid w:val="00C4652F"/>
    <w:rsid w:val="00C50B40"/>
    <w:rsid w:val="00C55B59"/>
    <w:rsid w:val="00C743BF"/>
    <w:rsid w:val="00C9323C"/>
    <w:rsid w:val="00C94493"/>
    <w:rsid w:val="00CA71D7"/>
    <w:rsid w:val="00CB77CB"/>
    <w:rsid w:val="00CD4C4D"/>
    <w:rsid w:val="00CE6EB9"/>
    <w:rsid w:val="00CF031D"/>
    <w:rsid w:val="00CF07BB"/>
    <w:rsid w:val="00CF2262"/>
    <w:rsid w:val="00D153F2"/>
    <w:rsid w:val="00D452A8"/>
    <w:rsid w:val="00D647BA"/>
    <w:rsid w:val="00D67056"/>
    <w:rsid w:val="00D7180B"/>
    <w:rsid w:val="00D74EC3"/>
    <w:rsid w:val="00D851F1"/>
    <w:rsid w:val="00D87409"/>
    <w:rsid w:val="00D9521C"/>
    <w:rsid w:val="00DA3FEE"/>
    <w:rsid w:val="00DC4858"/>
    <w:rsid w:val="00DC688B"/>
    <w:rsid w:val="00DD16B0"/>
    <w:rsid w:val="00DF1F07"/>
    <w:rsid w:val="00DF2A1F"/>
    <w:rsid w:val="00DF4713"/>
    <w:rsid w:val="00E40D02"/>
    <w:rsid w:val="00E410D2"/>
    <w:rsid w:val="00E41143"/>
    <w:rsid w:val="00E41AF2"/>
    <w:rsid w:val="00E424C0"/>
    <w:rsid w:val="00E62D4A"/>
    <w:rsid w:val="00E6611E"/>
    <w:rsid w:val="00E701EE"/>
    <w:rsid w:val="00E8239F"/>
    <w:rsid w:val="00E84259"/>
    <w:rsid w:val="00E87575"/>
    <w:rsid w:val="00E959B2"/>
    <w:rsid w:val="00EA7DD6"/>
    <w:rsid w:val="00EE59A2"/>
    <w:rsid w:val="00F061A3"/>
    <w:rsid w:val="00F07A22"/>
    <w:rsid w:val="00F1491C"/>
    <w:rsid w:val="00F14B23"/>
    <w:rsid w:val="00F20D4F"/>
    <w:rsid w:val="00F267A8"/>
    <w:rsid w:val="00F650F7"/>
    <w:rsid w:val="00F724CB"/>
    <w:rsid w:val="00F76925"/>
    <w:rsid w:val="00F81557"/>
    <w:rsid w:val="00F95E97"/>
    <w:rsid w:val="00FA1308"/>
    <w:rsid w:val="00FA399E"/>
    <w:rsid w:val="00FC0B49"/>
    <w:rsid w:val="00FC19B8"/>
    <w:rsid w:val="00FD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D927D"/>
  <w15:docId w15:val="{56A9D2CF-E47F-43C9-A9EE-9B676016D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uiPriority w:val="99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paragraph" w:customStyle="1" w:styleId="Default">
    <w:name w:val="Default"/>
    <w:rsid w:val="009C16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 w:bidi="mr-IN"/>
    </w:rPr>
  </w:style>
  <w:style w:type="character" w:customStyle="1" w:styleId="mtxt">
    <w:name w:val="mtxt"/>
    <w:basedOn w:val="DefaultParagraphFont"/>
    <w:rsid w:val="0065032B"/>
  </w:style>
  <w:style w:type="character" w:customStyle="1" w:styleId="ntxt">
    <w:name w:val="ntxt"/>
    <w:basedOn w:val="DefaultParagraphFont"/>
    <w:rsid w:val="00650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53009590D1BD49A13E70A8CCA84D09" ma:contentTypeVersion="8" ma:contentTypeDescription="Create a new document." ma:contentTypeScope="" ma:versionID="81eee6532b021081594b22c04bc0eab9">
  <xsd:schema xmlns:xsd="http://www.w3.org/2001/XMLSchema" xmlns:xs="http://www.w3.org/2001/XMLSchema" xmlns:p="http://schemas.microsoft.com/office/2006/metadata/properties" xmlns:ns2="4142879c-9550-4aff-8f32-3e1f369b4386" targetNamespace="http://schemas.microsoft.com/office/2006/metadata/properties" ma:root="true" ma:fieldsID="8dd578da374e867a6812d75c93fa9ccc" ns2:_="">
    <xsd:import namespace="4142879c-9550-4aff-8f32-3e1f369b438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42879c-9550-4aff-8f32-3e1f369b438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142879c-9550-4aff-8f32-3e1f369b4386" xsi:nil="true"/>
  </documentManagement>
</p:properties>
</file>

<file path=customXml/itemProps1.xml><?xml version="1.0" encoding="utf-8"?>
<ds:datastoreItem xmlns:ds="http://schemas.openxmlformats.org/officeDocument/2006/customXml" ds:itemID="{0FD4CC2E-86A9-409D-A3FF-35132D4B93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42879c-9550-4aff-8f32-3e1f369b43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34B533-AC39-4811-8A60-69B74336A5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CE1CEE-5BA8-42D1-92E6-D3FC29ADD476}">
  <ds:schemaRefs>
    <ds:schemaRef ds:uri="http://schemas.microsoft.com/office/2006/metadata/properties"/>
    <ds:schemaRef ds:uri="http://schemas.microsoft.com/office/infopath/2007/PartnerControls"/>
    <ds:schemaRef ds:uri="4142879c-9550-4aff-8f32-3e1f369b438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Vedant Kelkar</cp:lastModifiedBy>
  <cp:revision>4</cp:revision>
  <cp:lastPrinted>2020-07-24T07:01:00Z</cp:lastPrinted>
  <dcterms:created xsi:type="dcterms:W3CDTF">2020-10-26T06:11:00Z</dcterms:created>
  <dcterms:modified xsi:type="dcterms:W3CDTF">2020-10-26T06:11:00Z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0x0101006B53009590D1BD49A13E70A8CCA84D09</vt:lpwstr>
  </property>
</Properties>
</file>