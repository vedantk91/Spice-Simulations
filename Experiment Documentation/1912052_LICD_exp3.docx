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1D6337" w:rsidRPr="000A3CCC" w14:paraId="2D3415C9" w14:textId="77777777" w:rsidTr="00A25C5E">
        <w:tc>
          <w:tcPr>
            <w:tcW w:w="2323" w:type="dxa"/>
            <w:shd w:val="clear" w:color="auto" w:fill="auto"/>
            <w:vAlign w:val="center"/>
          </w:tcPr>
          <w:p w14:paraId="6757C885" w14:textId="42BA7C09" w:rsidR="001D6337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DB48B48" w14:textId="7B24865B" w:rsidR="001D6337" w:rsidRPr="003B204E" w:rsidRDefault="00042944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Linear Integrated Circuits and Design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63DBF46A" w:rsidR="001D6337" w:rsidRPr="002915D6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4B7E0B3" w14:textId="01EAAF58" w:rsidR="001D6337" w:rsidRPr="003B204E" w:rsidRDefault="00042944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</w:tr>
      <w:tr w:rsidR="000B0D21" w:rsidRPr="000A3CCC" w14:paraId="2754066B" w14:textId="77777777" w:rsidTr="00A25C5E">
        <w:tc>
          <w:tcPr>
            <w:tcW w:w="2323" w:type="dxa"/>
            <w:shd w:val="clear" w:color="auto" w:fill="auto"/>
            <w:vAlign w:val="center"/>
          </w:tcPr>
          <w:p w14:paraId="423499EF" w14:textId="481AAF0E" w:rsidR="000B0D21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7023E76" w14:textId="43ED8470" w:rsidR="000B0D21" w:rsidRPr="003B204E" w:rsidRDefault="009F3474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1D6337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1D633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19A180EE" w:rsidR="000B0D21" w:rsidRPr="002915D6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5D086D40" w14:textId="1B1EBD2C" w:rsidR="000B0D21" w:rsidRPr="003B204E" w:rsidRDefault="009F3474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B1</w:t>
            </w:r>
          </w:p>
        </w:tc>
      </w:tr>
      <w:tr w:rsidR="000B0D21" w:rsidRPr="000A3CCC" w14:paraId="54A161E2" w14:textId="77777777" w:rsidTr="00A25C5E">
        <w:tc>
          <w:tcPr>
            <w:tcW w:w="2323" w:type="dxa"/>
            <w:shd w:val="clear" w:color="auto" w:fill="auto"/>
            <w:vAlign w:val="center"/>
          </w:tcPr>
          <w:p w14:paraId="5D870C5D" w14:textId="073537D8" w:rsidR="000B0D21" w:rsidRDefault="000B0D21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0F22F4B" w14:textId="42E4BFAE" w:rsidR="000B0D21" w:rsidRDefault="00B75BF3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Prof. </w:t>
            </w:r>
            <w:r w:rsidR="004E1771">
              <w:rPr>
                <w:rFonts w:ascii="Times New Roman" w:hAnsi="Times New Roman" w:cs="Times New Roman"/>
                <w:b/>
                <w:sz w:val="24"/>
                <w:szCs w:val="24"/>
              </w:rPr>
              <w:t>Milind Marathe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0D0C1E" w14:textId="27AEF37B" w:rsidR="000B0D21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3D969365" w14:textId="0412AF0F" w:rsidR="000B0D21" w:rsidRDefault="009F3474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1912052</w:t>
            </w:r>
          </w:p>
        </w:tc>
      </w:tr>
      <w:tr w:rsidR="00A77F79" w:rsidRPr="000A3CCC" w14:paraId="0F1AD1C1" w14:textId="77777777" w:rsidTr="00A25C5E">
        <w:tc>
          <w:tcPr>
            <w:tcW w:w="2323" w:type="dxa"/>
            <w:shd w:val="clear" w:color="auto" w:fill="auto"/>
            <w:vAlign w:val="center"/>
          </w:tcPr>
          <w:p w14:paraId="4A82FFDC" w14:textId="1FAC1364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1E9E88D8" w14:textId="77777777" w:rsidR="00A77F79" w:rsidRDefault="00A77F79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F48BDA" w14:textId="2770A677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3AA60BAD" w14:textId="20991365" w:rsidR="00A77F79" w:rsidRDefault="00B75BF3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1D6337">
              <w:rPr>
                <w:rFonts w:ascii="Times New Roman" w:hAnsi="Times New Roman" w:cs="Times New Roman"/>
                <w:b/>
                <w:sz w:val="24"/>
                <w:szCs w:val="24"/>
              </w:rPr>
              <w:t>/25</w:t>
            </w:r>
          </w:p>
        </w:tc>
      </w:tr>
    </w:tbl>
    <w:p w14:paraId="4E34ECEC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F72010F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78F912F" w14:textId="383ADFD1" w:rsidR="001F0663" w:rsidRDefault="001F0663" w:rsidP="001D633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6CA9472" w14:textId="77777777" w:rsidR="00A25C5E" w:rsidRDefault="00A25C5E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33271B2C" w14:textId="3004245B" w:rsidR="00A25C5E" w:rsidRDefault="009C5169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  <w:r>
        <w:rPr>
          <w:rFonts w:ascii="Times New Roman" w:hAnsi="Times New Roman" w:cs="Times New Roman"/>
          <w:b/>
          <w:color w:val="BC202E"/>
          <w:sz w:val="28"/>
          <w:szCs w:val="28"/>
        </w:rPr>
        <w:t>Experiment No: 3</w:t>
      </w:r>
    </w:p>
    <w:p w14:paraId="2B89C3B0" w14:textId="77777777" w:rsidR="00B75BF3" w:rsidRPr="00A25C5E" w:rsidRDefault="00B75BF3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/>
          <w:b/>
          <w:iCs/>
          <w:color w:val="BC202E"/>
          <w:sz w:val="20"/>
          <w:szCs w:val="20"/>
        </w:rPr>
      </w:pPr>
    </w:p>
    <w:p w14:paraId="6B5C8F71" w14:textId="7C7CB807" w:rsidR="00DF2A1F" w:rsidRDefault="001D6337" w:rsidP="00904614">
      <w:pPr>
        <w:pStyle w:val="NoSpacing"/>
        <w:ind w:left="284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  <w:r w:rsidRPr="00EE59A2">
        <w:rPr>
          <w:rFonts w:ascii="Times New Roman" w:hAnsi="Times New Roman"/>
          <w:b/>
          <w:iCs/>
          <w:color w:val="BC202E"/>
          <w:sz w:val="28"/>
          <w:szCs w:val="28"/>
        </w:rPr>
        <w:t>Title:</w:t>
      </w:r>
      <w:r w:rsidRPr="00EE59A2">
        <w:rPr>
          <w:rFonts w:ascii="Times New Roman" w:hAnsi="Times New Roman"/>
          <w:b/>
          <w:iCs/>
          <w:sz w:val="28"/>
          <w:szCs w:val="28"/>
        </w:rPr>
        <w:t xml:space="preserve"> </w:t>
      </w:r>
      <w:r w:rsidR="00B75BF3">
        <w:rPr>
          <w:rFonts w:ascii="Times New Roman" w:hAnsi="Times New Roman" w:cstheme="minorBidi"/>
          <w:b/>
          <w:iCs/>
          <w:sz w:val="28"/>
          <w:szCs w:val="28"/>
          <w:lang w:eastAsia="en-US"/>
        </w:rPr>
        <w:t xml:space="preserve">Implementation of Three Opamp instrumentation amplifier </w:t>
      </w:r>
    </w:p>
    <w:p w14:paraId="467D8335" w14:textId="77777777" w:rsidR="00DF2A1F" w:rsidRPr="00DF2A1F" w:rsidRDefault="00DF2A1F" w:rsidP="002A50A1">
      <w:pPr>
        <w:pStyle w:val="NoSpacing"/>
        <w:ind w:left="284"/>
        <w:jc w:val="center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6486D4BF" w14:textId="77777777" w:rsidTr="00DF1F07">
        <w:tc>
          <w:tcPr>
            <w:tcW w:w="9914" w:type="dxa"/>
          </w:tcPr>
          <w:p w14:paraId="517DDCA7" w14:textId="38196B02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7609F2" w14:paraId="49E698EB" w14:textId="77777777" w:rsidTr="00DF1F07">
        <w:tc>
          <w:tcPr>
            <w:tcW w:w="9914" w:type="dxa"/>
          </w:tcPr>
          <w:p w14:paraId="474DC107" w14:textId="0A676ED9" w:rsidR="00DF2A1F" w:rsidRPr="00DF2A1F" w:rsidRDefault="00B75BF3" w:rsidP="00DF2A1F">
            <w:pPr>
              <w:shd w:val="clear" w:color="auto" w:fill="FFFFFF"/>
              <w:ind w:left="-709" w:firstLine="70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 implement and analyze three Opamp Instrumentation amplifier using Opamp IC OP-07</w:t>
            </w:r>
          </w:p>
          <w:p w14:paraId="6008BD3C" w14:textId="569A6D1B" w:rsidR="007609F2" w:rsidRDefault="00DF2A1F" w:rsidP="00DF2A1F">
            <w:pPr>
              <w:pStyle w:val="ListParagraph"/>
              <w:numPr>
                <w:ilvl w:val="0"/>
                <w:numId w:val="15"/>
              </w:numPr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w:r w:rsidR="00832F16">
              <w:rPr>
                <w:rFonts w:ascii="Times New Roman" w:hAnsi="Times New Roman"/>
                <w:sz w:val="24"/>
                <w:szCs w:val="24"/>
              </w:rPr>
              <w:t xml:space="preserve">interface bridge circuit with differential amplifier &amp; compare the analytical values with simulated values. </w:t>
            </w:r>
          </w:p>
          <w:p w14:paraId="19E3F371" w14:textId="02E0E5DE" w:rsidR="00832F16" w:rsidRDefault="00832F16" w:rsidP="00832F16">
            <w:pPr>
              <w:pStyle w:val="ListParagraph"/>
              <w:numPr>
                <w:ilvl w:val="0"/>
                <w:numId w:val="15"/>
              </w:numPr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 interface bridge circuit with 3 Opamp Instrumentation amplifier &amp; compare the analytical values with simulated values.</w:t>
            </w:r>
          </w:p>
          <w:p w14:paraId="239C9AAD" w14:textId="07BDDD6A" w:rsidR="009742D2" w:rsidRPr="00832F16" w:rsidRDefault="009742D2" w:rsidP="00832F16">
            <w:pPr>
              <w:shd w:val="clear" w:color="auto" w:fill="FFFFFF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A4950C1" w14:textId="77777777" w:rsidR="00AC2409" w:rsidRDefault="00AC2409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732849D6" w14:textId="77777777" w:rsidTr="00061C67">
        <w:tc>
          <w:tcPr>
            <w:tcW w:w="9914" w:type="dxa"/>
          </w:tcPr>
          <w:p w14:paraId="17D22028" w14:textId="3130D7B2" w:rsidR="007609F2" w:rsidRPr="007609F2" w:rsidRDefault="007609F2" w:rsidP="007609F2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609F2" w14:paraId="734D9625" w14:textId="77777777" w:rsidTr="00061C67">
        <w:tc>
          <w:tcPr>
            <w:tcW w:w="9914" w:type="dxa"/>
          </w:tcPr>
          <w:p w14:paraId="6A4BA6DF" w14:textId="165D21D1" w:rsidR="007609F2" w:rsidRPr="007609F2" w:rsidRDefault="00B75BF3" w:rsidP="00DF2A1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CO2</w:t>
            </w:r>
            <w:r w:rsidR="00DF2A1F" w:rsidRPr="00DF2A1F"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:</w:t>
            </w:r>
            <w:r w:rsidR="00DF2A1F" w:rsidRPr="00DF2A1F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 Desi</w:t>
            </w:r>
            <w:r w:rsidR="00832F16">
              <w:rPr>
                <w:rFonts w:ascii="Times New Roman" w:hAnsi="Times New Roman"/>
                <w:sz w:val="24"/>
                <w:szCs w:val="24"/>
                <w:lang w:eastAsia="en-IN"/>
              </w:rPr>
              <w:t>gn circuits using opamp</w:t>
            </w: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 as </w:t>
            </w:r>
            <w:r w:rsidR="00DF2A1F" w:rsidRPr="00DF2A1F">
              <w:rPr>
                <w:rFonts w:ascii="Times New Roman" w:hAnsi="Times New Roman"/>
                <w:sz w:val="24"/>
                <w:szCs w:val="24"/>
                <w:lang w:eastAsia="en-IN"/>
              </w:rPr>
              <w:t>linear applications.</w:t>
            </w:r>
          </w:p>
        </w:tc>
      </w:tr>
    </w:tbl>
    <w:p w14:paraId="775123C3" w14:textId="5432105B" w:rsidR="007609F2" w:rsidRDefault="007609F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759C209C" w14:textId="77777777" w:rsidTr="00AC2409">
        <w:tc>
          <w:tcPr>
            <w:tcW w:w="9914" w:type="dxa"/>
          </w:tcPr>
          <w:p w14:paraId="671D99A4" w14:textId="282FAEAC" w:rsidR="009C5169" w:rsidRPr="009C5169" w:rsidRDefault="007609F2" w:rsidP="009C5169">
            <w:pPr>
              <w:shd w:val="clear" w:color="auto" w:fill="FFFFFF"/>
              <w:ind w:left="-709" w:firstLine="709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7609F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7609F2" w14:paraId="1E4A35C7" w14:textId="77777777" w:rsidTr="00AC2409">
        <w:tc>
          <w:tcPr>
            <w:tcW w:w="9914" w:type="dxa"/>
          </w:tcPr>
          <w:p w14:paraId="5E25A477" w14:textId="65B6580D" w:rsidR="00832F16" w:rsidRDefault="00832F16" w:rsidP="00B644C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Differential amplifier using opamp has limitation that it has low input resistance, which will lead to loading effect, if a preceding bridge circuit is connected to it. </w:t>
            </w:r>
            <w:r w:rsidR="00FE1239">
              <w:rPr>
                <w:rFonts w:ascii="Times New Roman" w:hAnsi="Times New Roman"/>
                <w:sz w:val="24"/>
                <w:szCs w:val="24"/>
              </w:rPr>
              <w:t xml:space="preserve">Also, the gain of differential amplifier is not very high and stable too. Also, the CMRR in case of differential amplifier is not very high. </w:t>
            </w:r>
          </w:p>
          <w:p w14:paraId="1F5CCC35" w14:textId="64031D77" w:rsidR="00FE1239" w:rsidRDefault="00FE1239" w:rsidP="00B644C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 over</w:t>
            </w:r>
            <w:r w:rsidR="00AC2409">
              <w:rPr>
                <w:rFonts w:ascii="Times New Roman" w:hAnsi="Times New Roman"/>
                <w:sz w:val="24"/>
                <w:szCs w:val="24"/>
              </w:rPr>
              <w:t>come the above problems,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 improved version of differential amplifier i.e 3 opamp Instrumentation </w:t>
            </w:r>
            <w:r w:rsidR="00BE371E">
              <w:rPr>
                <w:rFonts w:ascii="Times New Roman" w:hAnsi="Times New Roman"/>
                <w:sz w:val="24"/>
                <w:szCs w:val="24"/>
              </w:rPr>
              <w:t>amplifiers</w:t>
            </w:r>
            <w:r w:rsidR="00AC2409">
              <w:rPr>
                <w:rFonts w:ascii="Times New Roman" w:hAnsi="Times New Roman"/>
                <w:sz w:val="24"/>
                <w:szCs w:val="24"/>
              </w:rPr>
              <w:t xml:space="preserve"> is preferred.</w:t>
            </w:r>
          </w:p>
          <w:p w14:paraId="7A2B8101" w14:textId="77777777" w:rsidR="009C5169" w:rsidRDefault="009C5169" w:rsidP="00B644C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5204D41D" w14:textId="448D0E5F" w:rsidR="00B644C3" w:rsidRPr="00F1491C" w:rsidRDefault="00B644C3" w:rsidP="00B644C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644C3">
              <w:rPr>
                <w:rFonts w:ascii="Times New Roman" w:hAnsi="Times New Roman"/>
                <w:sz w:val="24"/>
                <w:szCs w:val="24"/>
              </w:rPr>
              <w:t>Instrumentation amplifier is a kind of differential amplifier with additional input buffer stages. The addition of input buffer stages makes it easy to match (impedance matching) the ampl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ifier with the preceding stage. </w:t>
            </w:r>
            <w:r w:rsidRPr="00B644C3">
              <w:rPr>
                <w:rFonts w:ascii="Times New Roman" w:hAnsi="Times New Roman"/>
                <w:sz w:val="24"/>
                <w:szCs w:val="24"/>
              </w:rPr>
              <w:t>The instrumentation amplifier also has some useful features like low offset voltage, high CMRR (Common mode rejection ratio), high input resistance, high gain etc.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644C3">
              <w:rPr>
                <w:rFonts w:ascii="Times New Roman" w:hAnsi="Times New Roman"/>
                <w:sz w:val="24"/>
                <w:szCs w:val="24"/>
              </w:rPr>
              <w:t>Instrumentation amplifiers are generally used in situations where high sensitivity, accuracy and stability are required.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644C3">
              <w:rPr>
                <w:rFonts w:ascii="Times New Roman" w:hAnsi="Times New Roman"/>
                <w:sz w:val="24"/>
                <w:szCs w:val="24"/>
              </w:rPr>
              <w:t>An instrumentation amplifier is a differential amplifier optimized for high input impedance and high CMRR.</w:t>
            </w:r>
          </w:p>
        </w:tc>
      </w:tr>
    </w:tbl>
    <w:p w14:paraId="2002985B" w14:textId="77777777" w:rsidR="00CF031D" w:rsidRDefault="00CF031D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8DF24A2" w14:textId="77777777" w:rsidR="00832F16" w:rsidRDefault="00832F16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38D0A0E" w14:textId="77777777" w:rsidR="00832F16" w:rsidRDefault="00832F16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4C7BC8E" w14:textId="77777777" w:rsidR="00832F16" w:rsidRDefault="00832F16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421F42C" w14:textId="77777777" w:rsidR="00832F16" w:rsidRDefault="00832F16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356DA06" w14:textId="77777777" w:rsidR="004B167A" w:rsidRDefault="004B167A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5A10ABD" w14:textId="77777777" w:rsidR="00832F16" w:rsidRDefault="00832F16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824"/>
      </w:tblGrid>
      <w:tr w:rsidR="00796CC5" w14:paraId="2EAFA202" w14:textId="77777777" w:rsidTr="001B07CB">
        <w:tc>
          <w:tcPr>
            <w:tcW w:w="9824" w:type="dxa"/>
          </w:tcPr>
          <w:p w14:paraId="6300BF16" w14:textId="3195F995" w:rsidR="00C2742A" w:rsidRPr="007609F2" w:rsidRDefault="00AC2409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lastRenderedPageBreak/>
              <w:t>Circuit Diagram:</w:t>
            </w:r>
            <w:r w:rsidR="00796CC5"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B778E4" w14:paraId="2B94AD54" w14:textId="77777777" w:rsidTr="001B07CB">
        <w:tc>
          <w:tcPr>
            <w:tcW w:w="9824" w:type="dxa"/>
          </w:tcPr>
          <w:p w14:paraId="01CA32CE" w14:textId="664FB2DE" w:rsidR="00B778E4" w:rsidRDefault="00BE371E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Bridge Circuit:</w:t>
            </w:r>
          </w:p>
          <w:p w14:paraId="6D031250" w14:textId="77777777" w:rsidR="00BE371E" w:rsidRPr="00B778E4" w:rsidRDefault="00BE371E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50BC0A8" w14:textId="10BE6B84" w:rsidR="00B778E4" w:rsidRDefault="00AC68FD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>
              <w:object w:dxaOrig="11564" w:dyaOrig="8909" w14:anchorId="18F8A24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35pt;height:261.8pt" o:ole="">
                  <v:imagedata r:id="rId10" o:title=""/>
                </v:shape>
                <o:OLEObject Type="Embed" ProgID="PBrush" ShapeID="_x0000_i1025" DrawAspect="Content" ObjectID="_1692884102" r:id="rId11"/>
              </w:object>
            </w:r>
          </w:p>
          <w:p w14:paraId="1BF89C66" w14:textId="77777777" w:rsidR="00B778E4" w:rsidRDefault="00B778E4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</w:tc>
      </w:tr>
      <w:tr w:rsidR="00796CC5" w14:paraId="3F422C1F" w14:textId="77777777" w:rsidTr="001B07CB">
        <w:tc>
          <w:tcPr>
            <w:tcW w:w="9824" w:type="dxa"/>
          </w:tcPr>
          <w:p w14:paraId="56639A00" w14:textId="6E80DAA8" w:rsidR="00C2742A" w:rsidRDefault="00BE371E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C2742A" w:rsidRPr="00C274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 w:rsidR="00C2742A">
              <w:rPr>
                <w:rFonts w:ascii="Times New Roman" w:hAnsi="Times New Roman" w:cs="Times New Roman"/>
                <w:b/>
                <w:sz w:val="24"/>
                <w:szCs w:val="24"/>
              </w:rPr>
              <w:t>Interfacing bridge circuit with Differential amplifier:</w:t>
            </w:r>
          </w:p>
          <w:p w14:paraId="62F499F7" w14:textId="394D7EB7" w:rsidR="00C2742A" w:rsidRDefault="00BE371E" w:rsidP="004B167A">
            <w:pPr>
              <w:autoSpaceDE w:val="0"/>
              <w:spacing w:line="100" w:lineRule="atLeast"/>
            </w:pPr>
            <w:r>
              <w:object w:dxaOrig="16423" w:dyaOrig="8821" w14:anchorId="63E31731">
                <v:shape id="_x0000_i1026" type="#_x0000_t75" style="width:474.1pt;height:254.35pt" o:ole="">
                  <v:imagedata r:id="rId12" o:title=""/>
                </v:shape>
                <o:OLEObject Type="Embed" ProgID="PBrush" ShapeID="_x0000_i1026" DrawAspect="Content" ObjectID="_1692884103" r:id="rId13"/>
              </w:object>
            </w:r>
          </w:p>
          <w:p w14:paraId="51936052" w14:textId="27CD17A5" w:rsidR="00C2742A" w:rsidRDefault="00C2742A" w:rsidP="004B167A">
            <w:pPr>
              <w:autoSpaceDE w:val="0"/>
              <w:spacing w:line="100" w:lineRule="atLeast"/>
            </w:pPr>
          </w:p>
          <w:p w14:paraId="4C770DB6" w14:textId="77777777" w:rsidR="00AC68FD" w:rsidRDefault="00AC68FD" w:rsidP="004B167A">
            <w:pPr>
              <w:autoSpaceDE w:val="0"/>
              <w:spacing w:line="100" w:lineRule="atLeast"/>
            </w:pPr>
          </w:p>
          <w:p w14:paraId="3D674EAE" w14:textId="62C71955" w:rsidR="00BE371E" w:rsidRDefault="00BE371E" w:rsidP="00C2742A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</w:tc>
      </w:tr>
      <w:tr w:rsidR="00796CC5" w14:paraId="3DAACF84" w14:textId="77777777" w:rsidTr="001B07CB">
        <w:tc>
          <w:tcPr>
            <w:tcW w:w="9824" w:type="dxa"/>
          </w:tcPr>
          <w:p w14:paraId="38B66A8C" w14:textId="4D344ADD" w:rsidR="00C2742A" w:rsidRDefault="00BE371E" w:rsidP="00C2742A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3</w:t>
            </w:r>
            <w:r w:rsidR="00C2742A">
              <w:rPr>
                <w:rFonts w:ascii="Times New Roman" w:hAnsi="Times New Roman" w:cs="Times New Roman"/>
                <w:b/>
                <w:sz w:val="24"/>
                <w:szCs w:val="24"/>
              </w:rPr>
              <w:t>. Interfacing bridge circuit with Instrumentation amplifier:</w:t>
            </w:r>
          </w:p>
          <w:p w14:paraId="04596039" w14:textId="77777777" w:rsidR="00C2742A" w:rsidRDefault="00C2742A" w:rsidP="00C2742A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71A0E7D" w14:textId="6A28ED61" w:rsidR="00C2742A" w:rsidRPr="001B07CB" w:rsidRDefault="00C2742A" w:rsidP="00BE371E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320" w:dyaOrig="2177" w14:anchorId="432E9C2D">
                <v:shape id="_x0000_i1027" type="#_x0000_t75" style="width:474.1pt;height:238.45pt" o:ole="">
                  <v:imagedata r:id="rId14" o:title=""/>
                </v:shape>
                <o:OLEObject Type="Embed" ProgID="PBrush" ShapeID="_x0000_i1027" DrawAspect="Content" ObjectID="_1692884104" r:id="rId15"/>
              </w:object>
            </w:r>
          </w:p>
        </w:tc>
      </w:tr>
    </w:tbl>
    <w:p w14:paraId="798135C5" w14:textId="6CF8BAA1" w:rsidR="002A48B0" w:rsidRDefault="00B778E4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14:paraId="35CFE84E" w14:textId="77777777" w:rsidTr="001B07CB">
        <w:tc>
          <w:tcPr>
            <w:tcW w:w="9782" w:type="dxa"/>
          </w:tcPr>
          <w:p w14:paraId="3C3419D6" w14:textId="5EFAA455" w:rsidR="00EE59A2" w:rsidRPr="007609F2" w:rsidRDefault="00EE59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EE59A2" w14:paraId="16006E17" w14:textId="77777777" w:rsidTr="001B07CB">
        <w:tc>
          <w:tcPr>
            <w:tcW w:w="9782" w:type="dxa"/>
          </w:tcPr>
          <w:p w14:paraId="14C501D8" w14:textId="443CEAA4" w:rsidR="00913965" w:rsidRDefault="00DF2A1F" w:rsidP="0091396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1. </w:t>
            </w:r>
            <w:r w:rsidR="00BE371E">
              <w:rPr>
                <w:rFonts w:ascii="Times New Roman" w:hAnsi="Times New Roman" w:cs="Times New Roman"/>
                <w:sz w:val="24"/>
                <w:szCs w:val="24"/>
              </w:rPr>
              <w:t xml:space="preserve">Make the bridge circuit schematic in LTspice, </w:t>
            </w:r>
            <w:r w:rsidR="00F24651">
              <w:rPr>
                <w:rFonts w:ascii="Times New Roman" w:hAnsi="Times New Roman" w:cs="Times New Roman"/>
                <w:sz w:val="24"/>
                <w:szCs w:val="24"/>
              </w:rPr>
              <w:t xml:space="preserve">simulate it and note down its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="00F24651" w:rsidRPr="001E23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24651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="00F2465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BE371E">
              <w:rPr>
                <w:rFonts w:ascii="Times New Roman" w:hAnsi="Times New Roman" w:cs="Times New Roman"/>
                <w:sz w:val="24"/>
                <w:szCs w:val="24"/>
              </w:rPr>
              <w:t xml:space="preserve">voltages. </w:t>
            </w:r>
          </w:p>
          <w:p w14:paraId="46018321" w14:textId="74A26387" w:rsidR="00BE371E" w:rsidRPr="007F4C0B" w:rsidRDefault="00BE371E" w:rsidP="0091396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Compare simulated values of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="001E232C" w:rsidRPr="001E23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E232C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="001E232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found </w:t>
            </w:r>
            <w:r w:rsidR="00B41932">
              <w:rPr>
                <w:rFonts w:ascii="Times New Roman" w:hAnsi="Times New Roman" w:cs="Times New Roman"/>
                <w:sz w:val="24"/>
                <w:szCs w:val="24"/>
              </w:rPr>
              <w:t xml:space="preserve">in step 1, with theoretically calculated values. </w:t>
            </w:r>
          </w:p>
          <w:p w14:paraId="64E46ECB" w14:textId="567BAF9C" w:rsidR="00BE371E" w:rsidRDefault="00B41932" w:rsidP="00BE371E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913965" w:rsidRPr="007F4C0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Next, interface the </w:t>
            </w:r>
            <w:r w:rsidR="00BE371E">
              <w:rPr>
                <w:rFonts w:ascii="Times New Roman" w:hAnsi="Times New Roman" w:cs="Times New Roman"/>
                <w:sz w:val="24"/>
                <w:szCs w:val="24"/>
              </w:rPr>
              <w:t xml:space="preserve">bridge circuit with differential amplifier circuit in LTspice. </w:t>
            </w:r>
          </w:p>
          <w:p w14:paraId="3F805F4A" w14:textId="296719BC" w:rsidR="00BE371E" w:rsidRDefault="00B41932" w:rsidP="00BE371E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Simulate the circuit in step 3</w:t>
            </w:r>
            <w:r w:rsidR="00BE371E">
              <w:rPr>
                <w:rFonts w:ascii="Times New Roman" w:hAnsi="Times New Roman" w:cs="Times New Roman"/>
                <w:sz w:val="24"/>
                <w:szCs w:val="24"/>
              </w:rPr>
              <w:t>, a</w:t>
            </w:r>
            <w:r w:rsidR="00F24651">
              <w:rPr>
                <w:rFonts w:ascii="Times New Roman" w:hAnsi="Times New Roman" w:cs="Times New Roman"/>
                <w:sz w:val="24"/>
                <w:szCs w:val="24"/>
              </w:rPr>
              <w:t xml:space="preserve">nd note down the voltages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="001E232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="001E232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1E232C">
              <w:rPr>
                <w:rFonts w:ascii="Times New Roman" w:hAnsi="Times New Roman" w:cs="Times New Roman"/>
                <w:sz w:val="24"/>
                <w:szCs w:val="24"/>
              </w:rPr>
              <w:t xml:space="preserve">&amp;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oMath>
          </w:p>
          <w:p w14:paraId="724D099F" w14:textId="4CA0722A" w:rsidR="00B41932" w:rsidRDefault="00B41932" w:rsidP="00BE371E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 Co</w:t>
            </w:r>
            <w:r w:rsidR="00F24651">
              <w:rPr>
                <w:rFonts w:ascii="Times New Roman" w:hAnsi="Times New Roman" w:cs="Times New Roman"/>
                <w:sz w:val="24"/>
                <w:szCs w:val="24"/>
              </w:rPr>
              <w:t xml:space="preserve">mpare simulated values of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="001E232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="001E232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1E232C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oMath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as found </w:t>
            </w:r>
            <w:r w:rsidR="00620EE7">
              <w:rPr>
                <w:rFonts w:ascii="Times New Roman" w:hAnsi="Times New Roman" w:cs="Times New Roman"/>
                <w:sz w:val="24"/>
                <w:szCs w:val="24"/>
              </w:rPr>
              <w:t>in step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with theoretical</w:t>
            </w:r>
            <w:r w:rsidR="00620E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values.</w:t>
            </w:r>
          </w:p>
          <w:p w14:paraId="0C3C57FD" w14:textId="509F289C" w:rsidR="00B41932" w:rsidRDefault="00B41932" w:rsidP="00B4193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Next, interface the bridge circuit with instrumentation amplifier circuit in LTspice. </w:t>
            </w:r>
          </w:p>
          <w:p w14:paraId="02084C19" w14:textId="6FD00C5E" w:rsidR="00B41932" w:rsidRDefault="00B41932" w:rsidP="00B4193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 Simulate the circuit in step 6, a</w:t>
            </w:r>
            <w:r w:rsidR="00F24651">
              <w:rPr>
                <w:rFonts w:ascii="Times New Roman" w:hAnsi="Times New Roman" w:cs="Times New Roman"/>
                <w:sz w:val="24"/>
                <w:szCs w:val="24"/>
              </w:rPr>
              <w:t xml:space="preserve">nd note down the voltages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="00F2465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="001E232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o1</m:t>
                  </m:r>
                </m:sub>
              </m:sSub>
            </m:oMath>
            <w:r w:rsidR="001E232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&amp;</m:t>
              </m:r>
            </m:oMath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oMath>
          </w:p>
          <w:p w14:paraId="7935D121" w14:textId="30EA3563" w:rsidR="00620EE7" w:rsidRDefault="00B41932" w:rsidP="00620EE7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 Co</w:t>
            </w:r>
            <w:r w:rsidR="00F24651">
              <w:rPr>
                <w:rFonts w:ascii="Times New Roman" w:hAnsi="Times New Roman" w:cs="Times New Roman"/>
                <w:sz w:val="24"/>
                <w:szCs w:val="24"/>
              </w:rPr>
              <w:t xml:space="preserve">mpare simulated values of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oMath>
            <w:r w:rsidR="00F2465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="001E232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o1</m:t>
                  </m:r>
                </m:sub>
              </m:sSub>
            </m:oMath>
            <w:r w:rsidR="001E232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620E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out</m:t>
                  </m:r>
                </m:sub>
              </m:sSub>
            </m:oMath>
            <w:r w:rsidR="001E232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found </w:t>
            </w:r>
            <w:r w:rsidR="00620EE7">
              <w:rPr>
                <w:rFonts w:ascii="Times New Roman" w:hAnsi="Times New Roman" w:cs="Times New Roman"/>
                <w:sz w:val="24"/>
                <w:szCs w:val="24"/>
              </w:rPr>
              <w:t>in step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with </w:t>
            </w:r>
            <w:r w:rsidR="00620EE7">
              <w:rPr>
                <w:rFonts w:ascii="Times New Roman" w:hAnsi="Times New Roman" w:cs="Times New Roman"/>
                <w:sz w:val="24"/>
                <w:szCs w:val="24"/>
              </w:rPr>
              <w:t>theoretical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0E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D1C9A44" w14:textId="77777777" w:rsidR="00EE59A2" w:rsidRDefault="00620EE7" w:rsidP="00620EE7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values.</w:t>
            </w:r>
          </w:p>
          <w:p w14:paraId="6F57CA7F" w14:textId="2F0E0026" w:rsidR="002A48B0" w:rsidRPr="00975FF2" w:rsidRDefault="002A48B0" w:rsidP="00620EE7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9. Record all the results in tabulated format. </w:t>
            </w:r>
          </w:p>
        </w:tc>
      </w:tr>
    </w:tbl>
    <w:p w14:paraId="278E745A" w14:textId="77777777" w:rsidR="002A48B0" w:rsidRDefault="002A48B0" w:rsidP="00CD5923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7288892" w14:textId="77777777" w:rsidR="002A48B0" w:rsidRDefault="002A48B0" w:rsidP="00CD5923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14:paraId="19055D8D" w14:textId="77777777" w:rsidTr="00A25C5E">
        <w:tc>
          <w:tcPr>
            <w:tcW w:w="9782" w:type="dxa"/>
          </w:tcPr>
          <w:p w14:paraId="558CE3A0" w14:textId="2D561637" w:rsidR="00255350" w:rsidRPr="00255350" w:rsidRDefault="00EE59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Observation Table</w:t>
            </w:r>
            <w:r w:rsidR="00BB270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EE59A2" w14:paraId="78D458B0" w14:textId="77777777" w:rsidTr="00A25C5E">
        <w:tc>
          <w:tcPr>
            <w:tcW w:w="9782" w:type="dxa"/>
          </w:tcPr>
          <w:p w14:paraId="5A9F12AC" w14:textId="77777777" w:rsidR="00255350" w:rsidRDefault="00255350" w:rsidP="00CD59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39C3065" w14:textId="21BFC538" w:rsidR="00255350" w:rsidRDefault="00CD5923" w:rsidP="00CD59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Bridge Circuit: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=1kΩ ;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cc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=15V</m:t>
                  </m:r>
                </m:e>
              </m:d>
            </m:oMath>
          </w:p>
          <w:p w14:paraId="7E2F9786" w14:textId="77777777" w:rsidR="009062D0" w:rsidRPr="00CD5923" w:rsidRDefault="009062D0" w:rsidP="00CD59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1085"/>
              <w:gridCol w:w="2591"/>
              <w:gridCol w:w="1495"/>
              <w:gridCol w:w="1495"/>
              <w:gridCol w:w="1395"/>
              <w:gridCol w:w="1495"/>
            </w:tblGrid>
            <w:tr w:rsidR="00917C1D" w14:paraId="31F95653" w14:textId="217AA46B" w:rsidTr="009427BD">
              <w:trPr>
                <w:trHeight w:val="251"/>
              </w:trPr>
              <w:tc>
                <w:tcPr>
                  <w:tcW w:w="568" w:type="pct"/>
                  <w:vMerge w:val="restart"/>
                </w:tcPr>
                <w:p w14:paraId="5321E8AB" w14:textId="219DCF10" w:rsidR="00917C1D" w:rsidRDefault="00917C1D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Sr.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No.</w:t>
                  </w:r>
                </w:p>
              </w:tc>
              <w:tc>
                <w:tcPr>
                  <w:tcW w:w="1356" w:type="pct"/>
                  <w:vMerge w:val="restart"/>
                </w:tcPr>
                <w:p w14:paraId="1309812E" w14:textId="0AFE5FCA" w:rsidR="009062D0" w:rsidRPr="009062D0" w:rsidRDefault="00E85DCD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Theme="minorEastAsia" w:hAnsi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  <w:p w14:paraId="7482BF75" w14:textId="6EAD84D8" w:rsidR="00917C1D" w:rsidRPr="009062D0" w:rsidRDefault="00917C1D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Theme="minorEastAsia" w:hAnsi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(in </w:t>
                  </w:r>
                  <w:r w:rsidRPr="00917C1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Ω)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564" w:type="pct"/>
                  <w:gridSpan w:val="2"/>
                </w:tcPr>
                <w:p w14:paraId="6049D78A" w14:textId="6D1C5F59" w:rsidR="00917C1D" w:rsidRDefault="00917C1D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Theoretical values</w:t>
                  </w:r>
                </w:p>
                <w:p w14:paraId="16AC4DA6" w14:textId="233EC20A" w:rsidR="00917C1D" w:rsidRPr="00917C1D" w:rsidRDefault="00917C1D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(in Volts) </w:t>
                  </w:r>
                </w:p>
              </w:tc>
              <w:tc>
                <w:tcPr>
                  <w:tcW w:w="1512" w:type="pct"/>
                  <w:gridSpan w:val="2"/>
                </w:tcPr>
                <w:p w14:paraId="77E764EB" w14:textId="77777777" w:rsidR="00917C1D" w:rsidRDefault="00917C1D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Simulated</w:t>
                  </w: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Values</w:t>
                  </w:r>
                </w:p>
                <w:p w14:paraId="6B2BA953" w14:textId="38836176" w:rsidR="00917C1D" w:rsidRPr="00917C1D" w:rsidRDefault="00917C1D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(in Volts) </w:t>
                  </w:r>
                </w:p>
              </w:tc>
            </w:tr>
            <w:tr w:rsidR="00917C1D" w14:paraId="078E8A7B" w14:textId="77777777" w:rsidTr="009427BD">
              <w:trPr>
                <w:trHeight w:val="250"/>
              </w:trPr>
              <w:tc>
                <w:tcPr>
                  <w:tcW w:w="568" w:type="pct"/>
                  <w:vMerge/>
                </w:tcPr>
                <w:p w14:paraId="1B03B5DE" w14:textId="77777777" w:rsidR="00917C1D" w:rsidRPr="007F4C0B" w:rsidRDefault="00917C1D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356" w:type="pct"/>
                  <w:vMerge/>
                </w:tcPr>
                <w:p w14:paraId="7DAD6C6E" w14:textId="77777777" w:rsidR="00917C1D" w:rsidRDefault="00917C1D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782" w:type="pct"/>
                </w:tcPr>
                <w:p w14:paraId="12F89F8B" w14:textId="4B13D41E" w:rsidR="00917C1D" w:rsidRPr="001E232C" w:rsidRDefault="00E85DCD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782" w:type="pct"/>
                </w:tcPr>
                <w:p w14:paraId="7864D392" w14:textId="63A9EF2F" w:rsidR="00917C1D" w:rsidRPr="001E232C" w:rsidRDefault="00E85DCD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730" w:type="pct"/>
                </w:tcPr>
                <w:p w14:paraId="7EAAFE7E" w14:textId="0746810C" w:rsidR="00917C1D" w:rsidRPr="001E232C" w:rsidRDefault="00E85DCD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782" w:type="pct"/>
                </w:tcPr>
                <w:p w14:paraId="4F1584A5" w14:textId="60C08E37" w:rsidR="00917C1D" w:rsidRPr="00DA1F90" w:rsidRDefault="00E85DCD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</w:tr>
            <w:tr w:rsidR="00A72987" w14:paraId="7A15CF54" w14:textId="6B88D8B4" w:rsidTr="009427BD">
              <w:tc>
                <w:tcPr>
                  <w:tcW w:w="568" w:type="pct"/>
                </w:tcPr>
                <w:p w14:paraId="457178A2" w14:textId="3E1D629F" w:rsidR="00A72987" w:rsidRDefault="00A72987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1.</w:t>
                  </w:r>
                </w:p>
              </w:tc>
              <w:tc>
                <w:tcPr>
                  <w:tcW w:w="1356" w:type="pct"/>
                </w:tcPr>
                <w:p w14:paraId="213BFC61" w14:textId="7B9F7468" w:rsidR="00A72987" w:rsidRPr="00CD5923" w:rsidRDefault="00A72987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1.01</w:t>
                  </w:r>
                  <w:r w:rsidRPr="00CD592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kΩ</w:t>
                  </w:r>
                </w:p>
              </w:tc>
              <w:tc>
                <w:tcPr>
                  <w:tcW w:w="782" w:type="pct"/>
                </w:tcPr>
                <w:p w14:paraId="6458E022" w14:textId="615793D3" w:rsidR="00A72987" w:rsidRPr="00917C1D" w:rsidRDefault="00A72987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 xml:space="preserve">7.5 </w:t>
                  </w:r>
                </w:p>
              </w:tc>
              <w:tc>
                <w:tcPr>
                  <w:tcW w:w="782" w:type="pct"/>
                </w:tcPr>
                <w:p w14:paraId="4B7E0DB8" w14:textId="2409ACB7" w:rsidR="00A72987" w:rsidRPr="00917C1D" w:rsidRDefault="00A72987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7.53731</w:t>
                  </w:r>
                </w:p>
              </w:tc>
              <w:tc>
                <w:tcPr>
                  <w:tcW w:w="730" w:type="pct"/>
                </w:tcPr>
                <w:p w14:paraId="3271E1B6" w14:textId="2088BE55" w:rsidR="00A72987" w:rsidRPr="00917C1D" w:rsidRDefault="00A72987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 xml:space="preserve">7.5 </w:t>
                  </w:r>
                </w:p>
              </w:tc>
              <w:tc>
                <w:tcPr>
                  <w:tcW w:w="782" w:type="pct"/>
                </w:tcPr>
                <w:p w14:paraId="3DE119FF" w14:textId="64F24FF6" w:rsidR="00A72987" w:rsidRPr="00917C1D" w:rsidRDefault="00A72987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7.537313</w:t>
                  </w:r>
                </w:p>
              </w:tc>
            </w:tr>
            <w:tr w:rsidR="00A72987" w14:paraId="11B1314D" w14:textId="057D267D" w:rsidTr="009427BD">
              <w:tc>
                <w:tcPr>
                  <w:tcW w:w="568" w:type="pct"/>
                </w:tcPr>
                <w:p w14:paraId="31BFD076" w14:textId="085D3506" w:rsidR="00A72987" w:rsidRDefault="00A72987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2.</w:t>
                  </w:r>
                </w:p>
              </w:tc>
              <w:tc>
                <w:tcPr>
                  <w:tcW w:w="1356" w:type="pct"/>
                </w:tcPr>
                <w:p w14:paraId="68E55A6E" w14:textId="5FE1D3A4" w:rsidR="00A72987" w:rsidRPr="00CD5923" w:rsidRDefault="00A72987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1.05</w:t>
                  </w:r>
                  <w:r w:rsidRPr="00CD592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kΩ</w:t>
                  </w:r>
                </w:p>
              </w:tc>
              <w:tc>
                <w:tcPr>
                  <w:tcW w:w="782" w:type="pct"/>
                </w:tcPr>
                <w:p w14:paraId="2D7ECEBA" w14:textId="650DD1A0" w:rsidR="00A72987" w:rsidRPr="00917C1D" w:rsidRDefault="00A72987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 xml:space="preserve">7.5 </w:t>
                  </w:r>
                </w:p>
              </w:tc>
              <w:tc>
                <w:tcPr>
                  <w:tcW w:w="782" w:type="pct"/>
                </w:tcPr>
                <w:p w14:paraId="5A62E05F" w14:textId="5E2FD245" w:rsidR="00A72987" w:rsidRPr="00917C1D" w:rsidRDefault="00A72987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7.68292</w:t>
                  </w:r>
                </w:p>
              </w:tc>
              <w:tc>
                <w:tcPr>
                  <w:tcW w:w="730" w:type="pct"/>
                </w:tcPr>
                <w:p w14:paraId="2148EDAC" w14:textId="6BA29787" w:rsidR="00A72987" w:rsidRPr="00917C1D" w:rsidRDefault="00A72987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7.5</w:t>
                  </w:r>
                </w:p>
              </w:tc>
              <w:tc>
                <w:tcPr>
                  <w:tcW w:w="782" w:type="pct"/>
                </w:tcPr>
                <w:p w14:paraId="1E468856" w14:textId="52B218A6" w:rsidR="00A72987" w:rsidRPr="00917C1D" w:rsidRDefault="00A72987" w:rsidP="002A50A1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 w:rsidRPr="00A72987"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7.68293</w:t>
                  </w:r>
                </w:p>
              </w:tc>
            </w:tr>
          </w:tbl>
          <w:p w14:paraId="2AE18FFA" w14:textId="77777777" w:rsidR="002A48B0" w:rsidRDefault="002A48B0" w:rsidP="002A48B0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p w14:paraId="34D70583" w14:textId="77777777" w:rsidR="002A48B0" w:rsidRDefault="002A48B0" w:rsidP="002A48B0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p w14:paraId="39F95959" w14:textId="6101A15E" w:rsidR="00255350" w:rsidRDefault="002A48B0" w:rsidP="002A48B0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 xml:space="preserve">2.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Interfacing bridge circuit with Differential amplifier: </w:t>
            </w:r>
          </w:p>
          <w:p w14:paraId="5208C885" w14:textId="5646BC0C" w:rsidR="000145DD" w:rsidRPr="00DE77FB" w:rsidRDefault="00E85DCD" w:rsidP="002A48B0">
            <w:pPr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=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=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=1kΩ; 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=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=10kΩ;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=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=1kΩ;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cc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=15V</m:t>
                    </m:r>
                  </m:e>
                </m:d>
              </m:oMath>
            </m:oMathPara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1336"/>
              <w:gridCol w:w="1448"/>
              <w:gridCol w:w="831"/>
              <w:gridCol w:w="996"/>
              <w:gridCol w:w="1237"/>
              <w:gridCol w:w="1236"/>
              <w:gridCol w:w="1236"/>
              <w:gridCol w:w="1236"/>
            </w:tblGrid>
            <w:tr w:rsidR="009427BD" w14:paraId="0408128B" w14:textId="265B0C15" w:rsidTr="009427BD">
              <w:trPr>
                <w:trHeight w:val="251"/>
              </w:trPr>
              <w:tc>
                <w:tcPr>
                  <w:tcW w:w="771" w:type="pct"/>
                  <w:vMerge w:val="restart"/>
                </w:tcPr>
                <w:p w14:paraId="1D5D5E07" w14:textId="77777777" w:rsidR="009427BD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Sr.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No.</w:t>
                  </w:r>
                </w:p>
              </w:tc>
              <w:tc>
                <w:tcPr>
                  <w:tcW w:w="830" w:type="pct"/>
                  <w:vMerge w:val="restart"/>
                </w:tcPr>
                <w:p w14:paraId="509E5383" w14:textId="77777777" w:rsidR="009062D0" w:rsidRPr="009062D0" w:rsidRDefault="00E85DCD" w:rsidP="009062D0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Theme="minorEastAsia" w:hAnsi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  <w:p w14:paraId="1D2F06B7" w14:textId="64F6A965" w:rsidR="009427BD" w:rsidRPr="007F4C0B" w:rsidRDefault="009062D0" w:rsidP="009062D0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(in </w:t>
                  </w:r>
                  <w:r w:rsidRPr="00917C1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Ω)</w:t>
                  </w:r>
                </w:p>
              </w:tc>
              <w:tc>
                <w:tcPr>
                  <w:tcW w:w="1733" w:type="pct"/>
                  <w:gridSpan w:val="3"/>
                </w:tcPr>
                <w:p w14:paraId="6EFB625E" w14:textId="77777777" w:rsidR="009427BD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Theoretical values</w:t>
                  </w:r>
                </w:p>
                <w:p w14:paraId="508B750D" w14:textId="3CF9B2C0" w:rsidR="009427BD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(in Volts) </w:t>
                  </w:r>
                </w:p>
              </w:tc>
              <w:tc>
                <w:tcPr>
                  <w:tcW w:w="1666" w:type="pct"/>
                  <w:gridSpan w:val="3"/>
                </w:tcPr>
                <w:p w14:paraId="7066EF9C" w14:textId="77777777" w:rsidR="009427BD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Simulated</w:t>
                  </w: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Values</w:t>
                  </w:r>
                </w:p>
                <w:p w14:paraId="0DEB35EF" w14:textId="38033779" w:rsidR="009427BD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(in Volts) </w:t>
                  </w:r>
                </w:p>
              </w:tc>
            </w:tr>
            <w:tr w:rsidR="005D0DCC" w14:paraId="00942EA7" w14:textId="1380BD10" w:rsidTr="009427BD">
              <w:trPr>
                <w:trHeight w:val="250"/>
              </w:trPr>
              <w:tc>
                <w:tcPr>
                  <w:tcW w:w="771" w:type="pct"/>
                  <w:vMerge/>
                </w:tcPr>
                <w:p w14:paraId="44BC2010" w14:textId="77777777" w:rsidR="009427BD" w:rsidRPr="007F4C0B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830" w:type="pct"/>
                  <w:vMerge/>
                </w:tcPr>
                <w:p w14:paraId="0026CDD0" w14:textId="77777777" w:rsidR="009427BD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07" w:type="pct"/>
                </w:tcPr>
                <w:p w14:paraId="6BB25E1B" w14:textId="18481666" w:rsidR="009427BD" w:rsidRPr="001E232C" w:rsidRDefault="00E85DC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07" w:type="pct"/>
                </w:tcPr>
                <w:p w14:paraId="34D11ED5" w14:textId="25311ADF" w:rsidR="009427BD" w:rsidRPr="00DA1F90" w:rsidRDefault="00E85DC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719" w:type="pct"/>
                </w:tcPr>
                <w:p w14:paraId="1EC18976" w14:textId="2B09F1E1" w:rsidR="009427BD" w:rsidRPr="00206CDB" w:rsidRDefault="00E85DC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out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87" w:type="pct"/>
                </w:tcPr>
                <w:p w14:paraId="55989E54" w14:textId="531450D4" w:rsidR="009427BD" w:rsidRPr="001E232C" w:rsidRDefault="00E85DC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87" w:type="pct"/>
                </w:tcPr>
                <w:p w14:paraId="5AFEEB42" w14:textId="14618A5C" w:rsidR="009427BD" w:rsidRPr="00DA1F90" w:rsidRDefault="00E85DC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92" w:type="pct"/>
                </w:tcPr>
                <w:p w14:paraId="4CE1BADF" w14:textId="2418485C" w:rsidR="009427BD" w:rsidRPr="00206CDB" w:rsidRDefault="00E85DC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out</m:t>
                          </m:r>
                        </m:sub>
                      </m:sSub>
                    </m:oMath>
                  </m:oMathPara>
                </w:p>
              </w:tc>
            </w:tr>
            <w:tr w:rsidR="005D0DCC" w14:paraId="3B316494" w14:textId="0ACACF5D" w:rsidTr="009427BD">
              <w:tc>
                <w:tcPr>
                  <w:tcW w:w="771" w:type="pct"/>
                </w:tcPr>
                <w:p w14:paraId="4FCE70D1" w14:textId="77777777" w:rsidR="009427BD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1.</w:t>
                  </w:r>
                </w:p>
              </w:tc>
              <w:tc>
                <w:tcPr>
                  <w:tcW w:w="830" w:type="pct"/>
                </w:tcPr>
                <w:p w14:paraId="3DCAEBF3" w14:textId="77777777" w:rsidR="009427BD" w:rsidRPr="00CD5923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1.01</w:t>
                  </w:r>
                  <w:r w:rsidRPr="00CD592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kΩ</w:t>
                  </w:r>
                </w:p>
              </w:tc>
              <w:tc>
                <w:tcPr>
                  <w:tcW w:w="507" w:type="pct"/>
                </w:tcPr>
                <w:p w14:paraId="2CCAAF68" w14:textId="68AD6652" w:rsidR="009427BD" w:rsidRPr="00917C1D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 xml:space="preserve">7.5 </w:t>
                  </w:r>
                </w:p>
              </w:tc>
              <w:tc>
                <w:tcPr>
                  <w:tcW w:w="507" w:type="pct"/>
                </w:tcPr>
                <w:p w14:paraId="76B7F25C" w14:textId="5F3B40E9" w:rsidR="009427BD" w:rsidRPr="00917C1D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7.53731</w:t>
                  </w:r>
                </w:p>
              </w:tc>
              <w:tc>
                <w:tcPr>
                  <w:tcW w:w="719" w:type="pct"/>
                </w:tcPr>
                <w:p w14:paraId="3ABFDEFD" w14:textId="05C5084B" w:rsidR="009427BD" w:rsidRPr="00917C1D" w:rsidRDefault="005D0DCC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0.3731</w:t>
                  </w:r>
                </w:p>
              </w:tc>
              <w:tc>
                <w:tcPr>
                  <w:tcW w:w="487" w:type="pct"/>
                </w:tcPr>
                <w:p w14:paraId="09D99B80" w14:textId="6F7BA9A1" w:rsidR="009427BD" w:rsidRPr="00917C1D" w:rsidRDefault="005D0DCC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7.208045</w:t>
                  </w:r>
                </w:p>
              </w:tc>
              <w:tc>
                <w:tcPr>
                  <w:tcW w:w="487" w:type="pct"/>
                </w:tcPr>
                <w:p w14:paraId="7C2F3C83" w14:textId="76277714" w:rsidR="009427BD" w:rsidRPr="00917C1D" w:rsidRDefault="005D0DCC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7.184256</w:t>
                  </w:r>
                </w:p>
              </w:tc>
              <w:tc>
                <w:tcPr>
                  <w:tcW w:w="692" w:type="pct"/>
                </w:tcPr>
                <w:p w14:paraId="2181C7CD" w14:textId="51018E95" w:rsidR="009427BD" w:rsidRPr="00917C1D" w:rsidRDefault="005D0DCC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0.23789</w:t>
                  </w:r>
                </w:p>
              </w:tc>
            </w:tr>
            <w:tr w:rsidR="005D0DCC" w14:paraId="5B196D41" w14:textId="0ADAD2FA" w:rsidTr="009427BD">
              <w:tc>
                <w:tcPr>
                  <w:tcW w:w="771" w:type="pct"/>
                </w:tcPr>
                <w:p w14:paraId="70EC4653" w14:textId="77777777" w:rsidR="009427BD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2.</w:t>
                  </w:r>
                </w:p>
              </w:tc>
              <w:tc>
                <w:tcPr>
                  <w:tcW w:w="830" w:type="pct"/>
                </w:tcPr>
                <w:p w14:paraId="3352BFB6" w14:textId="77777777" w:rsidR="009427BD" w:rsidRPr="00CD5923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1.05</w:t>
                  </w:r>
                  <w:r w:rsidRPr="00CD592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kΩ</w:t>
                  </w:r>
                </w:p>
              </w:tc>
              <w:tc>
                <w:tcPr>
                  <w:tcW w:w="507" w:type="pct"/>
                </w:tcPr>
                <w:p w14:paraId="08916FC7" w14:textId="7F3624C6" w:rsidR="009427BD" w:rsidRPr="00917C1D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 xml:space="preserve">7.5 </w:t>
                  </w:r>
                </w:p>
              </w:tc>
              <w:tc>
                <w:tcPr>
                  <w:tcW w:w="507" w:type="pct"/>
                </w:tcPr>
                <w:p w14:paraId="4E79E3C8" w14:textId="5B2DC2FA" w:rsidR="009427BD" w:rsidRPr="00917C1D" w:rsidRDefault="009427B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7.68292</w:t>
                  </w:r>
                </w:p>
              </w:tc>
              <w:tc>
                <w:tcPr>
                  <w:tcW w:w="719" w:type="pct"/>
                </w:tcPr>
                <w:p w14:paraId="6F7C6EE5" w14:textId="72DBCF21" w:rsidR="009427BD" w:rsidRPr="00917C1D" w:rsidRDefault="005D0DCC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1.8292</w:t>
                  </w:r>
                </w:p>
              </w:tc>
              <w:tc>
                <w:tcPr>
                  <w:tcW w:w="487" w:type="pct"/>
                </w:tcPr>
                <w:p w14:paraId="35245C3A" w14:textId="5DF05823" w:rsidR="009427BD" w:rsidRPr="00917C1D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7.2245755</w:t>
                  </w:r>
                </w:p>
              </w:tc>
              <w:tc>
                <w:tcPr>
                  <w:tcW w:w="487" w:type="pct"/>
                </w:tcPr>
                <w:p w14:paraId="4EF2FE7A" w14:textId="68721067" w:rsidR="009427BD" w:rsidRPr="00917C1D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7.3411016</w:t>
                  </w:r>
                </w:p>
              </w:tc>
              <w:tc>
                <w:tcPr>
                  <w:tcW w:w="692" w:type="pct"/>
                </w:tcPr>
                <w:p w14:paraId="07DC6996" w14:textId="7AEC2983" w:rsidR="009427BD" w:rsidRPr="00917C1D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1.1652424</w:t>
                  </w:r>
                </w:p>
              </w:tc>
            </w:tr>
          </w:tbl>
          <w:p w14:paraId="659E25C2" w14:textId="77777777" w:rsidR="00BB2703" w:rsidRDefault="00BB270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2DE59030" w14:textId="657E38AA" w:rsidR="00255350" w:rsidRDefault="00666852" w:rsidP="0066685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3.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Interfacing bridge circuit with </w:t>
            </w:r>
            <w:r w:rsidR="00255350">
              <w:rPr>
                <w:rFonts w:ascii="Times New Roman" w:hAnsi="Times New Roman" w:cs="Times New Roman"/>
                <w:b/>
                <w:sz w:val="24"/>
                <w:szCs w:val="24"/>
              </w:rPr>
              <w:t>Instrumentation amplifier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</w:p>
          <w:p w14:paraId="3650CF90" w14:textId="1C19CA03" w:rsidR="000145DD" w:rsidRPr="000145DD" w:rsidRDefault="00E85DCD" w:rsidP="00666852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=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=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=1kΩ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; 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;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cc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=15V</m:t>
                    </m:r>
                  </m:e>
                </m:d>
              </m:oMath>
            </m:oMathPara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1418"/>
              <w:gridCol w:w="1530"/>
              <w:gridCol w:w="913"/>
              <w:gridCol w:w="996"/>
              <w:gridCol w:w="1356"/>
              <w:gridCol w:w="839"/>
              <w:gridCol w:w="1236"/>
              <w:gridCol w:w="1268"/>
            </w:tblGrid>
            <w:tr w:rsidR="008F1B20" w14:paraId="1CDD5D9A" w14:textId="77777777" w:rsidTr="00756314">
              <w:trPr>
                <w:trHeight w:val="251"/>
              </w:trPr>
              <w:tc>
                <w:tcPr>
                  <w:tcW w:w="771" w:type="pct"/>
                  <w:vMerge w:val="restart"/>
                </w:tcPr>
                <w:p w14:paraId="1D097F81" w14:textId="77777777" w:rsidR="00666852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Sr.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No.</w:t>
                  </w:r>
                </w:p>
              </w:tc>
              <w:tc>
                <w:tcPr>
                  <w:tcW w:w="830" w:type="pct"/>
                  <w:vMerge w:val="restart"/>
                </w:tcPr>
                <w:p w14:paraId="170BC313" w14:textId="77777777" w:rsidR="009062D0" w:rsidRPr="009062D0" w:rsidRDefault="00E85DCD" w:rsidP="009062D0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Theme="minorEastAsia" w:hAnsi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  <w:p w14:paraId="4A2F773B" w14:textId="39477A9B" w:rsidR="00666852" w:rsidRPr="007F4C0B" w:rsidRDefault="009062D0" w:rsidP="009062D0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(in </w:t>
                  </w:r>
                  <w:r w:rsidRPr="00917C1D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Ω)</w:t>
                  </w:r>
                </w:p>
              </w:tc>
              <w:tc>
                <w:tcPr>
                  <w:tcW w:w="1733" w:type="pct"/>
                  <w:gridSpan w:val="3"/>
                </w:tcPr>
                <w:p w14:paraId="19FDE78E" w14:textId="77777777" w:rsidR="00666852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Theoretical values</w:t>
                  </w:r>
                </w:p>
                <w:p w14:paraId="3CA8F340" w14:textId="77777777" w:rsidR="00666852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(in Volts) </w:t>
                  </w:r>
                </w:p>
              </w:tc>
              <w:tc>
                <w:tcPr>
                  <w:tcW w:w="1666" w:type="pct"/>
                  <w:gridSpan w:val="3"/>
                </w:tcPr>
                <w:p w14:paraId="3888AEB9" w14:textId="77777777" w:rsidR="00666852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Simulated</w:t>
                  </w: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Values</w:t>
                  </w:r>
                </w:p>
                <w:p w14:paraId="6EA3CC31" w14:textId="77777777" w:rsidR="00666852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(in Volts) </w:t>
                  </w:r>
                </w:p>
              </w:tc>
            </w:tr>
            <w:tr w:rsidR="008F1B20" w14:paraId="0D5D3F54" w14:textId="77777777" w:rsidTr="00756314">
              <w:trPr>
                <w:trHeight w:val="250"/>
              </w:trPr>
              <w:tc>
                <w:tcPr>
                  <w:tcW w:w="771" w:type="pct"/>
                  <w:vMerge/>
                </w:tcPr>
                <w:p w14:paraId="735CA2B3" w14:textId="77777777" w:rsidR="00666852" w:rsidRPr="007F4C0B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830" w:type="pct"/>
                  <w:vMerge/>
                </w:tcPr>
                <w:p w14:paraId="43DAB15A" w14:textId="77777777" w:rsidR="00666852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07" w:type="pct"/>
                </w:tcPr>
                <w:p w14:paraId="37D29B25" w14:textId="073DF22E" w:rsidR="00666852" w:rsidRPr="001E232C" w:rsidRDefault="00E85DC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07" w:type="pct"/>
                </w:tcPr>
                <w:p w14:paraId="25969EEE" w14:textId="5B62F296" w:rsidR="00666852" w:rsidRPr="00DA1F90" w:rsidRDefault="00E85DC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719" w:type="pct"/>
                </w:tcPr>
                <w:p w14:paraId="1E5BC4B0" w14:textId="62CD0AEB" w:rsidR="00666852" w:rsidRPr="00206CDB" w:rsidRDefault="00E85DC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out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87" w:type="pct"/>
                </w:tcPr>
                <w:p w14:paraId="41955E91" w14:textId="50745B1D" w:rsidR="00666852" w:rsidRPr="001E232C" w:rsidRDefault="00E85DC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87" w:type="pct"/>
                </w:tcPr>
                <w:p w14:paraId="1A59B738" w14:textId="48322C5E" w:rsidR="00666852" w:rsidRPr="00DA1F90" w:rsidRDefault="00E85DC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92" w:type="pct"/>
                </w:tcPr>
                <w:p w14:paraId="7ED6B150" w14:textId="089802F9" w:rsidR="00666852" w:rsidRPr="00206CDB" w:rsidRDefault="00E85DCD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out</m:t>
                          </m:r>
                        </m:sub>
                      </m:sSub>
                    </m:oMath>
                  </m:oMathPara>
                </w:p>
              </w:tc>
            </w:tr>
            <w:tr w:rsidR="008F1B20" w14:paraId="52F3EF01" w14:textId="77777777" w:rsidTr="00756314">
              <w:tc>
                <w:tcPr>
                  <w:tcW w:w="771" w:type="pct"/>
                </w:tcPr>
                <w:p w14:paraId="4D533755" w14:textId="77777777" w:rsidR="00666852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1.</w:t>
                  </w:r>
                </w:p>
              </w:tc>
              <w:tc>
                <w:tcPr>
                  <w:tcW w:w="830" w:type="pct"/>
                </w:tcPr>
                <w:p w14:paraId="0C7E8C1A" w14:textId="77777777" w:rsidR="00666852" w:rsidRPr="00CD5923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1.01</w:t>
                  </w:r>
                  <w:r w:rsidRPr="00CD592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kΩ</w:t>
                  </w:r>
                </w:p>
              </w:tc>
              <w:tc>
                <w:tcPr>
                  <w:tcW w:w="507" w:type="pct"/>
                </w:tcPr>
                <w:p w14:paraId="6DD17B36" w14:textId="77777777" w:rsidR="00666852" w:rsidRPr="00917C1D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 xml:space="preserve">7.5 </w:t>
                  </w:r>
                </w:p>
              </w:tc>
              <w:tc>
                <w:tcPr>
                  <w:tcW w:w="507" w:type="pct"/>
                </w:tcPr>
                <w:p w14:paraId="1870C88C" w14:textId="77777777" w:rsidR="00666852" w:rsidRPr="00917C1D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7.53731</w:t>
                  </w:r>
                </w:p>
              </w:tc>
              <w:tc>
                <w:tcPr>
                  <w:tcW w:w="719" w:type="pct"/>
                </w:tcPr>
                <w:p w14:paraId="39CA5523" w14:textId="467E49B1" w:rsidR="00666852" w:rsidRPr="00917C1D" w:rsidRDefault="00400220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0.37306269</w:t>
                  </w:r>
                </w:p>
              </w:tc>
              <w:tc>
                <w:tcPr>
                  <w:tcW w:w="487" w:type="pct"/>
                </w:tcPr>
                <w:p w14:paraId="2230F4FC" w14:textId="780E4CBE" w:rsidR="00666852" w:rsidRPr="00917C1D" w:rsidRDefault="008F1B20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7.5</w:t>
                  </w:r>
                </w:p>
              </w:tc>
              <w:tc>
                <w:tcPr>
                  <w:tcW w:w="487" w:type="pct"/>
                </w:tcPr>
                <w:p w14:paraId="4B333625" w14:textId="57A31BF8" w:rsidR="00666852" w:rsidRPr="00917C1D" w:rsidRDefault="008F1B20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7.5373135</w:t>
                  </w:r>
                </w:p>
              </w:tc>
              <w:tc>
                <w:tcPr>
                  <w:tcW w:w="692" w:type="pct"/>
                </w:tcPr>
                <w:p w14:paraId="06B1180A" w14:textId="5957C47C" w:rsidR="00666852" w:rsidRPr="00917C1D" w:rsidRDefault="008F1B20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0.3730914</w:t>
                  </w:r>
                </w:p>
              </w:tc>
            </w:tr>
            <w:tr w:rsidR="008F1B20" w14:paraId="71C1EA17" w14:textId="77777777" w:rsidTr="00756314">
              <w:tc>
                <w:tcPr>
                  <w:tcW w:w="771" w:type="pct"/>
                </w:tcPr>
                <w:p w14:paraId="7324DC1E" w14:textId="77777777" w:rsidR="00666852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2.</w:t>
                  </w:r>
                </w:p>
              </w:tc>
              <w:tc>
                <w:tcPr>
                  <w:tcW w:w="830" w:type="pct"/>
                </w:tcPr>
                <w:p w14:paraId="681D542C" w14:textId="77777777" w:rsidR="00666852" w:rsidRPr="00CD5923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1.05</w:t>
                  </w:r>
                  <w:r w:rsidRPr="00CD592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kΩ</w:t>
                  </w:r>
                </w:p>
              </w:tc>
              <w:tc>
                <w:tcPr>
                  <w:tcW w:w="507" w:type="pct"/>
                </w:tcPr>
                <w:p w14:paraId="4832FDC4" w14:textId="77777777" w:rsidR="00666852" w:rsidRPr="00917C1D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 xml:space="preserve">7.5 </w:t>
                  </w:r>
                </w:p>
              </w:tc>
              <w:tc>
                <w:tcPr>
                  <w:tcW w:w="507" w:type="pct"/>
                </w:tcPr>
                <w:p w14:paraId="673E239D" w14:textId="77777777" w:rsidR="00666852" w:rsidRPr="00917C1D" w:rsidRDefault="00666852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7.68292</w:t>
                  </w:r>
                </w:p>
              </w:tc>
              <w:tc>
                <w:tcPr>
                  <w:tcW w:w="719" w:type="pct"/>
                </w:tcPr>
                <w:p w14:paraId="55E92EF3" w14:textId="5AD43E5A" w:rsidR="00666852" w:rsidRPr="00917C1D" w:rsidRDefault="00F21353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1.82901708</w:t>
                  </w:r>
                </w:p>
              </w:tc>
              <w:tc>
                <w:tcPr>
                  <w:tcW w:w="487" w:type="pct"/>
                </w:tcPr>
                <w:p w14:paraId="6DBB1636" w14:textId="28F24985" w:rsidR="00666852" w:rsidRPr="00917C1D" w:rsidRDefault="00D430A3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7.5</w:t>
                  </w:r>
                </w:p>
              </w:tc>
              <w:tc>
                <w:tcPr>
                  <w:tcW w:w="487" w:type="pct"/>
                </w:tcPr>
                <w:p w14:paraId="3D501213" w14:textId="71FB437D" w:rsidR="00666852" w:rsidRPr="00917C1D" w:rsidRDefault="00D430A3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7.6829267</w:t>
                  </w:r>
                </w:p>
              </w:tc>
              <w:tc>
                <w:tcPr>
                  <w:tcW w:w="692" w:type="pct"/>
                </w:tcPr>
                <w:p w14:paraId="43D23181" w14:textId="23774D76" w:rsidR="00666852" w:rsidRPr="00917C1D" w:rsidRDefault="00D430A3" w:rsidP="0075631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4"/>
                      <w:szCs w:val="24"/>
                    </w:rPr>
                    <w:t>1.8290577</w:t>
                  </w:r>
                </w:p>
              </w:tc>
            </w:tr>
          </w:tbl>
          <w:p w14:paraId="7DE29753" w14:textId="41384F7B" w:rsidR="00666852" w:rsidRPr="007609F2" w:rsidRDefault="0066685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4F6F917B" w14:textId="77777777" w:rsidR="00426B52" w:rsidRDefault="00426B52" w:rsidP="00400220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62D038A" w14:textId="77777777" w:rsidR="00426B52" w:rsidRDefault="00426B5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BB2703" w14:paraId="2054621B" w14:textId="77777777" w:rsidTr="00A25C5E">
        <w:tc>
          <w:tcPr>
            <w:tcW w:w="9782" w:type="dxa"/>
          </w:tcPr>
          <w:p w14:paraId="4F08D15B" w14:textId="311A2926" w:rsidR="00BB2703" w:rsidRPr="007609F2" w:rsidRDefault="00BB270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Calculation</w:t>
            </w:r>
            <w:r w:rsidR="005A371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BB2703" w14:paraId="0A42CF19" w14:textId="77777777" w:rsidTr="00A25C5E">
        <w:tc>
          <w:tcPr>
            <w:tcW w:w="9782" w:type="dxa"/>
          </w:tcPr>
          <w:p w14:paraId="59BFF847" w14:textId="4F1CCB02" w:rsidR="00F1491C" w:rsidRPr="00A940EA" w:rsidRDefault="00666852" w:rsidP="00F1491C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Bridge Circuit:</w:t>
            </w:r>
          </w:p>
          <w:p w14:paraId="48038730" w14:textId="77777777" w:rsidR="007D5191" w:rsidRDefault="007D5191" w:rsidP="00666852">
            <w:pPr>
              <w:autoSpaceDE w:val="0"/>
              <w:rPr>
                <w:rFonts w:ascii="Times New Roman" w:eastAsiaTheme="minorEastAsia" w:hAnsi="Times New Roman"/>
                <w:sz w:val="24"/>
                <w:szCs w:val="24"/>
                <w:lang w:eastAsia="en-IN"/>
              </w:rPr>
            </w:pPr>
          </w:p>
          <w:p w14:paraId="2ECA72C0" w14:textId="2B36773B" w:rsidR="007D5191" w:rsidRPr="007D5191" w:rsidRDefault="00E85DCD" w:rsidP="007D5191">
            <w:pPr>
              <w:autoSpaceDE w:val="0"/>
              <w:rPr>
                <w:rFonts w:ascii="Times New Roman" w:eastAsiaTheme="minorEastAsia" w:hAnsi="Times New Roman"/>
                <w:sz w:val="24"/>
                <w:szCs w:val="24"/>
                <w:lang w:eastAsia="en-I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b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 xml:space="preserve">×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cc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b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    </m:t>
                </m:r>
              </m:oMath>
            </m:oMathPara>
          </w:p>
          <w:p w14:paraId="3A42E599" w14:textId="2C447B25" w:rsidR="007D5191" w:rsidRPr="007D5191" w:rsidRDefault="007D5191" w:rsidP="007D5191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d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 xml:space="preserve">×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cc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c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d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    </m:t>
                </m:r>
              </m:oMath>
            </m:oMathPara>
          </w:p>
          <w:p w14:paraId="489065E0" w14:textId="77777777" w:rsidR="00255350" w:rsidRDefault="00255350" w:rsidP="00255350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</w:p>
          <w:p w14:paraId="66A11372" w14:textId="5E15E8DA" w:rsidR="00255350" w:rsidRDefault="00255350" w:rsidP="00255350">
            <w:pPr>
              <w:autoSpaceDE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  <w:t xml:space="preserve">2. </w:t>
            </w:r>
            <w:r w:rsidR="009F1B8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Differential amplifier: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;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</w:p>
          <w:p w14:paraId="3EE0E3DF" w14:textId="77777777" w:rsidR="00255350" w:rsidRDefault="00255350" w:rsidP="00255350">
            <w:pPr>
              <w:autoSpaceDE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F071382" w14:textId="26AC1CE2" w:rsidR="007D5191" w:rsidRPr="00756314" w:rsidRDefault="00E85DCD" w:rsidP="007D5191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out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3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 ×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  <w:p w14:paraId="32E37319" w14:textId="1BBE4485" w:rsidR="00D430A3" w:rsidRDefault="007D5191" w:rsidP="00255350">
            <w:pPr>
              <w:autoSpaceDE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</w:t>
            </w:r>
            <w:r w:rsidR="0075631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</w:t>
            </w:r>
          </w:p>
          <w:p w14:paraId="5AC347A5" w14:textId="205ED323" w:rsidR="00D430A3" w:rsidRDefault="00D430A3" w:rsidP="00255350">
            <w:pPr>
              <w:autoSpaceDE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3. Instrumentation Amplifier: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;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;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)</m:t>
              </m:r>
            </m:oMath>
          </w:p>
          <w:p w14:paraId="58BA04AE" w14:textId="77777777" w:rsidR="00D430A3" w:rsidRDefault="00D430A3" w:rsidP="00255350">
            <w:pPr>
              <w:autoSpaceDE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3057A62" w14:textId="75F9C854" w:rsidR="00756314" w:rsidRPr="00756314" w:rsidRDefault="00E85DCD" w:rsidP="00756314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o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 xml:space="preserve">1+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4"/>
                                <w:szCs w:val="24"/>
                                <w:lang w:eastAsia="en-I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4"/>
                                <w:szCs w:val="24"/>
                                <w:lang w:eastAsia="en-I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G</m:t>
                            </m:r>
                          </m:sub>
                        </m:sSub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 ×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-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4"/>
                                <w:szCs w:val="24"/>
                                <w:lang w:eastAsia="en-I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4"/>
                                <w:szCs w:val="24"/>
                                <w:lang w:eastAsia="en-I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G</m:t>
                            </m:r>
                          </m:sub>
                        </m:sSub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 ×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 </m:t>
                </m:r>
              </m:oMath>
            </m:oMathPara>
          </w:p>
          <w:p w14:paraId="6A1EE047" w14:textId="45FEFE73" w:rsidR="00756314" w:rsidRPr="00756314" w:rsidRDefault="00E85DCD" w:rsidP="00756314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o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 xml:space="preserve">1+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4"/>
                                <w:szCs w:val="24"/>
                                <w:lang w:eastAsia="en-I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6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4"/>
                                <w:szCs w:val="24"/>
                                <w:lang w:eastAsia="en-I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G</m:t>
                            </m:r>
                          </m:sub>
                        </m:sSub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 ×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-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4"/>
                                <w:szCs w:val="24"/>
                                <w:lang w:eastAsia="en-I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6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4"/>
                                <w:szCs w:val="24"/>
                                <w:lang w:eastAsia="en-I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G</m:t>
                            </m:r>
                          </m:sub>
                        </m:sSub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 ×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 </m:t>
                </m:r>
              </m:oMath>
            </m:oMathPara>
          </w:p>
          <w:p w14:paraId="62744AE8" w14:textId="77777777" w:rsidR="00756314" w:rsidRDefault="00756314" w:rsidP="00666852">
            <w:pPr>
              <w:autoSpaceDE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5C69878" w14:textId="50285D3E" w:rsidR="00756314" w:rsidRPr="00756314" w:rsidRDefault="00E85DCD" w:rsidP="00756314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out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3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 ×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o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o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  <w:p w14:paraId="2F9CE3BF" w14:textId="46791519" w:rsidR="00666852" w:rsidRDefault="00666852" w:rsidP="00666852">
            <w:pPr>
              <w:autoSpaceDE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E2B3F9E" w14:textId="4A718C9F" w:rsidR="00D05D30" w:rsidRDefault="00D05D30" w:rsidP="00666852">
            <w:pPr>
              <w:autoSpaceDE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12C7C6B" w14:textId="22ADC161" w:rsidR="00D05D30" w:rsidRDefault="00D05D30" w:rsidP="00666852">
            <w:pPr>
              <w:autoSpaceDE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EE07C07" w14:textId="75D013E7" w:rsidR="00D05D30" w:rsidRPr="00400220" w:rsidRDefault="00D05D30" w:rsidP="00666852">
            <w:pPr>
              <w:autoSpaceDE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988678" wp14:editId="2BA6F293">
                  <wp:extent cx="5985164" cy="723920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2497" b="19499"/>
                          <a:stretch/>
                        </pic:blipFill>
                        <pic:spPr bwMode="auto">
                          <a:xfrm>
                            <a:off x="0" y="0"/>
                            <a:ext cx="5990812" cy="7246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206802" w14:textId="53270084" w:rsidR="00666852" w:rsidRPr="007609F2" w:rsidRDefault="00666852" w:rsidP="00666852">
            <w:pPr>
              <w:autoSpaceDE w:val="0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0455FE7D" w14:textId="77777777" w:rsidR="00400220" w:rsidRDefault="00400220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497553" w14:paraId="192D51F4" w14:textId="77777777" w:rsidTr="005C51F8">
        <w:tc>
          <w:tcPr>
            <w:tcW w:w="10051" w:type="dxa"/>
          </w:tcPr>
          <w:p w14:paraId="43A12C4D" w14:textId="09F95D01" w:rsidR="00B778E4" w:rsidRPr="00400220" w:rsidRDefault="00AC2409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Results:</w:t>
            </w:r>
          </w:p>
        </w:tc>
      </w:tr>
      <w:tr w:rsidR="00B778E4" w14:paraId="1885E8FB" w14:textId="77777777" w:rsidTr="005C51F8">
        <w:tc>
          <w:tcPr>
            <w:tcW w:w="10051" w:type="dxa"/>
          </w:tcPr>
          <w:p w14:paraId="6F0E0D76" w14:textId="77777777" w:rsidR="00B778E4" w:rsidRDefault="00B778E4" w:rsidP="00B778E4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78E4">
              <w:rPr>
                <w:rFonts w:ascii="Times New Roman" w:hAnsi="Times New Roman" w:cs="Times New Roman"/>
                <w:b/>
                <w:sz w:val="24"/>
                <w:szCs w:val="24"/>
              </w:rPr>
              <w:t>1. Bridge Circuit:</w:t>
            </w:r>
          </w:p>
          <w:p w14:paraId="463919AE" w14:textId="77777777" w:rsidR="005D0DCC" w:rsidRDefault="005D0DCC" w:rsidP="00B778E4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032A1BF" w14:textId="0B5CAB82" w:rsidR="005D0DCC" w:rsidRPr="00B778E4" w:rsidRDefault="005C51F8" w:rsidP="00B778E4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Case 1</w:t>
            </w:r>
            <w:r w:rsidR="005D0DC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 1.01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kΩ</m:t>
              </m:r>
            </m:oMath>
          </w:p>
          <w:p w14:paraId="4CF0C345" w14:textId="3E71A5C3" w:rsidR="00400220" w:rsidRPr="00400220" w:rsidRDefault="00B778E4" w:rsidP="00400220">
            <w:pPr>
              <w:widowControl w:val="0"/>
              <w:suppressAutoHyphens/>
              <w:spacing w:line="264" w:lineRule="auto"/>
              <w:jc w:val="both"/>
            </w:pPr>
            <w:r>
              <w:object w:dxaOrig="17267" w:dyaOrig="8956" w14:anchorId="09275079">
                <v:shape id="_x0000_i1028" type="#_x0000_t75" style="width:466.6pt;height:241.25pt" o:ole="">
                  <v:imagedata r:id="rId17" o:title=""/>
                </v:shape>
                <o:OLEObject Type="Embed" ProgID="PBrush" ShapeID="_x0000_i1028" DrawAspect="Content" ObjectID="_1692884105" r:id="rId18"/>
              </w:object>
            </w:r>
          </w:p>
          <w:p w14:paraId="4B7FFCE4" w14:textId="77777777" w:rsidR="00400220" w:rsidRDefault="00400220" w:rsidP="005D0DCC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73A9FA" w14:textId="3B85A97A" w:rsidR="005C51F8" w:rsidRPr="00B778E4" w:rsidRDefault="005C51F8" w:rsidP="005C51F8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Case 2: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 1.05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kΩ</m:t>
              </m:r>
            </m:oMath>
          </w:p>
          <w:p w14:paraId="39153A09" w14:textId="77777777" w:rsidR="00D462DA" w:rsidRPr="005D0DCC" w:rsidRDefault="00D462DA" w:rsidP="005D0DCC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5A6136E" w14:textId="769A48CB" w:rsidR="005D0DCC" w:rsidRDefault="00D462DA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>
              <w:object w:dxaOrig="16907" w:dyaOrig="8939" w14:anchorId="02852D84">
                <v:shape id="_x0000_i1029" type="#_x0000_t75" style="width:470.35pt;height:252.45pt" o:ole="">
                  <v:imagedata r:id="rId19" o:title=""/>
                </v:shape>
                <o:OLEObject Type="Embed" ProgID="PBrush" ShapeID="_x0000_i1029" DrawAspect="Content" ObjectID="_1692884106" r:id="rId20"/>
              </w:object>
            </w:r>
          </w:p>
          <w:p w14:paraId="28F0FEBC" w14:textId="77777777" w:rsidR="00D462DA" w:rsidRDefault="00D462DA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06A23989" w14:textId="4446D4F3" w:rsidR="00400220" w:rsidRDefault="00400220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</w:tc>
      </w:tr>
      <w:tr w:rsidR="00497553" w14:paraId="12A93333" w14:textId="77777777" w:rsidTr="005C51F8">
        <w:tc>
          <w:tcPr>
            <w:tcW w:w="10051" w:type="dxa"/>
          </w:tcPr>
          <w:p w14:paraId="5698D1CB" w14:textId="1085BDC9" w:rsidR="00861D21" w:rsidRDefault="00B778E4" w:rsidP="00AC2409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AC2409">
              <w:rPr>
                <w:rFonts w:ascii="Times New Roman" w:hAnsi="Times New Roman" w:cs="Times New Roman"/>
                <w:b/>
                <w:sz w:val="24"/>
                <w:szCs w:val="24"/>
              </w:rPr>
              <w:t>. Interfacing bridge circ</w:t>
            </w:r>
            <w:r w:rsidR="001B07CB">
              <w:rPr>
                <w:rFonts w:ascii="Times New Roman" w:hAnsi="Times New Roman" w:cs="Times New Roman"/>
                <w:b/>
                <w:sz w:val="24"/>
                <w:szCs w:val="24"/>
              </w:rPr>
              <w:t>uit with Differential amplifier:</w:t>
            </w:r>
          </w:p>
          <w:p w14:paraId="179B09B2" w14:textId="77777777" w:rsidR="005D0DCC" w:rsidRDefault="005D0DCC" w:rsidP="00AC2409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69BE00F" w14:textId="77777777" w:rsidR="005C51F8" w:rsidRPr="00B778E4" w:rsidRDefault="005C51F8" w:rsidP="005C51F8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Case 1: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 1.01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kΩ</m:t>
              </m:r>
            </m:oMath>
          </w:p>
          <w:p w14:paraId="6EAE4E94" w14:textId="18A68B57" w:rsidR="00AC2409" w:rsidRDefault="0050797D" w:rsidP="00AD7207">
            <w:pPr>
              <w:autoSpaceDE w:val="0"/>
              <w:spacing w:line="100" w:lineRule="atLeast"/>
              <w:jc w:val="center"/>
            </w:pPr>
            <w:r>
              <w:object w:dxaOrig="16393" w:dyaOrig="8969" w14:anchorId="3CA38710">
                <v:shape id="_x0000_i1030" type="#_x0000_t75" style="width:461.9pt;height:259.95pt" o:ole="">
                  <v:imagedata r:id="rId21" o:title=""/>
                </v:shape>
                <o:OLEObject Type="Embed" ProgID="PBrush" ShapeID="_x0000_i1030" DrawAspect="Content" ObjectID="_1692884107" r:id="rId22"/>
              </w:object>
            </w:r>
          </w:p>
          <w:p w14:paraId="46960502" w14:textId="77777777" w:rsidR="00AC2409" w:rsidRDefault="00AC2409" w:rsidP="00AD7207">
            <w:pPr>
              <w:autoSpaceDE w:val="0"/>
              <w:spacing w:line="100" w:lineRule="atLeast"/>
              <w:jc w:val="center"/>
            </w:pPr>
          </w:p>
          <w:p w14:paraId="074B2E46" w14:textId="77777777" w:rsidR="00400220" w:rsidRDefault="00400220" w:rsidP="005D0DCC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1C37A0D" w14:textId="51AD0B6B" w:rsidR="005C51F8" w:rsidRPr="00B778E4" w:rsidRDefault="005C51F8" w:rsidP="005C51F8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Case 2: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 1.05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kΩ</m:t>
              </m:r>
            </m:oMath>
          </w:p>
          <w:p w14:paraId="2388E252" w14:textId="77777777" w:rsidR="00D462DA" w:rsidRPr="005D0DCC" w:rsidRDefault="00D462DA" w:rsidP="005D0DCC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73A4D02" w14:textId="3E5D7CC8" w:rsidR="005D0DCC" w:rsidRPr="004B167A" w:rsidRDefault="0050797D" w:rsidP="004B167A">
            <w:pPr>
              <w:spacing w:line="100" w:lineRule="atLeast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16423" w:dyaOrig="9014" w14:anchorId="23B2D768">
                <v:shape id="_x0000_i1031" type="#_x0000_t75" style="width:476.9pt;height:277.7pt" o:ole="">
                  <v:imagedata r:id="rId23" o:title=""/>
                </v:shape>
                <o:OLEObject Type="Embed" ProgID="PBrush" ShapeID="_x0000_i1031" DrawAspect="Content" ObjectID="_1692884108" r:id="rId24"/>
              </w:object>
            </w:r>
          </w:p>
        </w:tc>
      </w:tr>
      <w:tr w:rsidR="004B167A" w14:paraId="124E9A36" w14:textId="77777777" w:rsidTr="005C51F8">
        <w:tc>
          <w:tcPr>
            <w:tcW w:w="10051" w:type="dxa"/>
          </w:tcPr>
          <w:p w14:paraId="15472475" w14:textId="77777777" w:rsidR="00400220" w:rsidRDefault="00400220" w:rsidP="004B167A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B13A4F0" w14:textId="51037E20" w:rsidR="004B167A" w:rsidRDefault="00DE1419" w:rsidP="004B167A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4B167A">
              <w:rPr>
                <w:rFonts w:ascii="Times New Roman" w:hAnsi="Times New Roman" w:cs="Times New Roman"/>
                <w:b/>
                <w:sz w:val="24"/>
                <w:szCs w:val="24"/>
              </w:rPr>
              <w:t>. Interfacing bridge circuit with Instrumentation amplifier:</w:t>
            </w:r>
          </w:p>
          <w:p w14:paraId="742B6E8E" w14:textId="77777777" w:rsidR="0050797D" w:rsidRDefault="0050797D" w:rsidP="004B167A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4EF97A2" w14:textId="77777777" w:rsidR="005C51F8" w:rsidRPr="00B778E4" w:rsidRDefault="005C51F8" w:rsidP="005C51F8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Case 1: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 1.01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kΩ</m:t>
              </m:r>
            </m:oMath>
          </w:p>
          <w:p w14:paraId="032D47AB" w14:textId="77777777" w:rsidR="0050797D" w:rsidRPr="00AC2409" w:rsidRDefault="0050797D" w:rsidP="004B167A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6CF70FC" w14:textId="350D8868" w:rsidR="0050797D" w:rsidRDefault="00666852" w:rsidP="00AC2409">
            <w:pPr>
              <w:autoSpaceDE w:val="0"/>
              <w:spacing w:line="100" w:lineRule="atLeast"/>
            </w:pPr>
            <w:r>
              <w:object w:dxaOrig="19788" w:dyaOrig="8969" w14:anchorId="0AE2677B">
                <v:shape id="_x0000_i1032" type="#_x0000_t75" style="width:491.85pt;height:245.9pt" o:ole="">
                  <v:imagedata r:id="rId25" o:title=""/>
                </v:shape>
                <o:OLEObject Type="Embed" ProgID="PBrush" ShapeID="_x0000_i1032" DrawAspect="Content" ObjectID="_1692884109" r:id="rId26"/>
              </w:object>
            </w:r>
          </w:p>
          <w:p w14:paraId="0032252D" w14:textId="63F69C1A" w:rsidR="004B167A" w:rsidRDefault="004B167A" w:rsidP="00AC2409">
            <w:pPr>
              <w:autoSpaceDE w:val="0"/>
              <w:spacing w:line="100" w:lineRule="atLeast"/>
            </w:pPr>
          </w:p>
          <w:p w14:paraId="10512D65" w14:textId="77777777" w:rsidR="00400220" w:rsidRDefault="00400220" w:rsidP="0050797D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699092E" w14:textId="76CF8854" w:rsidR="005C51F8" w:rsidRPr="00B778E4" w:rsidRDefault="005C51F8" w:rsidP="005C51F8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Case 2: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 1.05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kΩ</m:t>
              </m:r>
            </m:oMath>
          </w:p>
          <w:p w14:paraId="413D2536" w14:textId="1DED7C55" w:rsidR="0050797D" w:rsidRDefault="0050797D" w:rsidP="00AC2409">
            <w:pPr>
              <w:autoSpaceDE w:val="0"/>
              <w:spacing w:line="100" w:lineRule="atLeast"/>
            </w:pPr>
          </w:p>
          <w:p w14:paraId="1AA865C9" w14:textId="41D26255" w:rsidR="0050797D" w:rsidRDefault="00400220" w:rsidP="00AC2409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20022" w:dyaOrig="9091" w14:anchorId="453192E5">
                <v:shape id="_x0000_i1033" type="#_x0000_t75" style="width:491.85pt;height:233.75pt" o:ole="">
                  <v:imagedata r:id="rId27" o:title=""/>
                </v:shape>
                <o:OLEObject Type="Embed" ProgID="PBrush" ShapeID="_x0000_i1033" DrawAspect="Content" ObjectID="_1692884110" r:id="rId28"/>
              </w:object>
            </w:r>
          </w:p>
          <w:p w14:paraId="1EC8ED3E" w14:textId="77777777" w:rsidR="004B167A" w:rsidRDefault="004B167A" w:rsidP="00AC2409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AA01D94" w14:textId="6F31C1CD" w:rsidR="004B167A" w:rsidRDefault="00B26B45" w:rsidP="00AC2409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0A524AC7" wp14:editId="2382E256">
                  <wp:extent cx="6800850" cy="382524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0850" cy="382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956636" w14:textId="77777777" w:rsidR="00B26B45" w:rsidRDefault="00B26B45" w:rsidP="00AC2409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7D5523E" w14:textId="77777777" w:rsidR="00B26B45" w:rsidRDefault="00B26B45" w:rsidP="00AC2409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9A863F2" w14:textId="77777777" w:rsidR="00B26B45" w:rsidRDefault="00B26B45" w:rsidP="00AC2409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982186E" w14:textId="77777777" w:rsidR="00B26B45" w:rsidRDefault="00B26B45" w:rsidP="00AC2409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35816A9B" wp14:editId="2AEADB18">
                  <wp:extent cx="6781800" cy="38145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2997" cy="3820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A54B82" w14:textId="5F9A59BB" w:rsidR="00CB0D7B" w:rsidRDefault="00CB0D7B" w:rsidP="00AC2409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714B2D" wp14:editId="785DDAEE">
                  <wp:extent cx="6800850" cy="3823335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1A3" w14:paraId="5A0C043E" w14:textId="77777777" w:rsidTr="006C6F7C">
        <w:tc>
          <w:tcPr>
            <w:tcW w:w="10094" w:type="dxa"/>
          </w:tcPr>
          <w:p w14:paraId="28CCF627" w14:textId="0B88E7F9" w:rsidR="00F061A3" w:rsidRPr="007609F2" w:rsidRDefault="002C2F1F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lastRenderedPageBreak/>
              <w:t>Post Lab</w:t>
            </w:r>
            <w:r w:rsidR="005A371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Questions</w:t>
            </w:r>
            <w:r w:rsid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F061A3" w14:paraId="1F3A1967" w14:textId="77777777" w:rsidTr="006C6F7C">
        <w:tc>
          <w:tcPr>
            <w:tcW w:w="10094" w:type="dxa"/>
          </w:tcPr>
          <w:p w14:paraId="3BEB2819" w14:textId="150F8EE6" w:rsidR="00F1491C" w:rsidRPr="00F1491C" w:rsidRDefault="005A371A" w:rsidP="00F1491C">
            <w:pPr>
              <w:pStyle w:val="ListParagraph"/>
              <w:numPr>
                <w:ilvl w:val="0"/>
                <w:numId w:val="17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How does the I</w:t>
            </w:r>
            <w:r w:rsidR="00086532">
              <w:rPr>
                <w:rFonts w:ascii="Times New Roman" w:hAnsi="Times New Roman"/>
                <w:iCs/>
                <w:sz w:val="24"/>
                <w:szCs w:val="24"/>
              </w:rPr>
              <w:t>nstrumentation amplifier avoids the l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oading problem when interfaced with Bridge circuit? </w:t>
            </w:r>
          </w:p>
          <w:p w14:paraId="7B7CC851" w14:textId="694353EF" w:rsidR="00F1491C" w:rsidRPr="00F1491C" w:rsidRDefault="002C2F1F" w:rsidP="00F1491C">
            <w:pPr>
              <w:pStyle w:val="ListParagraph"/>
              <w:numPr>
                <w:ilvl w:val="0"/>
                <w:numId w:val="17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Vary the value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eastAsia="en-I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>G</m:t>
                  </m:r>
                </m:sub>
              </m:sSub>
            </m:oMath>
            <w:r w:rsidR="005A371A">
              <w:rPr>
                <w:rFonts w:ascii="Times New Roman" w:hAnsi="Times New Roman" w:cs="Times New Roman"/>
                <w:sz w:val="24"/>
                <w:szCs w:val="24"/>
              </w:rPr>
              <w:t xml:space="preserve"> resistor in schematic such that the gain of instrumentation amplifier  becomes double. Record your observations</w:t>
            </w:r>
          </w:p>
          <w:p w14:paraId="2B7DA6BF" w14:textId="3979C9E2" w:rsidR="00F1491C" w:rsidRPr="005A5860" w:rsidRDefault="005A371A" w:rsidP="00F1491C">
            <w:pPr>
              <w:pStyle w:val="ListParagraph"/>
              <w:numPr>
                <w:ilvl w:val="0"/>
                <w:numId w:val="17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Interface bridge circuit with </w:t>
            </w:r>
            <w:r w:rsidR="0030744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Gain 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programmable instrumentation amplifier IC LT1167</w:t>
            </w:r>
            <w:r w:rsidR="0030744D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        (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similar to AD620) </w:t>
            </w:r>
            <w:r w:rsidR="005A5860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with a gain of 10. </w:t>
            </w:r>
          </w:p>
          <w:p w14:paraId="043CC80C" w14:textId="77777777" w:rsidR="005A5860" w:rsidRPr="005A5860" w:rsidRDefault="005A5860" w:rsidP="005A5860">
            <w:pPr>
              <w:pStyle w:val="ListParagraph"/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4C38E3B" w14:textId="4B167763" w:rsidR="005A5860" w:rsidRDefault="006C6F7C" w:rsidP="005A5860">
            <w:pPr>
              <w:spacing w:line="100" w:lineRule="atLeast"/>
              <w:jc w:val="both"/>
            </w:pPr>
            <w:r>
              <w:object w:dxaOrig="19068" w:dyaOrig="9329" w14:anchorId="23461A95">
                <v:shape id="_x0000_i1034" type="#_x0000_t75" style="width:489.05pt;height:238.45pt" o:ole="">
                  <v:imagedata r:id="rId32" o:title=""/>
                </v:shape>
                <o:OLEObject Type="Embed" ProgID="PBrush" ShapeID="_x0000_i1034" DrawAspect="Content" ObjectID="_1692884111" r:id="rId33"/>
              </w:object>
            </w:r>
          </w:p>
          <w:p w14:paraId="37EEED21" w14:textId="640BCE7F" w:rsidR="00D05D30" w:rsidRDefault="00D05D30" w:rsidP="005A5860">
            <w:pPr>
              <w:spacing w:line="100" w:lineRule="atLeast"/>
              <w:jc w:val="both"/>
              <w:rPr>
                <w:iCs/>
              </w:rPr>
            </w:pPr>
          </w:p>
          <w:p w14:paraId="33FDD13A" w14:textId="020AEA86" w:rsidR="00D05D30" w:rsidRPr="005A5860" w:rsidRDefault="00D05D30" w:rsidP="005A5860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D3C5F5" wp14:editId="620DCCDD">
                  <wp:extent cx="6388925" cy="9537425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5944" t="13659" r="19096" b="23427"/>
                          <a:stretch/>
                        </pic:blipFill>
                        <pic:spPr bwMode="auto">
                          <a:xfrm>
                            <a:off x="0" y="0"/>
                            <a:ext cx="6404359" cy="9560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C3EBCE" w14:textId="20AF2DCD" w:rsidR="00F061A3" w:rsidRPr="00796CC5" w:rsidRDefault="00F061A3" w:rsidP="00796CC5">
            <w:pPr>
              <w:ind w:left="36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5273D014" w14:textId="77777777" w:rsidR="00AA1F5A" w:rsidRDefault="00AA1F5A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094"/>
      </w:tblGrid>
      <w:tr w:rsidR="00AA1F5A" w14:paraId="34CDE469" w14:textId="77777777" w:rsidTr="006C6F7C">
        <w:tc>
          <w:tcPr>
            <w:tcW w:w="10094" w:type="dxa"/>
          </w:tcPr>
          <w:p w14:paraId="7A33EB11" w14:textId="75FACF42" w:rsidR="00AA1F5A" w:rsidRPr="007609F2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A1F5A" w14:paraId="74DD4D6A" w14:textId="77777777" w:rsidTr="006C6F7C">
        <w:tc>
          <w:tcPr>
            <w:tcW w:w="10094" w:type="dxa"/>
          </w:tcPr>
          <w:p w14:paraId="451940F2" w14:textId="6185F15E" w:rsidR="00AA1F5A" w:rsidRPr="00AA1F5A" w:rsidRDefault="008A7F15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We </w:t>
            </w:r>
            <w:r>
              <w:rPr>
                <w:rFonts w:ascii="Times New Roman" w:hAnsi="Times New Roman"/>
                <w:sz w:val="24"/>
                <w:szCs w:val="24"/>
              </w:rPr>
              <w:t>implement</w:t>
            </w:r>
            <w:r>
              <w:rPr>
                <w:rFonts w:ascii="Times New Roman" w:hAnsi="Times New Roman"/>
                <w:sz w:val="24"/>
                <w:szCs w:val="24"/>
              </w:rPr>
              <w:t>ed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analyze</w:t>
            </w:r>
            <w:r>
              <w:rPr>
                <w:rFonts w:ascii="Times New Roman" w:hAnsi="Times New Roman"/>
                <w:sz w:val="24"/>
                <w:szCs w:val="24"/>
              </w:rPr>
              <w:t>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three Opamp Instrumentation amplifier using Opamp IC OP-07</w:t>
            </w:r>
          </w:p>
        </w:tc>
      </w:tr>
    </w:tbl>
    <w:p w14:paraId="74A3FB6D" w14:textId="77777777" w:rsidR="003F09DD" w:rsidRDefault="003F09DD" w:rsidP="003F09DD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848"/>
      </w:tblGrid>
      <w:tr w:rsidR="00AA1F5A" w14:paraId="38D4CC51" w14:textId="77777777" w:rsidTr="006C6F7C">
        <w:tc>
          <w:tcPr>
            <w:tcW w:w="4848" w:type="dxa"/>
          </w:tcPr>
          <w:p w14:paraId="02894BA1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3BE4985D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7D54C9F6" w14:textId="4BB60DE9" w:rsidR="00AA1F5A" w:rsidRP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1E29DD5B" w14:textId="77777777" w:rsidR="00486834" w:rsidRPr="00486834" w:rsidRDefault="00486834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sectPr w:rsidR="00486834" w:rsidRPr="00486834" w:rsidSect="00D851F1">
      <w:headerReference w:type="default" r:id="rId35"/>
      <w:footerReference w:type="default" r:id="rId36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63D54" w14:textId="77777777" w:rsidR="00E85DCD" w:rsidRDefault="00E85DCD" w:rsidP="001F0663">
      <w:pPr>
        <w:spacing w:after="0" w:line="240" w:lineRule="auto"/>
      </w:pPr>
      <w:r>
        <w:separator/>
      </w:r>
    </w:p>
  </w:endnote>
  <w:endnote w:type="continuationSeparator" w:id="0">
    <w:p w14:paraId="183D3560" w14:textId="77777777" w:rsidR="00E85DCD" w:rsidRDefault="00E85DCD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5C320" w14:textId="77777777" w:rsidR="00B07445" w:rsidRDefault="00B07445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B07445" w:rsidRPr="007570AC" w14:paraId="7EC0880B" w14:textId="77777777" w:rsidTr="00A25C5E">
      <w:tc>
        <w:tcPr>
          <w:tcW w:w="3544" w:type="dxa"/>
        </w:tcPr>
        <w:p w14:paraId="557B72DF" w14:textId="299555F1" w:rsidR="00B07445" w:rsidRPr="007570AC" w:rsidRDefault="00B07445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LICD Lab</w:t>
          </w:r>
        </w:p>
      </w:tc>
      <w:tc>
        <w:tcPr>
          <w:tcW w:w="3969" w:type="dxa"/>
        </w:tcPr>
        <w:p w14:paraId="7BF2C374" w14:textId="46426344" w:rsidR="00B07445" w:rsidRPr="007570AC" w:rsidRDefault="00B07445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Semester: V</w:t>
          </w:r>
        </w:p>
      </w:tc>
      <w:tc>
        <w:tcPr>
          <w:tcW w:w="3403" w:type="dxa"/>
        </w:tcPr>
        <w:p w14:paraId="2B412F4E" w14:textId="77777777" w:rsidR="00B07445" w:rsidRPr="007570AC" w:rsidRDefault="00B07445" w:rsidP="002A50A1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7570AC">
            <w:rPr>
              <w:rFonts w:ascii="Times New Roman" w:hAnsi="Times New Roman" w:cs="Times New Roman"/>
              <w:sz w:val="20"/>
              <w:szCs w:val="20"/>
            </w:rPr>
            <w:t>Academic Year: 2020-21</w:t>
          </w:r>
        </w:p>
      </w:tc>
    </w:tr>
    <w:tr w:rsidR="00B07445" w:rsidRPr="007570AC" w14:paraId="41C47D61" w14:textId="77777777" w:rsidTr="00A25C5E">
      <w:tc>
        <w:tcPr>
          <w:tcW w:w="3544" w:type="dxa"/>
        </w:tcPr>
        <w:p w14:paraId="3B2FFD7D" w14:textId="13CA15AC" w:rsidR="00B07445" w:rsidRPr="007570AC" w:rsidRDefault="00B07445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B07445" w:rsidRPr="007570AC" w:rsidRDefault="00B07445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50C21C4C" w14:textId="69006F16" w:rsidR="00B07445" w:rsidRPr="007570AC" w:rsidRDefault="00B07445" w:rsidP="00A25C5E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Roll No: 18XXXXX</w:t>
          </w:r>
        </w:p>
      </w:tc>
    </w:tr>
  </w:tbl>
  <w:p w14:paraId="2A0AD00D" w14:textId="601736F4" w:rsidR="00B07445" w:rsidRDefault="00B07445" w:rsidP="00B45203">
    <w:pPr>
      <w:pStyle w:val="Footer"/>
      <w:ind w:left="-1440"/>
      <w:jc w:val="center"/>
    </w:pPr>
  </w:p>
  <w:p w14:paraId="7BDC4614" w14:textId="75A41F2E" w:rsidR="00B07445" w:rsidRDefault="00B07445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CC93F" w14:textId="77777777" w:rsidR="00E85DCD" w:rsidRDefault="00E85DCD" w:rsidP="001F0663">
      <w:pPr>
        <w:spacing w:after="0" w:line="240" w:lineRule="auto"/>
      </w:pPr>
      <w:r>
        <w:separator/>
      </w:r>
    </w:p>
  </w:footnote>
  <w:footnote w:type="continuationSeparator" w:id="0">
    <w:p w14:paraId="3E374C64" w14:textId="77777777" w:rsidR="00E85DCD" w:rsidRDefault="00E85DCD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CA2E" w14:textId="77777777" w:rsidR="00B07445" w:rsidRDefault="00B07445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B07445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B07445" w:rsidRDefault="00B07445" w:rsidP="00A25C5E">
          <w:pPr>
            <w:pStyle w:val="Header"/>
            <w:ind w:firstLine="258"/>
          </w:pPr>
          <w:bookmarkStart w:id="0" w:name="_Hlk45647752"/>
          <w:r>
            <w:rPr>
              <w:noProof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B07445" w:rsidRDefault="00B07445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B07445" w:rsidRDefault="00B07445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27B1D3B" w14:textId="77777777" w:rsidR="00B07445" w:rsidRDefault="00B07445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  <w:hideMark/>
        </w:tcPr>
        <w:p w14:paraId="581D3CAB" w14:textId="11F076F6" w:rsidR="00B07445" w:rsidRDefault="00B07445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B07445" w:rsidRDefault="00B074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hAnsi="Arial" w:cs="Arial"/>
        <w:b/>
        <w:bCs/>
        <w:sz w:val="24"/>
        <w:szCs w:val="24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9C1377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5F0B0B"/>
    <w:multiLevelType w:val="hybridMultilevel"/>
    <w:tmpl w:val="913C54DE"/>
    <w:lvl w:ilvl="0" w:tplc="55D8B2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0A2D15"/>
    <w:multiLevelType w:val="hybridMultilevel"/>
    <w:tmpl w:val="9AB47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066E0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46D98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587CEE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9" w15:restartNumberingAfterBreak="0">
    <w:nsid w:val="7ADF0630"/>
    <w:multiLevelType w:val="hybridMultilevel"/>
    <w:tmpl w:val="AB3465B2"/>
    <w:lvl w:ilvl="0" w:tplc="583EC90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0"/>
  </w:num>
  <w:num w:numId="3">
    <w:abstractNumId w:val="18"/>
  </w:num>
  <w:num w:numId="4">
    <w:abstractNumId w:val="9"/>
  </w:num>
  <w:num w:numId="5">
    <w:abstractNumId w:val="11"/>
  </w:num>
  <w:num w:numId="6">
    <w:abstractNumId w:val="0"/>
    <w:lvlOverride w:ilvl="0">
      <w:startOverride w:val="1"/>
    </w:lvlOverride>
  </w:num>
  <w:num w:numId="7">
    <w:abstractNumId w:val="1"/>
  </w:num>
  <w:num w:numId="8">
    <w:abstractNumId w:val="3"/>
  </w:num>
  <w:num w:numId="9">
    <w:abstractNumId w:val="4"/>
  </w:num>
  <w:num w:numId="10">
    <w:abstractNumId w:val="12"/>
  </w:num>
  <w:num w:numId="11">
    <w:abstractNumId w:val="10"/>
  </w:num>
  <w:num w:numId="12">
    <w:abstractNumId w:val="8"/>
  </w:num>
  <w:num w:numId="13">
    <w:abstractNumId w:val="15"/>
  </w:num>
  <w:num w:numId="14">
    <w:abstractNumId w:val="2"/>
  </w:num>
  <w:num w:numId="15">
    <w:abstractNumId w:val="13"/>
  </w:num>
  <w:num w:numId="16">
    <w:abstractNumId w:val="17"/>
  </w:num>
  <w:num w:numId="17">
    <w:abstractNumId w:val="19"/>
  </w:num>
  <w:num w:numId="18">
    <w:abstractNumId w:val="6"/>
  </w:num>
  <w:num w:numId="19">
    <w:abstractNumId w:val="14"/>
  </w:num>
  <w:num w:numId="20">
    <w:abstractNumId w:val="5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B3"/>
    <w:rsid w:val="0001388A"/>
    <w:rsid w:val="000145DD"/>
    <w:rsid w:val="00032372"/>
    <w:rsid w:val="00042944"/>
    <w:rsid w:val="00061C67"/>
    <w:rsid w:val="00077339"/>
    <w:rsid w:val="00082050"/>
    <w:rsid w:val="00082E39"/>
    <w:rsid w:val="00086532"/>
    <w:rsid w:val="000B0D21"/>
    <w:rsid w:val="000B1195"/>
    <w:rsid w:val="000D4A0C"/>
    <w:rsid w:val="00114FC0"/>
    <w:rsid w:val="0013325C"/>
    <w:rsid w:val="0013550D"/>
    <w:rsid w:val="001B07CB"/>
    <w:rsid w:val="001C14C7"/>
    <w:rsid w:val="001C3603"/>
    <w:rsid w:val="001D6337"/>
    <w:rsid w:val="001E1C6B"/>
    <w:rsid w:val="001E232C"/>
    <w:rsid w:val="001F0663"/>
    <w:rsid w:val="002040B3"/>
    <w:rsid w:val="00206CDB"/>
    <w:rsid w:val="002121AB"/>
    <w:rsid w:val="00255350"/>
    <w:rsid w:val="00265389"/>
    <w:rsid w:val="002915D6"/>
    <w:rsid w:val="002A48B0"/>
    <w:rsid w:val="002A50A1"/>
    <w:rsid w:val="002C2F1F"/>
    <w:rsid w:val="002F5FD3"/>
    <w:rsid w:val="0030744D"/>
    <w:rsid w:val="00312C08"/>
    <w:rsid w:val="00323EE9"/>
    <w:rsid w:val="003374FC"/>
    <w:rsid w:val="00364C90"/>
    <w:rsid w:val="003974F5"/>
    <w:rsid w:val="003B204E"/>
    <w:rsid w:val="003B7A9A"/>
    <w:rsid w:val="003D3F4A"/>
    <w:rsid w:val="003F09DD"/>
    <w:rsid w:val="00400220"/>
    <w:rsid w:val="00415574"/>
    <w:rsid w:val="00426B52"/>
    <w:rsid w:val="00486834"/>
    <w:rsid w:val="00487B58"/>
    <w:rsid w:val="00497553"/>
    <w:rsid w:val="004B167A"/>
    <w:rsid w:val="004E1771"/>
    <w:rsid w:val="00502246"/>
    <w:rsid w:val="0050797D"/>
    <w:rsid w:val="00543591"/>
    <w:rsid w:val="005A371A"/>
    <w:rsid w:val="005A5860"/>
    <w:rsid w:val="005C51F8"/>
    <w:rsid w:val="005D0DCC"/>
    <w:rsid w:val="005D52D2"/>
    <w:rsid w:val="00620EE7"/>
    <w:rsid w:val="00651621"/>
    <w:rsid w:val="00666852"/>
    <w:rsid w:val="00686E52"/>
    <w:rsid w:val="006C6F7C"/>
    <w:rsid w:val="006D651E"/>
    <w:rsid w:val="00700A17"/>
    <w:rsid w:val="00734C04"/>
    <w:rsid w:val="00756314"/>
    <w:rsid w:val="007609F2"/>
    <w:rsid w:val="00785D54"/>
    <w:rsid w:val="00796CC5"/>
    <w:rsid w:val="007D0B10"/>
    <w:rsid w:val="007D5191"/>
    <w:rsid w:val="00814442"/>
    <w:rsid w:val="00817323"/>
    <w:rsid w:val="0083020D"/>
    <w:rsid w:val="00832F16"/>
    <w:rsid w:val="00861D21"/>
    <w:rsid w:val="00862904"/>
    <w:rsid w:val="008778F2"/>
    <w:rsid w:val="00896C91"/>
    <w:rsid w:val="008A7F15"/>
    <w:rsid w:val="008B20EA"/>
    <w:rsid w:val="008C2AA7"/>
    <w:rsid w:val="008D3D2F"/>
    <w:rsid w:val="008E5559"/>
    <w:rsid w:val="008E7DC4"/>
    <w:rsid w:val="008F1B20"/>
    <w:rsid w:val="00904614"/>
    <w:rsid w:val="00905234"/>
    <w:rsid w:val="009062D0"/>
    <w:rsid w:val="00910662"/>
    <w:rsid w:val="00913965"/>
    <w:rsid w:val="00917C1D"/>
    <w:rsid w:val="009427BD"/>
    <w:rsid w:val="0096615C"/>
    <w:rsid w:val="009742D2"/>
    <w:rsid w:val="00975FF2"/>
    <w:rsid w:val="009C5169"/>
    <w:rsid w:val="009F1B80"/>
    <w:rsid w:val="009F3474"/>
    <w:rsid w:val="00A00E0D"/>
    <w:rsid w:val="00A1678F"/>
    <w:rsid w:val="00A17749"/>
    <w:rsid w:val="00A25C5E"/>
    <w:rsid w:val="00A72987"/>
    <w:rsid w:val="00A77F79"/>
    <w:rsid w:val="00A83FB3"/>
    <w:rsid w:val="00A940EA"/>
    <w:rsid w:val="00AA0DE5"/>
    <w:rsid w:val="00AA1F5A"/>
    <w:rsid w:val="00AC2409"/>
    <w:rsid w:val="00AC68FD"/>
    <w:rsid w:val="00AD7207"/>
    <w:rsid w:val="00B07445"/>
    <w:rsid w:val="00B2098D"/>
    <w:rsid w:val="00B26B45"/>
    <w:rsid w:val="00B35153"/>
    <w:rsid w:val="00B41932"/>
    <w:rsid w:val="00B45203"/>
    <w:rsid w:val="00B644C3"/>
    <w:rsid w:val="00B66BDD"/>
    <w:rsid w:val="00B72A51"/>
    <w:rsid w:val="00B75BF3"/>
    <w:rsid w:val="00B778E4"/>
    <w:rsid w:val="00BA17A0"/>
    <w:rsid w:val="00BB2703"/>
    <w:rsid w:val="00BB7342"/>
    <w:rsid w:val="00BE371E"/>
    <w:rsid w:val="00C16EAE"/>
    <w:rsid w:val="00C2742A"/>
    <w:rsid w:val="00C50B40"/>
    <w:rsid w:val="00C64C87"/>
    <w:rsid w:val="00C94493"/>
    <w:rsid w:val="00CB0D7B"/>
    <w:rsid w:val="00CC1F63"/>
    <w:rsid w:val="00CD5923"/>
    <w:rsid w:val="00CF031D"/>
    <w:rsid w:val="00D05D30"/>
    <w:rsid w:val="00D25008"/>
    <w:rsid w:val="00D430A3"/>
    <w:rsid w:val="00D462DA"/>
    <w:rsid w:val="00D647BA"/>
    <w:rsid w:val="00D67056"/>
    <w:rsid w:val="00D71A7B"/>
    <w:rsid w:val="00D74EC3"/>
    <w:rsid w:val="00D851F1"/>
    <w:rsid w:val="00D9521C"/>
    <w:rsid w:val="00DA1F90"/>
    <w:rsid w:val="00DC688B"/>
    <w:rsid w:val="00DE1419"/>
    <w:rsid w:val="00DE77FB"/>
    <w:rsid w:val="00DF0CB2"/>
    <w:rsid w:val="00DF1F07"/>
    <w:rsid w:val="00DF2A1F"/>
    <w:rsid w:val="00DF4713"/>
    <w:rsid w:val="00E40D02"/>
    <w:rsid w:val="00E410D2"/>
    <w:rsid w:val="00E55F23"/>
    <w:rsid w:val="00E6611E"/>
    <w:rsid w:val="00E85DCD"/>
    <w:rsid w:val="00EA7DD6"/>
    <w:rsid w:val="00EE59A2"/>
    <w:rsid w:val="00F061A3"/>
    <w:rsid w:val="00F1491C"/>
    <w:rsid w:val="00F14B23"/>
    <w:rsid w:val="00F20D4F"/>
    <w:rsid w:val="00F21353"/>
    <w:rsid w:val="00F24651"/>
    <w:rsid w:val="00F267A8"/>
    <w:rsid w:val="00F650F7"/>
    <w:rsid w:val="00F76925"/>
    <w:rsid w:val="00F95E97"/>
    <w:rsid w:val="00FA399E"/>
    <w:rsid w:val="00FC0B49"/>
    <w:rsid w:val="00FE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D927D"/>
  <w15:docId w15:val="{B7D62FF7-1A9B-40BF-966B-6B867341F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oleObject" Target="embeddings/oleObject10.bin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oleObject" Target="embeddings/oleObject5.bin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8.png"/><Relationship Id="rId28" Type="http://schemas.openxmlformats.org/officeDocument/2006/relationships/oleObject" Target="embeddings/oleObject9.bin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30" Type="http://schemas.openxmlformats.org/officeDocument/2006/relationships/image" Target="media/image12.jpe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67760199C9C54EAB872EE07218CCDE" ma:contentTypeVersion="6" ma:contentTypeDescription="Create a new document." ma:contentTypeScope="" ma:versionID="d4ab0530233c97eac3cbb8caa805b4be">
  <xsd:schema xmlns:xsd="http://www.w3.org/2001/XMLSchema" xmlns:xs="http://www.w3.org/2001/XMLSchema" xmlns:p="http://schemas.microsoft.com/office/2006/metadata/properties" xmlns:ns2="f373cbc5-cbe9-46d5-a417-306d7d233c97" targetNamespace="http://schemas.microsoft.com/office/2006/metadata/properties" ma:root="true" ma:fieldsID="e4dbd9dce124fe3194d5db4611f8909c" ns2:_="">
    <xsd:import namespace="f373cbc5-cbe9-46d5-a417-306d7d233c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73cbc5-cbe9-46d5-a417-306d7d233c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47DA5D-3410-4588-8A75-BE5293F15B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73cbc5-cbe9-46d5-a417-306d7d233c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F46621-1DB8-4D03-91A3-B274266ACE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32B08E1-4541-4329-9444-02E4EF7BFB3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13</Pages>
  <Words>848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inderjit singh dhanjal</dc:creator>
  <cp:lastModifiedBy>Vedant Kelkar</cp:lastModifiedBy>
  <cp:revision>7</cp:revision>
  <cp:lastPrinted>2020-07-25T12:57:00Z</cp:lastPrinted>
  <dcterms:created xsi:type="dcterms:W3CDTF">2021-09-01T09:30:00Z</dcterms:created>
  <dcterms:modified xsi:type="dcterms:W3CDTF">2021-09-11T11:18:00Z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0x0101003667760199C9C54EAB872EE07218CCDE</vt:lpwstr>
  </property>
</Properties>
</file>