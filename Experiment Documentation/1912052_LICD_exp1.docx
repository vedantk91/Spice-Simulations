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="-205" w:tblpY="51"/>
        <w:tblW w:w="9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1D6337" w:rsidRPr="000A3CCC" w14:paraId="2D3415C9" w14:textId="77777777" w:rsidTr="00A25C5E">
        <w:tc>
          <w:tcPr>
            <w:tcW w:w="2323" w:type="dxa"/>
            <w:shd w:val="clear" w:color="auto" w:fill="auto"/>
            <w:vAlign w:val="center"/>
          </w:tcPr>
          <w:p w14:paraId="6757C885" w14:textId="42BA7C09" w:rsidR="001D6337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DB48B48" w14:textId="7B24865B" w:rsidR="001D6337" w:rsidRPr="003B204E" w:rsidRDefault="00042944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Linear Integrated Circuits and Design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501164" w14:textId="63DBF46A" w:rsidR="001D6337" w:rsidRPr="002915D6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54B7E0B3" w14:textId="01EAAF58" w:rsidR="001D6337" w:rsidRPr="003B204E" w:rsidRDefault="00042944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</w:tr>
      <w:tr w:rsidR="000B0D21" w:rsidRPr="000A3CCC" w14:paraId="2754066B" w14:textId="77777777" w:rsidTr="00A25C5E">
        <w:tc>
          <w:tcPr>
            <w:tcW w:w="2323" w:type="dxa"/>
            <w:shd w:val="clear" w:color="auto" w:fill="auto"/>
            <w:vAlign w:val="center"/>
          </w:tcPr>
          <w:p w14:paraId="423499EF" w14:textId="481AAF0E" w:rsidR="000B0D21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77023E76" w14:textId="77D28397" w:rsidR="000B0D21" w:rsidRPr="003B204E" w:rsidRDefault="001E2836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  <w:r w:rsidR="001D6337">
              <w:rPr>
                <w:rFonts w:ascii="Times New Roman" w:hAnsi="Times New Roman" w:cs="Times New Roman"/>
                <w:b/>
                <w:sz w:val="24"/>
                <w:szCs w:val="24"/>
              </w:rPr>
              <w:t>/08/2020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33080" w14:textId="19A180EE" w:rsidR="000B0D21" w:rsidRPr="002915D6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Batch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5D086D40" w14:textId="4DBBC1D0" w:rsidR="000B0D21" w:rsidRPr="003B204E" w:rsidRDefault="000C62AA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B1</w:t>
            </w:r>
          </w:p>
        </w:tc>
      </w:tr>
      <w:tr w:rsidR="000B0D21" w:rsidRPr="000A3CCC" w14:paraId="54A161E2" w14:textId="77777777" w:rsidTr="00A25C5E">
        <w:tc>
          <w:tcPr>
            <w:tcW w:w="2323" w:type="dxa"/>
            <w:shd w:val="clear" w:color="auto" w:fill="auto"/>
            <w:vAlign w:val="center"/>
          </w:tcPr>
          <w:p w14:paraId="5D870C5D" w14:textId="073537D8" w:rsidR="000B0D21" w:rsidRDefault="000B0D21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Name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0F22F4B" w14:textId="6B387E12" w:rsidR="000B0D21" w:rsidRDefault="000B0D21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Prof. </w:t>
            </w:r>
            <w:r w:rsidR="000C62AA">
              <w:rPr>
                <w:rFonts w:ascii="Times New Roman" w:hAnsi="Times New Roman" w:cs="Times New Roman"/>
                <w:b/>
                <w:sz w:val="24"/>
                <w:szCs w:val="24"/>
              </w:rPr>
              <w:t>Milind Marathe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0D0C1E" w14:textId="27AEF37B" w:rsidR="000B0D21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3D969365" w14:textId="2911B7FA" w:rsidR="000B0D21" w:rsidRDefault="000C62AA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1912052</w:t>
            </w:r>
          </w:p>
        </w:tc>
      </w:tr>
      <w:tr w:rsidR="00A77F79" w:rsidRPr="000A3CCC" w14:paraId="0F1AD1C1" w14:textId="77777777" w:rsidTr="00A25C5E">
        <w:tc>
          <w:tcPr>
            <w:tcW w:w="2323" w:type="dxa"/>
            <w:shd w:val="clear" w:color="auto" w:fill="auto"/>
            <w:vAlign w:val="center"/>
          </w:tcPr>
          <w:p w14:paraId="4A82FFDC" w14:textId="1FAC1364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1E9E88D8" w14:textId="77777777" w:rsidR="00A77F79" w:rsidRDefault="00A77F79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2F48BDA" w14:textId="2770A677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3AA60BAD" w14:textId="00286825" w:rsidR="00A77F79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/25</w:t>
            </w:r>
          </w:p>
        </w:tc>
      </w:tr>
    </w:tbl>
    <w:p w14:paraId="4E34ECEC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F72010F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78F912F" w14:textId="383ADFD1" w:rsidR="001F0663" w:rsidRDefault="001F0663" w:rsidP="001D633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6CA9472" w14:textId="77777777" w:rsidR="00A25C5E" w:rsidRDefault="00A25C5E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</w:p>
    <w:p w14:paraId="33271B2C" w14:textId="0EB0FC45" w:rsidR="00A25C5E" w:rsidRPr="00A25C5E" w:rsidRDefault="00A25C5E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/>
          <w:b/>
          <w:iCs/>
          <w:color w:val="BC202E"/>
          <w:sz w:val="20"/>
          <w:szCs w:val="20"/>
        </w:rPr>
      </w:pPr>
      <w:r w:rsidRPr="00A25C5E">
        <w:rPr>
          <w:rFonts w:ascii="Times New Roman" w:hAnsi="Times New Roman" w:cs="Times New Roman"/>
          <w:b/>
          <w:color w:val="BC202E"/>
          <w:sz w:val="28"/>
          <w:szCs w:val="28"/>
        </w:rPr>
        <w:t>Experiment No: 1</w:t>
      </w:r>
    </w:p>
    <w:p w14:paraId="467D8335" w14:textId="4BB43CB5" w:rsidR="00DF2A1F" w:rsidRPr="00DF2A1F" w:rsidRDefault="001D6337" w:rsidP="0089501A">
      <w:pPr>
        <w:pStyle w:val="NoSpacing"/>
        <w:jc w:val="center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  <w:r w:rsidRPr="00EE59A2">
        <w:rPr>
          <w:rFonts w:ascii="Times New Roman" w:hAnsi="Times New Roman"/>
          <w:b/>
          <w:iCs/>
          <w:color w:val="BC202E"/>
          <w:sz w:val="28"/>
          <w:szCs w:val="28"/>
        </w:rPr>
        <w:t>Title:</w:t>
      </w:r>
      <w:r w:rsidRPr="00EE59A2">
        <w:rPr>
          <w:rFonts w:ascii="Times New Roman" w:hAnsi="Times New Roman"/>
          <w:b/>
          <w:iCs/>
          <w:sz w:val="28"/>
          <w:szCs w:val="28"/>
        </w:rPr>
        <w:t xml:space="preserve"> </w:t>
      </w:r>
      <w:r w:rsidR="0089501A" w:rsidRPr="0089501A">
        <w:rPr>
          <w:rFonts w:ascii="Times New Roman" w:hAnsi="Times New Roman" w:cstheme="minorBidi"/>
          <w:b/>
          <w:iCs/>
          <w:sz w:val="28"/>
          <w:szCs w:val="28"/>
          <w:lang w:eastAsia="en-US"/>
        </w:rPr>
        <w:t>To implement Subtractor</w:t>
      </w:r>
      <w:r w:rsidR="0089501A">
        <w:rPr>
          <w:rFonts w:ascii="Times New Roman" w:hAnsi="Times New Roman" w:cstheme="minorBidi"/>
          <w:b/>
          <w:iCs/>
          <w:sz w:val="28"/>
          <w:szCs w:val="28"/>
          <w:lang w:eastAsia="en-US"/>
        </w:rPr>
        <w:t xml:space="preserve"> using opamp</w:t>
      </w: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6486D4BF" w14:textId="77777777" w:rsidTr="00DF1F07">
        <w:tc>
          <w:tcPr>
            <w:tcW w:w="9914" w:type="dxa"/>
          </w:tcPr>
          <w:p w14:paraId="517DDCA7" w14:textId="38196B02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7609F2" w14:paraId="49E698EB" w14:textId="77777777" w:rsidTr="00DF1F07">
        <w:tc>
          <w:tcPr>
            <w:tcW w:w="9914" w:type="dxa"/>
          </w:tcPr>
          <w:p w14:paraId="474DC107" w14:textId="0EE08F1E" w:rsidR="00DF2A1F" w:rsidRPr="00DF2A1F" w:rsidRDefault="00531AA6" w:rsidP="00DF2A1F">
            <w:pPr>
              <w:shd w:val="clear" w:color="auto" w:fill="FFFFFF"/>
              <w:ind w:left="-709" w:firstLine="70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 implement Linear equations </w:t>
            </w:r>
            <w:r w:rsidR="00DF2A1F" w:rsidRPr="00DF2A1F">
              <w:rPr>
                <w:rFonts w:ascii="Times New Roman" w:hAnsi="Times New Roman"/>
                <w:sz w:val="24"/>
                <w:szCs w:val="24"/>
              </w:rPr>
              <w:t>using op-amp IC 741.</w:t>
            </w:r>
          </w:p>
          <w:p w14:paraId="3F4E2801" w14:textId="53F23D67" w:rsidR="00531AA6" w:rsidRPr="00531AA6" w:rsidRDefault="00531AA6" w:rsidP="00531AA6">
            <w:pPr>
              <w:pStyle w:val="ListParagraph"/>
              <w:numPr>
                <w:ilvl w:val="0"/>
                <w:numId w:val="15"/>
              </w:numPr>
              <w:shd w:val="clear" w:color="auto" w:fill="FFFFFF"/>
              <w:rPr>
                <w:rFonts w:ascii="Times New Roman" w:hAnsi="Times New Roman"/>
                <w:sz w:val="24"/>
                <w:szCs w:val="24"/>
              </w:rPr>
            </w:pPr>
            <w:r w:rsidRPr="00531AA6">
              <w:rPr>
                <w:rFonts w:ascii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design and </w:t>
            </w:r>
            <w:r w:rsidRPr="00531AA6">
              <w:rPr>
                <w:rFonts w:ascii="Times New Roman" w:hAnsi="Times New Roman" w:cs="Times New Roman"/>
                <w:sz w:val="24"/>
                <w:szCs w:val="24"/>
              </w:rPr>
              <w:t xml:space="preserve">implement Linear equations </w:t>
            </w:r>
            <w:r w:rsidRPr="00531AA6">
              <w:rPr>
                <w:rFonts w:ascii="Times New Roman" w:hAnsi="Times New Roman"/>
                <w:sz w:val="24"/>
                <w:szCs w:val="24"/>
              </w:rPr>
              <w:t>using op-amp IC 741.</w:t>
            </w:r>
          </w:p>
          <w:p w14:paraId="239C9AAD" w14:textId="586895F8" w:rsidR="009742D2" w:rsidRPr="009742D2" w:rsidRDefault="009742D2" w:rsidP="00531AA6">
            <w:pPr>
              <w:pStyle w:val="ListParagraph"/>
              <w:shd w:val="clear" w:color="auto" w:fill="FFFFFF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D5BDB18" w14:textId="77777777" w:rsidR="007609F2" w:rsidRDefault="007609F2" w:rsidP="001D633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732849D6" w14:textId="77777777" w:rsidTr="00061C67">
        <w:tc>
          <w:tcPr>
            <w:tcW w:w="9914" w:type="dxa"/>
          </w:tcPr>
          <w:p w14:paraId="17D22028" w14:textId="3130D7B2" w:rsidR="007609F2" w:rsidRPr="007609F2" w:rsidRDefault="007609F2" w:rsidP="007609F2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COs to be achieved: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609F2" w14:paraId="734D9625" w14:textId="77777777" w:rsidTr="00061C67">
        <w:tc>
          <w:tcPr>
            <w:tcW w:w="9914" w:type="dxa"/>
          </w:tcPr>
          <w:p w14:paraId="6A4BA6DF" w14:textId="3F34D5C6" w:rsidR="007609F2" w:rsidRPr="007609F2" w:rsidRDefault="0045166A" w:rsidP="00DF2A1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>CO2</w:t>
            </w:r>
            <w:r w:rsidR="00DF2A1F" w:rsidRPr="00DF2A1F"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>:</w:t>
            </w:r>
            <w:r w:rsidR="00DF2A1F" w:rsidRPr="00DF2A1F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 Desi</w:t>
            </w:r>
            <w:r w:rsidR="00531AA6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gn circuits using op-amps as </w:t>
            </w:r>
            <w:r w:rsidR="00DF2A1F" w:rsidRPr="00DF2A1F">
              <w:rPr>
                <w:rFonts w:ascii="Times New Roman" w:hAnsi="Times New Roman"/>
                <w:sz w:val="24"/>
                <w:szCs w:val="24"/>
                <w:lang w:eastAsia="en-IN"/>
              </w:rPr>
              <w:t>linear applications.</w:t>
            </w:r>
          </w:p>
        </w:tc>
      </w:tr>
    </w:tbl>
    <w:p w14:paraId="775123C3" w14:textId="5432105B" w:rsidR="007609F2" w:rsidRDefault="007609F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759C209C" w14:textId="77777777" w:rsidTr="00415BE7">
        <w:tc>
          <w:tcPr>
            <w:tcW w:w="9914" w:type="dxa"/>
          </w:tcPr>
          <w:p w14:paraId="671D99A4" w14:textId="189F51C6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7609F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7609F2" w14:paraId="1E4A35C7" w14:textId="77777777" w:rsidTr="00415BE7">
        <w:tc>
          <w:tcPr>
            <w:tcW w:w="9914" w:type="dxa"/>
          </w:tcPr>
          <w:p w14:paraId="226AB7F4" w14:textId="4D06288F" w:rsidR="007F7793" w:rsidRDefault="007F7793" w:rsidP="007F779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F7793">
              <w:rPr>
                <w:rFonts w:ascii="Times New Roman" w:hAnsi="Times New Roman"/>
                <w:sz w:val="24"/>
                <w:szCs w:val="24"/>
              </w:rPr>
              <w:t>The uA741 is used to solve different linear equation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3CCB14AD" w14:textId="77777777" w:rsidR="0083543F" w:rsidRDefault="0083543F" w:rsidP="007F779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linear equation implemented as:</w:t>
            </w:r>
          </w:p>
          <w:p w14:paraId="247322F9" w14:textId="701173A9" w:rsidR="0083543F" w:rsidRDefault="0083543F" w:rsidP="007F779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From figure,</w:t>
            </w:r>
          </w:p>
          <w:p w14:paraId="5204D41D" w14:textId="4D2E2EEF" w:rsidR="007609F2" w:rsidRPr="00F1491C" w:rsidRDefault="00ED6828" w:rsidP="002A50A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b>
                </m:sSub>
              </m:oMath>
            </m:oMathPara>
          </w:p>
        </w:tc>
      </w:tr>
    </w:tbl>
    <w:p w14:paraId="2002985B" w14:textId="77777777" w:rsidR="00CF031D" w:rsidRDefault="00CF031D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96CC5" w14:paraId="2EAFA202" w14:textId="77777777" w:rsidTr="00E40D02">
        <w:tc>
          <w:tcPr>
            <w:tcW w:w="9914" w:type="dxa"/>
          </w:tcPr>
          <w:p w14:paraId="6300BF16" w14:textId="22EB161C" w:rsidR="00796CC5" w:rsidRPr="007609F2" w:rsidRDefault="007F7793" w:rsidP="00D6730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Circuit Diagram</w:t>
            </w:r>
            <w:r w:rsidR="00796CC5"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  <w:r w:rsidR="00796CC5"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96CC5" w14:paraId="3F422C1F" w14:textId="77777777" w:rsidTr="00E40D02">
        <w:tc>
          <w:tcPr>
            <w:tcW w:w="9914" w:type="dxa"/>
          </w:tcPr>
          <w:p w14:paraId="3D674EAE" w14:textId="1DAC5967" w:rsidR="00A940EA" w:rsidRPr="00415BE7" w:rsidRDefault="00415BE7" w:rsidP="00415BE7">
            <w:pPr>
              <w:widowControl w:val="0"/>
              <w:suppressAutoHyphens/>
              <w:spacing w:line="264" w:lineRule="auto"/>
              <w:jc w:val="center"/>
            </w:pPr>
            <w:r>
              <w:object w:dxaOrig="15675" w:dyaOrig="8835" w14:anchorId="370F73E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.8pt;height:253.55pt" o:ole="">
                  <v:imagedata r:id="rId10" o:title=""/>
                </v:shape>
                <o:OLEObject Type="Embed" ProgID="PBrush" ShapeID="_x0000_i1025" DrawAspect="Content" ObjectID="_1691354524" r:id="rId11"/>
              </w:object>
            </w:r>
          </w:p>
        </w:tc>
      </w:tr>
    </w:tbl>
    <w:p w14:paraId="4948D371" w14:textId="67C70144" w:rsidR="00EE59A2" w:rsidRDefault="00EE59A2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EE59A2" w14:paraId="35CFE84E" w14:textId="77777777" w:rsidTr="00415BE7">
        <w:tc>
          <w:tcPr>
            <w:tcW w:w="9914" w:type="dxa"/>
          </w:tcPr>
          <w:p w14:paraId="3C3419D6" w14:textId="5EFAA455" w:rsidR="00EE59A2" w:rsidRPr="007609F2" w:rsidRDefault="00EE59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lastRenderedPageBreak/>
              <w:t>Stepwise-Procedure:</w:t>
            </w:r>
          </w:p>
        </w:tc>
      </w:tr>
      <w:tr w:rsidR="00EE59A2" w14:paraId="16006E17" w14:textId="77777777" w:rsidTr="00415BE7">
        <w:tc>
          <w:tcPr>
            <w:tcW w:w="9914" w:type="dxa"/>
          </w:tcPr>
          <w:p w14:paraId="66CFD2E3" w14:textId="77777777" w:rsidR="00C358F6" w:rsidRPr="00C358F6" w:rsidRDefault="00DF2A1F" w:rsidP="00C358F6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>1</w:t>
            </w:r>
            <w:r w:rsidRPr="00C358F6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. </w:t>
            </w:r>
            <w:r w:rsidR="00C358F6" w:rsidRPr="00C358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Connections are given as per the circuit diagram. </w:t>
            </w:r>
          </w:p>
          <w:p w14:paraId="4DDA34D1" w14:textId="71CEB627" w:rsidR="00C358F6" w:rsidRPr="00C358F6" w:rsidRDefault="00C358F6" w:rsidP="00C358F6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58F6">
              <w:rPr>
                <w:rFonts w:ascii="Times New Roman" w:eastAsia="Times New Roman" w:hAnsi="Times New Roman" w:cs="Times New Roman"/>
                <w:sz w:val="24"/>
                <w:szCs w:val="24"/>
              </w:rPr>
              <w:t>2. + V</w:t>
            </w:r>
            <w:r w:rsidRPr="00C358F6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cc</w:t>
            </w:r>
            <w:r w:rsidRPr="00C358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- V</w:t>
            </w:r>
            <w:r w:rsidRPr="00C358F6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EE</w:t>
            </w:r>
            <w:r w:rsidRPr="00C358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supply is given to the power supply terminal of the Op-Amp IC. </w:t>
            </w:r>
          </w:p>
          <w:p w14:paraId="47291469" w14:textId="77777777" w:rsidR="00C358F6" w:rsidRPr="00C358F6" w:rsidRDefault="00C358F6" w:rsidP="00C358F6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58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 Apply input voltages as per requirement. </w:t>
            </w:r>
          </w:p>
          <w:p w14:paraId="14C501D8" w14:textId="130379B5" w:rsidR="00C358F6" w:rsidRPr="00C358F6" w:rsidRDefault="00C358F6" w:rsidP="00C358F6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58F6">
              <w:rPr>
                <w:rFonts w:ascii="Times New Roman" w:eastAsia="Times New Roman" w:hAnsi="Times New Roman" w:cs="Times New Roman"/>
                <w:sz w:val="24"/>
                <w:szCs w:val="24"/>
              </w:rPr>
              <w:t>4. Observe the output voltage obtained 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CRO.</w:t>
            </w:r>
          </w:p>
          <w:p w14:paraId="6F57CA7F" w14:textId="1655CCC3" w:rsidR="00EE59A2" w:rsidRPr="00975FF2" w:rsidRDefault="00EE59A2" w:rsidP="00975FF2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A610633" w14:textId="77777777" w:rsidR="00CF031D" w:rsidRDefault="00CF031D" w:rsidP="003F1A93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EE59A2" w14:paraId="19055D8D" w14:textId="77777777" w:rsidTr="003F1A93">
        <w:tc>
          <w:tcPr>
            <w:tcW w:w="9914" w:type="dxa"/>
          </w:tcPr>
          <w:p w14:paraId="558CE3A0" w14:textId="1279F260" w:rsidR="00EE59A2" w:rsidRPr="007609F2" w:rsidRDefault="00EE59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Observation Table</w:t>
            </w:r>
            <w:r w:rsidR="00BB270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EE59A2" w14:paraId="78D458B0" w14:textId="77777777" w:rsidTr="003F1A93">
        <w:tc>
          <w:tcPr>
            <w:tcW w:w="9914" w:type="dxa"/>
          </w:tcPr>
          <w:tbl>
            <w:tblPr>
              <w:tblW w:w="955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980"/>
              <w:gridCol w:w="1620"/>
              <w:gridCol w:w="1530"/>
              <w:gridCol w:w="2700"/>
              <w:gridCol w:w="2725"/>
            </w:tblGrid>
            <w:tr w:rsidR="000C62AA" w14:paraId="1E3ABF4C" w14:textId="77777777" w:rsidTr="0022617F"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0E77477" w14:textId="77777777" w:rsidR="000C62AA" w:rsidRDefault="000C62AA" w:rsidP="000C62AA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A6BB566" w14:textId="7EC70523" w:rsidR="000C62AA" w:rsidRDefault="00F76E4B" w:rsidP="000C62A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Vb</m:t>
                      </m:r>
                    </m:oMath>
                  </m:oMathPara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211ADE6D" w14:textId="2B53FB9F" w:rsidR="000C62AA" w:rsidRDefault="00F76E4B" w:rsidP="000C62A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Va</w:t>
                  </w:r>
                </w:p>
              </w:tc>
              <w:tc>
                <w:tcPr>
                  <w:tcW w:w="27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ED3CEC5" w14:textId="77777777" w:rsidR="000C62AA" w:rsidRDefault="000C62AA" w:rsidP="000C62AA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Theoretically value </w:t>
                  </w:r>
                </w:p>
                <w:p w14:paraId="3EB026DF" w14:textId="77777777" w:rsidR="000C62AA" w:rsidRDefault="00ED6828" w:rsidP="000C62A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out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7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6D0018C" w14:textId="77777777" w:rsidR="000C62AA" w:rsidRDefault="000C62AA" w:rsidP="000C62AA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Simulated values</w:t>
                  </w:r>
                </w:p>
                <w:p w14:paraId="74D804BD" w14:textId="77777777" w:rsidR="000C62AA" w:rsidRDefault="00ED6828" w:rsidP="000C62A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out</m:t>
                          </m:r>
                        </m:sub>
                      </m:sSub>
                    </m:oMath>
                  </m:oMathPara>
                </w:p>
              </w:tc>
            </w:tr>
            <w:tr w:rsidR="000C62AA" w14:paraId="4F91BA0A" w14:textId="77777777" w:rsidTr="0022617F"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EC98B2B" w14:textId="77777777" w:rsidR="000C62AA" w:rsidRDefault="000C62AA" w:rsidP="000C62AA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</w:t>
                  </w:r>
                </w:p>
              </w:tc>
              <w:tc>
                <w:tcPr>
                  <w:tcW w:w="1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24ECD22E" w14:textId="77777777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2C47F538" w14:textId="77777777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7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F973C42" w14:textId="77777777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7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7EFA4CA" w14:textId="1B6CD094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1.9999946V</w:t>
                  </w:r>
                </w:p>
              </w:tc>
            </w:tr>
            <w:tr w:rsidR="000C62AA" w14:paraId="1BA926F2" w14:textId="77777777" w:rsidTr="0022617F"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249AF79D" w14:textId="77777777" w:rsidR="000C62AA" w:rsidRDefault="000C62AA" w:rsidP="000C62AA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2.</w:t>
                  </w:r>
                </w:p>
              </w:tc>
              <w:tc>
                <w:tcPr>
                  <w:tcW w:w="1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819FDAD" w14:textId="77777777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825C62A" w14:textId="77777777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7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C301DCF" w14:textId="77777777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-2</w:t>
                  </w:r>
                </w:p>
              </w:tc>
              <w:tc>
                <w:tcPr>
                  <w:tcW w:w="27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CF48544" w14:textId="77777777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-1.9999946V</w:t>
                  </w:r>
                </w:p>
              </w:tc>
            </w:tr>
            <w:tr w:rsidR="000C62AA" w14:paraId="4A0DFC64" w14:textId="77777777" w:rsidTr="0022617F"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347CFF4" w14:textId="77777777" w:rsidR="000C62AA" w:rsidRDefault="000C62AA" w:rsidP="000C62AA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3.</w:t>
                  </w:r>
                </w:p>
              </w:tc>
              <w:tc>
                <w:tcPr>
                  <w:tcW w:w="1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501ACC4" w14:textId="77777777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C4DAEFA" w14:textId="366B4F25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7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B3E6324" w14:textId="0D0ADDD7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7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36E505E" w14:textId="4ACD4D17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0.9999732V</w:t>
                  </w:r>
                </w:p>
              </w:tc>
            </w:tr>
            <w:tr w:rsidR="000C62AA" w14:paraId="4DBE7069" w14:textId="77777777" w:rsidTr="0022617F"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59864CB" w14:textId="77777777" w:rsidR="000C62AA" w:rsidRDefault="000C62AA" w:rsidP="000C62AA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4.</w:t>
                  </w:r>
                </w:p>
              </w:tc>
              <w:tc>
                <w:tcPr>
                  <w:tcW w:w="1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25F78C5" w14:textId="162EF53B" w:rsidR="000C62AA" w:rsidRDefault="00F76E4B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73A8D9CE" w14:textId="04F93E6D" w:rsidR="000C62AA" w:rsidRDefault="00F76E4B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27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2FB8B58A" w14:textId="77777777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27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C1932CB" w14:textId="3A9DB4B5" w:rsidR="000C62AA" w:rsidRDefault="00F76E4B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35</w:t>
                  </w:r>
                  <w:r w:rsidR="000C62A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.9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  <w:r w:rsidR="000C62A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nV</w:t>
                  </w:r>
                </w:p>
              </w:tc>
            </w:tr>
            <w:tr w:rsidR="000C62AA" w14:paraId="48E80F98" w14:textId="77777777" w:rsidTr="0022617F"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DEB3DBE" w14:textId="77777777" w:rsidR="000C62AA" w:rsidRDefault="000C62AA" w:rsidP="000C62AA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5.</w:t>
                  </w:r>
                </w:p>
              </w:tc>
              <w:tc>
                <w:tcPr>
                  <w:tcW w:w="1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4AC7471" w14:textId="2F858705" w:rsidR="000C62AA" w:rsidRDefault="00F76E4B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6FC0BC3" w14:textId="77777777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7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E5C0338" w14:textId="1168718B" w:rsidR="000C62AA" w:rsidRDefault="00F76E4B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7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AF44AD8" w14:textId="55C8F73B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3.99999</w:t>
                  </w:r>
                  <w:r w:rsidR="00F76E4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</w:t>
                  </w:r>
                </w:p>
              </w:tc>
            </w:tr>
            <w:tr w:rsidR="000C62AA" w14:paraId="41C3EC2C" w14:textId="77777777" w:rsidTr="0022617F"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9AB0CDE" w14:textId="77777777" w:rsidR="000C62AA" w:rsidRDefault="000C62AA" w:rsidP="000C62AA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6.</w:t>
                  </w:r>
                </w:p>
              </w:tc>
              <w:tc>
                <w:tcPr>
                  <w:tcW w:w="1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219618A" w14:textId="05553FFE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  <w:r w:rsidR="00F76E4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22BFAA26" w14:textId="77777777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7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2DEF446E" w14:textId="27625563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  <w:r w:rsidR="00F76E4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7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F210B86" w14:textId="69649090" w:rsidR="000C62AA" w:rsidRDefault="000C62AA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11.0354</w:t>
                  </w:r>
                  <w:r w:rsidR="00F76E4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</w:t>
                  </w:r>
                </w:p>
              </w:tc>
            </w:tr>
            <w:tr w:rsidR="000C62AA" w14:paraId="0397A754" w14:textId="77777777" w:rsidTr="0022617F"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4481B52" w14:textId="77777777" w:rsidR="000C62AA" w:rsidRDefault="000C62AA" w:rsidP="000C62AA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7.</w:t>
                  </w:r>
                </w:p>
              </w:tc>
              <w:tc>
                <w:tcPr>
                  <w:tcW w:w="1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2D4CC945" w14:textId="6D273FF3" w:rsidR="000C62AA" w:rsidRDefault="00F76E4B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  <w:r w:rsidR="000C62A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 (p-p) Sine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75D2238C" w14:textId="2986EB40" w:rsidR="000C62AA" w:rsidRDefault="00F76E4B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7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9AA96A4" w14:textId="72BF55D7" w:rsidR="000C62AA" w:rsidRDefault="0022617F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</w:t>
                  </w:r>
                </w:p>
              </w:tc>
              <w:tc>
                <w:tcPr>
                  <w:tcW w:w="27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061D0E5" w14:textId="6D772662" w:rsidR="000C62AA" w:rsidRDefault="0022617F" w:rsidP="000C62AA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Screenshots attached</w:t>
                  </w:r>
                </w:p>
              </w:tc>
            </w:tr>
            <w:tr w:rsidR="0022617F" w14:paraId="6D0A03E2" w14:textId="77777777" w:rsidTr="0022617F"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BFAF597" w14:textId="77777777" w:rsidR="0022617F" w:rsidRDefault="0022617F" w:rsidP="0022617F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8.</w:t>
                  </w:r>
                </w:p>
              </w:tc>
              <w:tc>
                <w:tcPr>
                  <w:tcW w:w="1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5AC84EA" w14:textId="77777777" w:rsidR="0022617F" w:rsidRDefault="0022617F" w:rsidP="0022617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10(Sq. Wave)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673BD95" w14:textId="77777777" w:rsidR="0022617F" w:rsidRDefault="0022617F" w:rsidP="0022617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27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713CB5EC" w14:textId="77777777" w:rsidR="0022617F" w:rsidRDefault="0022617F" w:rsidP="0022617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</w:t>
                  </w:r>
                </w:p>
              </w:tc>
              <w:tc>
                <w:tcPr>
                  <w:tcW w:w="27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11C12CC" w14:textId="0D03DD5E" w:rsidR="0022617F" w:rsidRDefault="0022617F" w:rsidP="0022617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Screenshots attached</w:t>
                  </w:r>
                </w:p>
              </w:tc>
            </w:tr>
            <w:tr w:rsidR="0022617F" w14:paraId="41F419B5" w14:textId="77777777" w:rsidTr="0022617F"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443E4E5" w14:textId="77777777" w:rsidR="0022617F" w:rsidRDefault="0022617F" w:rsidP="0022617F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9.</w:t>
                  </w:r>
                </w:p>
              </w:tc>
              <w:tc>
                <w:tcPr>
                  <w:tcW w:w="1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2BB0FF55" w14:textId="4589625A" w:rsidR="0022617F" w:rsidRDefault="0022617F" w:rsidP="0022617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 Sq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0402710" w14:textId="0F6C9ED6" w:rsidR="0022617F" w:rsidRDefault="0022617F" w:rsidP="0022617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 p-p(Sine Wave)</w:t>
                  </w:r>
                </w:p>
              </w:tc>
              <w:tc>
                <w:tcPr>
                  <w:tcW w:w="27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782759B7" w14:textId="77777777" w:rsidR="0022617F" w:rsidRDefault="0022617F" w:rsidP="0022617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</w:t>
                  </w:r>
                </w:p>
              </w:tc>
              <w:tc>
                <w:tcPr>
                  <w:tcW w:w="27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8A9B792" w14:textId="14CB5383" w:rsidR="0022617F" w:rsidRDefault="0022617F" w:rsidP="0022617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Screenshots attached</w:t>
                  </w:r>
                </w:p>
              </w:tc>
            </w:tr>
            <w:tr w:rsidR="0022617F" w14:paraId="0BDDE125" w14:textId="77777777" w:rsidTr="0022617F"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C8AFB09" w14:textId="77777777" w:rsidR="0022617F" w:rsidRDefault="0022617F" w:rsidP="0022617F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10.</w:t>
                  </w:r>
                </w:p>
              </w:tc>
              <w:tc>
                <w:tcPr>
                  <w:tcW w:w="1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ACD70A6" w14:textId="0AF79369" w:rsidR="0022617F" w:rsidRDefault="0022617F" w:rsidP="0022617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-6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66744C2" w14:textId="56DED4D2" w:rsidR="0022617F" w:rsidRDefault="0022617F" w:rsidP="0022617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27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2C57FA6" w14:textId="3D97668A" w:rsidR="0022617F" w:rsidRDefault="0022617F" w:rsidP="0022617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-12</w:t>
                  </w:r>
                </w:p>
              </w:tc>
              <w:tc>
                <w:tcPr>
                  <w:tcW w:w="27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2DBECD7C" w14:textId="2AD75B46" w:rsidR="0022617F" w:rsidRDefault="0022617F" w:rsidP="0022617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-11.00993V</w:t>
                  </w:r>
                </w:p>
              </w:tc>
            </w:tr>
          </w:tbl>
          <w:p w14:paraId="11E3A81D" w14:textId="4C97A1D3" w:rsidR="00862904" w:rsidRDefault="00862904" w:rsidP="00484EBD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  <w:p w14:paraId="70280526" w14:textId="4F8960DE" w:rsidR="000C62AA" w:rsidRDefault="00A36859" w:rsidP="00484EBD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With Different R values</w:t>
            </w:r>
          </w:p>
          <w:p w14:paraId="0BF0C608" w14:textId="2EE9D150" w:rsidR="000C62AA" w:rsidRDefault="000C62AA" w:rsidP="00484EBD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  <w:tbl>
            <w:tblPr>
              <w:tblW w:w="955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980"/>
              <w:gridCol w:w="1620"/>
              <w:gridCol w:w="1530"/>
              <w:gridCol w:w="2700"/>
              <w:gridCol w:w="2725"/>
            </w:tblGrid>
            <w:tr w:rsidR="00F312BF" w14:paraId="44D812E3" w14:textId="77777777" w:rsidTr="00A739E0"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F8D1E56" w14:textId="77777777" w:rsidR="00F312BF" w:rsidRDefault="00F312BF" w:rsidP="00F312BF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23D1A9AD" w14:textId="77777777" w:rsidR="00F312BF" w:rsidRDefault="00F312BF" w:rsidP="00F312BF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Vb</m:t>
                      </m:r>
                    </m:oMath>
                  </m:oMathPara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D6722EC" w14:textId="77777777" w:rsidR="00F312BF" w:rsidRDefault="00F312BF" w:rsidP="00F312BF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Va</w:t>
                  </w:r>
                </w:p>
              </w:tc>
              <w:tc>
                <w:tcPr>
                  <w:tcW w:w="27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8B37FBE" w14:textId="77777777" w:rsidR="00F312BF" w:rsidRDefault="00F312BF" w:rsidP="00F312BF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Theoretically value </w:t>
                  </w:r>
                </w:p>
                <w:p w14:paraId="593864DA" w14:textId="77777777" w:rsidR="00F312BF" w:rsidRDefault="00ED6828" w:rsidP="00F312BF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out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7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381EE50" w14:textId="77777777" w:rsidR="00F312BF" w:rsidRDefault="00F312BF" w:rsidP="00F312BF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Simulated values</w:t>
                  </w:r>
                </w:p>
                <w:p w14:paraId="0AA05B37" w14:textId="77777777" w:rsidR="00F312BF" w:rsidRDefault="00ED6828" w:rsidP="00F312BF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out</m:t>
                          </m:r>
                        </m:sub>
                      </m:sSub>
                    </m:oMath>
                  </m:oMathPara>
                </w:p>
              </w:tc>
            </w:tr>
            <w:tr w:rsidR="00F312BF" w14:paraId="00937D53" w14:textId="77777777" w:rsidTr="00A739E0"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0597A5D" w14:textId="77777777" w:rsidR="00F312BF" w:rsidRDefault="00F312BF" w:rsidP="00F312BF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</w:t>
                  </w:r>
                </w:p>
              </w:tc>
              <w:tc>
                <w:tcPr>
                  <w:tcW w:w="1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73B80AD6" w14:textId="7B9F2E47" w:rsidR="00F312BF" w:rsidRDefault="00E55ADA" w:rsidP="00F312B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7684B7C3" w14:textId="5B79628E" w:rsidR="00F312BF" w:rsidRDefault="00E55ADA" w:rsidP="00F312B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7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C8AB624" w14:textId="4C89814B" w:rsidR="00F312BF" w:rsidRDefault="00D8334E" w:rsidP="00F312B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1.667V</w:t>
                  </w:r>
                </w:p>
              </w:tc>
              <w:tc>
                <w:tcPr>
                  <w:tcW w:w="27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07A581F" w14:textId="6ADB738B" w:rsidR="00F312BF" w:rsidRDefault="00F312BF" w:rsidP="00F312B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1.666V</w:t>
                  </w:r>
                </w:p>
              </w:tc>
            </w:tr>
            <w:tr w:rsidR="00F312BF" w14:paraId="7CA079AD" w14:textId="77777777" w:rsidTr="00A739E0"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53B8762" w14:textId="77777777" w:rsidR="00F312BF" w:rsidRDefault="00F312BF" w:rsidP="00F312BF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2.</w:t>
                  </w:r>
                </w:p>
              </w:tc>
              <w:tc>
                <w:tcPr>
                  <w:tcW w:w="1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7C59737" w14:textId="66AB8CB3" w:rsidR="00F312BF" w:rsidRDefault="00F312BF" w:rsidP="00F312B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246EB71" w14:textId="77777777" w:rsidR="00F312BF" w:rsidRDefault="00F312BF" w:rsidP="00F312B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7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75C310BC" w14:textId="79A57D4D" w:rsidR="00F312BF" w:rsidRDefault="00D8334E" w:rsidP="00F312B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0.333V</w:t>
                  </w:r>
                </w:p>
              </w:tc>
              <w:tc>
                <w:tcPr>
                  <w:tcW w:w="27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765EF77" w14:textId="6D86E3BB" w:rsidR="00F312BF" w:rsidRDefault="00F312BF" w:rsidP="00F312B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0.333V</w:t>
                  </w:r>
                </w:p>
              </w:tc>
            </w:tr>
            <w:tr w:rsidR="00F312BF" w14:paraId="60B5F971" w14:textId="77777777" w:rsidTr="00A739E0"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368CCB2" w14:textId="77777777" w:rsidR="00F312BF" w:rsidRDefault="00F312BF" w:rsidP="00F312BF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3.</w:t>
                  </w:r>
                </w:p>
              </w:tc>
              <w:tc>
                <w:tcPr>
                  <w:tcW w:w="1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681A367" w14:textId="5AC6CD55" w:rsidR="00F312BF" w:rsidRDefault="00E55ADA" w:rsidP="00F312B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</w:t>
                  </w:r>
                  <w:r w:rsidR="00F312B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6667EFC" w14:textId="17C0175D" w:rsidR="00F312BF" w:rsidRDefault="00F312BF" w:rsidP="00F312B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7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52257D8" w14:textId="0C95260A" w:rsidR="00F312BF" w:rsidRDefault="00D8334E" w:rsidP="00F312B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3.109776V</w:t>
                  </w:r>
                </w:p>
              </w:tc>
              <w:tc>
                <w:tcPr>
                  <w:tcW w:w="27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7190F28D" w14:textId="7FEC8A03" w:rsidR="00F312BF" w:rsidRDefault="00F312BF" w:rsidP="00F312B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3.111V</w:t>
                  </w:r>
                </w:p>
              </w:tc>
            </w:tr>
            <w:tr w:rsidR="00F312BF" w14:paraId="25BC3D9F" w14:textId="77777777" w:rsidTr="00A739E0"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02F4562" w14:textId="77777777" w:rsidR="00F312BF" w:rsidRDefault="00F312BF" w:rsidP="00F312BF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4.</w:t>
                  </w:r>
                </w:p>
              </w:tc>
              <w:tc>
                <w:tcPr>
                  <w:tcW w:w="1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70859891" w14:textId="0991ED32" w:rsidR="00F312BF" w:rsidRDefault="00E55ADA" w:rsidP="00F312B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03AD5F5" w14:textId="0189FB8F" w:rsidR="00F312BF" w:rsidRDefault="00E55ADA" w:rsidP="00F312B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27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7C2EE567" w14:textId="39EDA92F" w:rsidR="00F312BF" w:rsidRDefault="00D8334E" w:rsidP="00F312B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1.999V</w:t>
                  </w:r>
                </w:p>
              </w:tc>
              <w:tc>
                <w:tcPr>
                  <w:tcW w:w="27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2E23929C" w14:textId="3077924C" w:rsidR="00F312BF" w:rsidRDefault="00F312BF" w:rsidP="00F312BF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1.999V</w:t>
                  </w:r>
                </w:p>
              </w:tc>
            </w:tr>
          </w:tbl>
          <w:p w14:paraId="5B0FAA93" w14:textId="030FB24E" w:rsidR="000C62AA" w:rsidRDefault="000C62AA" w:rsidP="00484EBD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  <w:p w14:paraId="0C381934" w14:textId="5F2BA294" w:rsidR="000C62AA" w:rsidRDefault="000C62AA" w:rsidP="00484EBD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  <w:p w14:paraId="2808EB90" w14:textId="5C028372" w:rsidR="000C62AA" w:rsidRDefault="000B1B7F" w:rsidP="00484EBD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For Different R</w:t>
            </w:r>
          </w:p>
          <w:p w14:paraId="67798CFF" w14:textId="77777777" w:rsidR="000B1B7F" w:rsidRDefault="000B1B7F" w:rsidP="00484EBD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  <w:p w14:paraId="69CD40D7" w14:textId="023D7504" w:rsidR="000C62AA" w:rsidRDefault="000C62AA" w:rsidP="00484EBD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  <w:p w14:paraId="0ABEC611" w14:textId="53C122B7" w:rsidR="000C62AA" w:rsidRDefault="000C62AA" w:rsidP="00484EBD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  <w:p w14:paraId="335D9B37" w14:textId="2918683F" w:rsidR="000C62AA" w:rsidRDefault="000C62AA" w:rsidP="00484EBD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  <w:p w14:paraId="2863F581" w14:textId="77777777" w:rsidR="000C62AA" w:rsidRPr="00484EBD" w:rsidRDefault="000C62AA" w:rsidP="00484EBD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  <w:p w14:paraId="7DE29753" w14:textId="5074B734" w:rsidR="00BB2703" w:rsidRPr="007609F2" w:rsidRDefault="00BB270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5321DFA0" w14:textId="6628F0B0" w:rsidR="00EE59A2" w:rsidRDefault="00EE59A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BB2703" w14:paraId="2054621B" w14:textId="77777777" w:rsidTr="003F1A93">
        <w:tc>
          <w:tcPr>
            <w:tcW w:w="9914" w:type="dxa"/>
          </w:tcPr>
          <w:p w14:paraId="4F08D15B" w14:textId="1A84A52A" w:rsidR="00BB2703" w:rsidRPr="007609F2" w:rsidRDefault="00BB270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Calculation: </w:t>
            </w:r>
          </w:p>
        </w:tc>
      </w:tr>
      <w:tr w:rsidR="00BB2703" w14:paraId="0A42CF19" w14:textId="77777777" w:rsidTr="003F1A93">
        <w:tc>
          <w:tcPr>
            <w:tcW w:w="9914" w:type="dxa"/>
          </w:tcPr>
          <w:p w14:paraId="66071106" w14:textId="446AFC7E" w:rsidR="008E7DC4" w:rsidRDefault="00F1491C" w:rsidP="00F1491C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3255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Design:-</w:t>
            </w:r>
          </w:p>
          <w:p w14:paraId="5C152096" w14:textId="0E9FE9A8" w:rsidR="00693CF8" w:rsidRPr="008116C5" w:rsidRDefault="00693CF8" w:rsidP="008116C5">
            <w:pPr>
              <w:pStyle w:val="ListParagraph"/>
              <w:autoSpaceDE w:val="0"/>
              <w:spacing w:line="100" w:lineRule="atLeast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Vo=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R4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*V1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R3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*V2 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</m:d>
            </m:oMath>
            <w:r w:rsidR="008116C5">
              <w:rPr>
                <w:rFonts w:ascii="Times New Roman" w:eastAsiaTheme="minorEastAsia" w:hAnsi="Times New Roman" w:cs="Times New Roman"/>
                <w:sz w:val="24"/>
                <w:szCs w:val="24"/>
              </w:rPr>
              <w:t>…..(1)</w:t>
            </w:r>
          </w:p>
          <w:p w14:paraId="7820175B" w14:textId="77777777" w:rsidR="008116C5" w:rsidRPr="00693CF8" w:rsidRDefault="008116C5" w:rsidP="008116C5">
            <w:pPr>
              <w:pStyle w:val="ListParagraph"/>
              <w:numPr>
                <w:ilvl w:val="0"/>
                <w:numId w:val="22"/>
              </w:num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693CF8">
              <w:rPr>
                <w:rFonts w:ascii="Times New Roman" w:hAnsi="Times New Roman" w:cs="Times New Roman"/>
                <w:sz w:val="24"/>
                <w:szCs w:val="24"/>
              </w:rPr>
              <w:t>To design Subtractor,</w:t>
            </w:r>
          </w:p>
          <w:p w14:paraId="5678ECC5" w14:textId="77777777" w:rsidR="008116C5" w:rsidRPr="008116C5" w:rsidRDefault="008116C5" w:rsidP="00693CF8">
            <w:pPr>
              <w:pStyle w:val="ListParagraph"/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C38C814" w14:textId="0AD201F1" w:rsidR="008116C5" w:rsidRPr="00E311D0" w:rsidRDefault="008116C5" w:rsidP="00693CF8">
            <w:pPr>
              <w:pStyle w:val="ListParagraph"/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R1=R2=R3=R4</m:t>
                </m:r>
              </m:oMath>
            </m:oMathPara>
          </w:p>
          <w:p w14:paraId="1B9F966A" w14:textId="77777777" w:rsidR="00E311D0" w:rsidRPr="008116C5" w:rsidRDefault="00E311D0" w:rsidP="00693CF8">
            <w:pPr>
              <w:pStyle w:val="ListParagraph"/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022CFD71" w14:textId="27D39984" w:rsidR="008116C5" w:rsidRDefault="008116C5" w:rsidP="00693CF8">
            <w:pPr>
              <w:pStyle w:val="ListParagraph"/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So that equation 1 becomes</w:t>
            </w:r>
          </w:p>
          <w:p w14:paraId="545A116F" w14:textId="77777777" w:rsidR="00E311D0" w:rsidRDefault="00E311D0" w:rsidP="00693CF8">
            <w:pPr>
              <w:pStyle w:val="ListParagraph"/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7BB51B5D" w14:textId="2409BE2E" w:rsidR="008116C5" w:rsidRPr="00E03630" w:rsidRDefault="008116C5" w:rsidP="00693CF8">
            <w:pPr>
              <w:pStyle w:val="ListParagraph"/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Vo=(V1-V2)</m:t>
                </m:r>
              </m:oMath>
            </m:oMathPara>
          </w:p>
          <w:p w14:paraId="12C2D4A1" w14:textId="77777777" w:rsidR="00E03630" w:rsidRDefault="00E03630" w:rsidP="00693CF8">
            <w:pPr>
              <w:pStyle w:val="ListParagraph"/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E5BC09E" w14:textId="77777777" w:rsidR="00E311D0" w:rsidRPr="008116C5" w:rsidRDefault="00E311D0" w:rsidP="00693CF8">
            <w:pPr>
              <w:pStyle w:val="ListParagraph"/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C458124" w14:textId="5763E4C7" w:rsidR="008116C5" w:rsidRPr="008116C5" w:rsidRDefault="00E03630" w:rsidP="00E03630">
            <w:pPr>
              <w:pStyle w:val="ListParagraph"/>
              <w:autoSpaceDE w:val="0"/>
              <w:spacing w:line="100" w:lineRule="atLeast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Assume,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R1=R2=R3=R4=10KΩ</m:t>
              </m:r>
            </m:oMath>
          </w:p>
          <w:p w14:paraId="24206802" w14:textId="44204030" w:rsidR="00BB2703" w:rsidRPr="003F1A93" w:rsidRDefault="008116C5" w:rsidP="003F1A93">
            <w:pPr>
              <w:pStyle w:val="ListParagraph"/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</w:tc>
      </w:tr>
    </w:tbl>
    <w:p w14:paraId="3F856B1E" w14:textId="77777777" w:rsidR="00486834" w:rsidRDefault="00486834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299EE11" w14:textId="77777777" w:rsidR="00747DB7" w:rsidRDefault="00747DB7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64EBCC6" w14:textId="77777777" w:rsidR="00747DB7" w:rsidRDefault="00747DB7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5ACAD0F" w14:textId="77777777" w:rsidR="00747DB7" w:rsidRDefault="00747DB7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C77C39C" w14:textId="77777777" w:rsidR="00747DB7" w:rsidRDefault="00747DB7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9980320" w14:textId="77777777" w:rsidR="00747DB7" w:rsidRDefault="00747DB7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7BCB918" w14:textId="77777777" w:rsidR="00747DB7" w:rsidRDefault="00747DB7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E1598B9" w14:textId="77777777" w:rsidR="00747DB7" w:rsidRDefault="00747DB7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D90C43A" w14:textId="77777777" w:rsidR="00747DB7" w:rsidRDefault="00747DB7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5C4C8CE" w14:textId="77777777" w:rsidR="00747DB7" w:rsidRDefault="00747DB7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352F6A1" w14:textId="77777777" w:rsidR="00747DB7" w:rsidRDefault="00747DB7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10094"/>
      </w:tblGrid>
      <w:tr w:rsidR="00497553" w14:paraId="192D51F4" w14:textId="77777777" w:rsidTr="00F76E4B">
        <w:tc>
          <w:tcPr>
            <w:tcW w:w="10094" w:type="dxa"/>
          </w:tcPr>
          <w:p w14:paraId="43A12C4D" w14:textId="3C893F73" w:rsidR="00497553" w:rsidRPr="007609F2" w:rsidRDefault="00497553" w:rsidP="00D6730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Waveform</w:t>
            </w:r>
            <w:r w:rsidR="00891A75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s:</w:t>
            </w:r>
          </w:p>
        </w:tc>
      </w:tr>
      <w:tr w:rsidR="00497553" w14:paraId="12A93333" w14:textId="77777777" w:rsidTr="00F76E4B">
        <w:tc>
          <w:tcPr>
            <w:tcW w:w="10094" w:type="dxa"/>
          </w:tcPr>
          <w:p w14:paraId="3AA5FB61" w14:textId="388A8F83" w:rsidR="003C6728" w:rsidRPr="0052787F" w:rsidRDefault="003C6728" w:rsidP="00E311D0">
            <w:pPr>
              <w:autoSpaceDE w:val="0"/>
              <w:spacing w:line="100" w:lineRule="atLeast"/>
            </w:pPr>
          </w:p>
          <w:p w14:paraId="4CA6B404" w14:textId="77777777" w:rsidR="00861D21" w:rsidRDefault="00861D21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CE1327" w14:textId="77777777" w:rsidR="00712D26" w:rsidRDefault="00712D26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502BD3" w14:textId="77777777" w:rsidR="00712D26" w:rsidRDefault="00712D26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D36CE5" w14:textId="77777777" w:rsidR="00712D26" w:rsidRDefault="00712D26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Circuit</w:t>
            </w:r>
          </w:p>
          <w:p w14:paraId="4F5A25BA" w14:textId="36B074F3" w:rsidR="00712D26" w:rsidRDefault="00712D26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66EDEE" w14:textId="714979DD" w:rsidR="00712D26" w:rsidRDefault="00712D26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D500E8" w14:textId="715BFB18" w:rsidR="000C62AA" w:rsidRDefault="000C62AA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 Rs=5ohms</w:t>
            </w:r>
          </w:p>
          <w:p w14:paraId="70BCAE98" w14:textId="502CAF8D" w:rsidR="000C62AA" w:rsidRDefault="000C62AA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FD844F" wp14:editId="76C9BFBC">
                  <wp:extent cx="6158230" cy="3462020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346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7969A" w14:textId="62C20DBF" w:rsidR="000C62AA" w:rsidRDefault="000C62AA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963F7D" wp14:editId="240E75DA">
                  <wp:extent cx="6158230" cy="3462020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346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D5782" w14:textId="77777777" w:rsidR="00712D26" w:rsidRDefault="000C62AA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1AB0CA" wp14:editId="53FCE02A">
                  <wp:extent cx="6158230" cy="3462020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346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6B63D" w14:textId="77777777" w:rsidR="000C62AA" w:rsidRDefault="000C62AA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283C63" w14:textId="77777777" w:rsidR="000C62AA" w:rsidRDefault="00F76E4B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4CCAE1" wp14:editId="180FEF16">
                  <wp:extent cx="6158230" cy="3462020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346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0C90C" w14:textId="77777777" w:rsidR="00F76E4B" w:rsidRDefault="00F76E4B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E000D1" wp14:editId="308C2792">
                  <wp:extent cx="6158230" cy="3462020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346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C85E3" w14:textId="77777777" w:rsidR="00F76E4B" w:rsidRDefault="00F76E4B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77F351" w14:textId="77777777" w:rsidR="00F76E4B" w:rsidRDefault="00F76E4B" w:rsidP="00891A75">
            <w:pPr>
              <w:autoSpaceDE w:val="0"/>
              <w:spacing w:line="100" w:lineRule="atLeast"/>
              <w:rPr>
                <w:noProof/>
              </w:rPr>
            </w:pPr>
          </w:p>
          <w:p w14:paraId="6EF49A62" w14:textId="77777777" w:rsidR="00F76E4B" w:rsidRDefault="00F76E4B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4FFFDC" wp14:editId="55177DAD">
                  <wp:extent cx="6158230" cy="3462020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346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7FACB" w14:textId="77777777" w:rsidR="00F76E4B" w:rsidRDefault="00F76E4B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C7E45E" w14:textId="77777777" w:rsidR="00F76E4B" w:rsidRDefault="00F76E4B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0E7423" wp14:editId="7A8A3668">
                  <wp:extent cx="6272530" cy="35267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253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6C573" w14:textId="77777777" w:rsidR="00F76E4B" w:rsidRDefault="00F76E4B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AF0E4F" w14:textId="77777777" w:rsidR="00F76E4B" w:rsidRDefault="00F76E4B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C2CB1C" w14:textId="77777777" w:rsidR="00F76E4B" w:rsidRDefault="00F76E4B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3200CE" wp14:editId="3455B36E">
                  <wp:extent cx="6272530" cy="35267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253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31655" w14:textId="77777777" w:rsidR="00F76E4B" w:rsidRDefault="00F76E4B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825C66" w14:textId="69FCD6B8" w:rsidR="00F76E4B" w:rsidRDefault="0022617F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C62DE8" wp14:editId="04DBE7B0">
                  <wp:extent cx="6272530" cy="352679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253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B8506" w14:textId="77777777" w:rsidR="0022617F" w:rsidRDefault="0022617F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3A4D02" w14:textId="5CF57999" w:rsidR="0022617F" w:rsidRPr="00975FF2" w:rsidRDefault="0022617F" w:rsidP="00891A7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46BD8B" wp14:editId="44E26AF7">
                  <wp:extent cx="6272530" cy="352679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253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17F" w14:paraId="7DB52245" w14:textId="77777777" w:rsidTr="00F76E4B">
        <w:tc>
          <w:tcPr>
            <w:tcW w:w="10094" w:type="dxa"/>
          </w:tcPr>
          <w:p w14:paraId="35A50C31" w14:textId="77777777" w:rsidR="0022617F" w:rsidRDefault="0022617F" w:rsidP="00E311D0">
            <w:pPr>
              <w:autoSpaceDE w:val="0"/>
              <w:spacing w:line="100" w:lineRule="atLeast"/>
            </w:pPr>
          </w:p>
          <w:p w14:paraId="5925ECEF" w14:textId="77777777" w:rsidR="0022617F" w:rsidRDefault="0022617F" w:rsidP="00E311D0">
            <w:pPr>
              <w:autoSpaceDE w:val="0"/>
              <w:spacing w:line="100" w:lineRule="atLeast"/>
            </w:pPr>
          </w:p>
          <w:p w14:paraId="4B7C069B" w14:textId="0F6A43F1" w:rsidR="0022617F" w:rsidRDefault="0022617F" w:rsidP="00E311D0">
            <w:pPr>
              <w:autoSpaceDE w:val="0"/>
              <w:spacing w:line="100" w:lineRule="atLeast"/>
            </w:pPr>
            <w:r>
              <w:rPr>
                <w:noProof/>
              </w:rPr>
              <w:lastRenderedPageBreak/>
              <w:drawing>
                <wp:inline distT="0" distB="0" distL="0" distR="0" wp14:anchorId="7ABD34FC" wp14:editId="47A6AFD7">
                  <wp:extent cx="6272530" cy="35267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253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42C9C" w14:textId="77777777" w:rsidR="0022617F" w:rsidRDefault="0022617F" w:rsidP="00E311D0">
            <w:pPr>
              <w:autoSpaceDE w:val="0"/>
              <w:spacing w:line="100" w:lineRule="atLeast"/>
            </w:pPr>
          </w:p>
          <w:p w14:paraId="4200F584" w14:textId="77777777" w:rsidR="00D4539B" w:rsidRDefault="00D4539B" w:rsidP="00E311D0">
            <w:pPr>
              <w:autoSpaceDE w:val="0"/>
              <w:spacing w:line="100" w:lineRule="atLeast"/>
              <w:rPr>
                <w:noProof/>
              </w:rPr>
            </w:pPr>
          </w:p>
          <w:p w14:paraId="1E495100" w14:textId="2E31A7D9" w:rsidR="0022617F" w:rsidRPr="0052787F" w:rsidRDefault="0022617F" w:rsidP="00E311D0">
            <w:pPr>
              <w:autoSpaceDE w:val="0"/>
              <w:spacing w:line="100" w:lineRule="atLeast"/>
            </w:pPr>
            <w:r>
              <w:rPr>
                <w:noProof/>
              </w:rPr>
              <w:drawing>
                <wp:inline distT="0" distB="0" distL="0" distR="0" wp14:anchorId="5374B2EF" wp14:editId="3F016573">
                  <wp:extent cx="6272530" cy="352679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253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39B" w14:paraId="0154856B" w14:textId="77777777" w:rsidTr="00F76E4B">
        <w:tc>
          <w:tcPr>
            <w:tcW w:w="10094" w:type="dxa"/>
          </w:tcPr>
          <w:p w14:paraId="66DFEB68" w14:textId="77777777" w:rsidR="00D4539B" w:rsidRDefault="00D4539B" w:rsidP="00E311D0">
            <w:pPr>
              <w:autoSpaceDE w:val="0"/>
              <w:spacing w:line="100" w:lineRule="atLeast"/>
            </w:pPr>
          </w:p>
          <w:p w14:paraId="201FDC56" w14:textId="4D35E425" w:rsidR="00D4539B" w:rsidRDefault="00D4539B" w:rsidP="00E311D0">
            <w:pPr>
              <w:autoSpaceDE w:val="0"/>
              <w:spacing w:line="100" w:lineRule="atLeast"/>
            </w:pPr>
            <w:r>
              <w:rPr>
                <w:noProof/>
              </w:rPr>
              <w:lastRenderedPageBreak/>
              <w:drawing>
                <wp:inline distT="0" distB="0" distL="0" distR="0" wp14:anchorId="277E42E0" wp14:editId="31D84047">
                  <wp:extent cx="6272530" cy="352679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253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6541FC" w14:textId="77777777" w:rsidR="00497553" w:rsidRDefault="00497553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AF1B619" w14:textId="6BEE318A" w:rsidR="00A14D20" w:rsidRDefault="000B1B7F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For Different values of R</w:t>
      </w:r>
    </w:p>
    <w:p w14:paraId="2BEF775E" w14:textId="1CC30AEC" w:rsidR="00F312BF" w:rsidRDefault="00F312BF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186B4F0" w14:textId="3A98BFF3" w:rsidR="00F312BF" w:rsidRDefault="00F312BF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5E2A882" wp14:editId="589A82CC">
            <wp:extent cx="6800850" cy="38233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A014" w14:textId="7AC8112B" w:rsidR="00F312BF" w:rsidRDefault="00F312BF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47AB7C" wp14:editId="75E6A12A">
            <wp:extent cx="6800850" cy="38233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A2D6" w14:textId="2BC1C2FE" w:rsidR="00A14D20" w:rsidRDefault="00A14D20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3625221" w14:textId="33EDA5B0" w:rsidR="00F312BF" w:rsidRDefault="00F312BF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11A7042" wp14:editId="54329792">
            <wp:extent cx="6800850" cy="38233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2F1F" w14:textId="16981791" w:rsidR="00F312BF" w:rsidRDefault="00F312BF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3CCDBCF" w14:textId="6BC36F08" w:rsidR="00F312BF" w:rsidRDefault="00F312BF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C02385" wp14:editId="3A831133">
            <wp:extent cx="6800850" cy="38233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6C7C" w14:textId="3D599E26" w:rsidR="00D8334E" w:rsidRDefault="00D8334E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214EE20" w14:textId="31C9BEDF" w:rsidR="00D8334E" w:rsidRDefault="00D8334E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Calculationsss</w:t>
      </w:r>
    </w:p>
    <w:p w14:paraId="23AC3400" w14:textId="2053A650" w:rsidR="00D8334E" w:rsidRDefault="00D8334E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4201B63" w14:textId="11AFB420" w:rsidR="00D8334E" w:rsidRDefault="00D8334E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9DE161" wp14:editId="0318A9B2">
            <wp:extent cx="4596664" cy="53590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481" b="22943"/>
                    <a:stretch/>
                  </pic:blipFill>
                  <pic:spPr bwMode="auto">
                    <a:xfrm>
                      <a:off x="0" y="0"/>
                      <a:ext cx="4596765" cy="535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F061A3" w14:paraId="5A0C043E" w14:textId="77777777" w:rsidTr="00A940EA">
        <w:tc>
          <w:tcPr>
            <w:tcW w:w="9914" w:type="dxa"/>
          </w:tcPr>
          <w:p w14:paraId="28CCF627" w14:textId="13D2A0DE" w:rsidR="00F061A3" w:rsidRPr="007609F2" w:rsidRDefault="00F061A3" w:rsidP="005E6D9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F061A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Post Lab Questions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: </w:t>
            </w:r>
          </w:p>
        </w:tc>
      </w:tr>
      <w:tr w:rsidR="00F061A3" w14:paraId="1F3A1967" w14:textId="77777777" w:rsidTr="00A940EA">
        <w:tc>
          <w:tcPr>
            <w:tcW w:w="9914" w:type="dxa"/>
          </w:tcPr>
          <w:p w14:paraId="3BEB2819" w14:textId="18831597" w:rsidR="00F1491C" w:rsidRDefault="0074566D" w:rsidP="00F1491C">
            <w:pPr>
              <w:pStyle w:val="ListParagraph"/>
              <w:numPr>
                <w:ilvl w:val="0"/>
                <w:numId w:val="17"/>
              </w:num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List of all linear applications of op-amp.</w:t>
            </w:r>
          </w:p>
          <w:p w14:paraId="77DFF70D" w14:textId="77777777" w:rsidR="00D24489" w:rsidRDefault="00D24489" w:rsidP="00D24489">
            <w:pPr>
              <w:pStyle w:val="ListParagraph"/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C685C6D" w14:textId="77777777" w:rsidR="00D24489" w:rsidRDefault="00D24489" w:rsidP="00D24489">
            <w:pPr>
              <w:spacing w:line="100" w:lineRule="atLeast"/>
              <w:ind w:left="36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Ans: </w:t>
            </w:r>
          </w:p>
          <w:p w14:paraId="6AAE86FB" w14:textId="77777777" w:rsidR="00D24489" w:rsidRDefault="00D24489" w:rsidP="00D24489">
            <w:pPr>
              <w:pStyle w:val="ListParagraph"/>
              <w:numPr>
                <w:ilvl w:val="0"/>
                <w:numId w:val="23"/>
              </w:num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IN"/>
              </w:rPr>
              <w:t>Sign changer, scale changer, inverting, and non-inverting amplifier.</w:t>
            </w:r>
          </w:p>
          <w:p w14:paraId="447D2CAA" w14:textId="77777777" w:rsidR="00D24489" w:rsidRDefault="00D24489" w:rsidP="00D24489">
            <w:pPr>
              <w:pStyle w:val="ListParagraph"/>
              <w:numPr>
                <w:ilvl w:val="0"/>
                <w:numId w:val="23"/>
              </w:num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IN"/>
              </w:rPr>
              <w:t>Integrator, differentiator, and its application in analog computer.</w:t>
            </w:r>
          </w:p>
          <w:p w14:paraId="11275BAA" w14:textId="77777777" w:rsidR="00D24489" w:rsidRDefault="00D24489" w:rsidP="00D24489">
            <w:pPr>
              <w:pStyle w:val="ListParagraph"/>
              <w:numPr>
                <w:ilvl w:val="0"/>
                <w:numId w:val="23"/>
              </w:num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IN"/>
              </w:rPr>
              <w:t>Current to voltage (C–V or C/V ) and voltage to frequency (</w:t>
            </w:r>
            <w:r>
              <w:rPr>
                <w:rFonts w:ascii="Times New Roman" w:hAnsi="Times New Roman"/>
                <w:i/>
                <w:iCs/>
                <w:sz w:val="24"/>
                <w:szCs w:val="24"/>
                <w:lang w:val="en-IN"/>
              </w:rPr>
              <w:t>V</w:t>
            </w:r>
            <w:r>
              <w:rPr>
                <w:rFonts w:ascii="Times New Roman" w:hAnsi="Times New Roman"/>
                <w:iCs/>
                <w:sz w:val="24"/>
                <w:szCs w:val="24"/>
                <w:lang w:val="en-IN"/>
              </w:rPr>
              <w:t>–</w:t>
            </w:r>
            <w:r>
              <w:rPr>
                <w:rFonts w:ascii="Times New Roman" w:hAnsi="Times New Roman"/>
                <w:i/>
                <w:iCs/>
                <w:sz w:val="24"/>
                <w:szCs w:val="24"/>
                <w:lang w:val="en-IN"/>
              </w:rPr>
              <w:t xml:space="preserve">F </w:t>
            </w:r>
            <w:r>
              <w:rPr>
                <w:rFonts w:ascii="Times New Roman" w:hAnsi="Times New Roman"/>
                <w:iCs/>
                <w:sz w:val="24"/>
                <w:szCs w:val="24"/>
                <w:lang w:val="en-IN"/>
              </w:rPr>
              <w:t>or V/F ) circuits.</w:t>
            </w:r>
          </w:p>
          <w:p w14:paraId="2DF43D6F" w14:textId="77777777" w:rsidR="00D24489" w:rsidRDefault="00D24489" w:rsidP="00D24489">
            <w:pPr>
              <w:pStyle w:val="ListParagraph"/>
              <w:numPr>
                <w:ilvl w:val="0"/>
                <w:numId w:val="23"/>
              </w:num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IN"/>
              </w:rPr>
              <w:t>Voltage to frequency (V–F or V/F ) and frequency to voltage (F–V or F/ V ) conversion circuits.</w:t>
            </w:r>
          </w:p>
          <w:p w14:paraId="0DE59967" w14:textId="77777777" w:rsidR="00D24489" w:rsidRDefault="00D24489" w:rsidP="00D24489">
            <w:pPr>
              <w:pStyle w:val="ListParagraph"/>
              <w:numPr>
                <w:ilvl w:val="0"/>
                <w:numId w:val="23"/>
              </w:num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IN"/>
              </w:rPr>
              <w:t>Different circuits using op amps are analysed with input and output signal waveforms.</w:t>
            </w:r>
          </w:p>
          <w:p w14:paraId="1BEC602B" w14:textId="77777777" w:rsidR="0052787F" w:rsidRPr="00D24489" w:rsidRDefault="0052787F" w:rsidP="00D24489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56320373" w14:textId="77777777" w:rsidR="0052787F" w:rsidRDefault="0052787F" w:rsidP="0052787F">
            <w:pPr>
              <w:pStyle w:val="ListParagraph"/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57BB2499" w14:textId="77777777" w:rsidR="0052787F" w:rsidRPr="00F1491C" w:rsidRDefault="0052787F" w:rsidP="0052787F">
            <w:pPr>
              <w:pStyle w:val="ListParagraph"/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177E8E9" w14:textId="77777777" w:rsidR="00F061A3" w:rsidRDefault="00D76CB6" w:rsidP="00484EBD">
            <w:pPr>
              <w:pStyle w:val="ListParagraph"/>
              <w:numPr>
                <w:ilvl w:val="0"/>
                <w:numId w:val="17"/>
              </w:num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Design averaging circuit for four DC inputs.</w:t>
            </w:r>
          </w:p>
          <w:p w14:paraId="59540FB2" w14:textId="77777777" w:rsidR="00891A75" w:rsidRDefault="00891A75" w:rsidP="00891A75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0C3580D9" w14:textId="26E7C97E" w:rsidR="00891A75" w:rsidRDefault="001E2836" w:rsidP="00891A75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299E5F" wp14:editId="48AD73CF">
                  <wp:extent cx="6800850" cy="3823335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9CAD4A" w14:textId="1E984D06" w:rsidR="00891A75" w:rsidRDefault="00891A75" w:rsidP="00891A75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37BAC8B9" w14:textId="77777777" w:rsidR="001E2836" w:rsidRDefault="001E2836" w:rsidP="001E2836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V(vout_vedant):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-11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voltage</w:t>
            </w:r>
          </w:p>
          <w:p w14:paraId="53CF998C" w14:textId="77777777" w:rsidR="001E2836" w:rsidRDefault="001E2836" w:rsidP="00891A75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4B0F362" w14:textId="77777777" w:rsidR="00891A75" w:rsidRPr="00891A75" w:rsidRDefault="00891A75" w:rsidP="00891A75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095121FC" w14:textId="25398494" w:rsidR="00891A75" w:rsidRDefault="00891A75" w:rsidP="00891A75">
            <w:pPr>
              <w:pStyle w:val="ListParagraph"/>
              <w:numPr>
                <w:ilvl w:val="0"/>
                <w:numId w:val="17"/>
              </w:num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Design Adder-Subtractor circuit using opamp.</w:t>
            </w:r>
          </w:p>
          <w:p w14:paraId="66F59B41" w14:textId="5FD07B5B" w:rsidR="00891A75" w:rsidRDefault="00891A75" w:rsidP="00891A75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         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w:br/>
              </m:r>
            </m:oMath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V3+V4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-(V1+V2)</m:t>
                </m:r>
              </m:oMath>
            </m:oMathPara>
          </w:p>
          <w:p w14:paraId="1D9B600D" w14:textId="77777777" w:rsidR="00891A75" w:rsidRDefault="00891A75" w:rsidP="00891A75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6CC092C9" w14:textId="77777777" w:rsidR="00891A75" w:rsidRPr="00891A75" w:rsidRDefault="00891A75" w:rsidP="00891A75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5B55CB5B" w14:textId="00EC2432" w:rsidR="00891A75" w:rsidRDefault="001E2836" w:rsidP="00891A75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3536CD" wp14:editId="5A844FDB">
                  <wp:extent cx="6800850" cy="3823335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74CAF" w14:textId="77777777" w:rsidR="00891A75" w:rsidRPr="00891A75" w:rsidRDefault="00891A75" w:rsidP="00891A75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7087E55F" w14:textId="77777777" w:rsidR="001E2836" w:rsidRDefault="001E2836" w:rsidP="001E2836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V(vout_vedant):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-8.99996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voltage</w:t>
            </w:r>
          </w:p>
          <w:p w14:paraId="0D49B93C" w14:textId="77777777" w:rsidR="0052787F" w:rsidRDefault="0052787F" w:rsidP="0052787F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FD1321F" w14:textId="77777777" w:rsidR="0052787F" w:rsidRDefault="0052787F" w:rsidP="0052787F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2FBF435E" w14:textId="77777777" w:rsidR="00161B75" w:rsidRPr="0052787F" w:rsidRDefault="00161B75" w:rsidP="0052787F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8C3EBCE" w14:textId="54436615" w:rsidR="0052787F" w:rsidRPr="0052787F" w:rsidRDefault="0052787F" w:rsidP="0052787F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5273D014" w14:textId="77777777" w:rsidR="00AA1F5A" w:rsidRDefault="00AA1F5A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AA1F5A" w14:paraId="34CDE469" w14:textId="77777777" w:rsidTr="00A940EA">
        <w:tc>
          <w:tcPr>
            <w:tcW w:w="9914" w:type="dxa"/>
          </w:tcPr>
          <w:p w14:paraId="7A33EB11" w14:textId="75FACF42" w:rsidR="00AA1F5A" w:rsidRPr="007609F2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A1F5A" w14:paraId="74DD4D6A" w14:textId="77777777" w:rsidTr="00A940EA">
        <w:tc>
          <w:tcPr>
            <w:tcW w:w="9914" w:type="dxa"/>
          </w:tcPr>
          <w:p w14:paraId="3A4D95DA" w14:textId="333A7002" w:rsidR="0052787F" w:rsidRDefault="008F3839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Linear equations using IC 741 is successfully implemented.</w:t>
            </w:r>
          </w:p>
          <w:p w14:paraId="7215DD69" w14:textId="3F2A25EE" w:rsidR="0052787F" w:rsidRDefault="0052787F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EFDE8DC" w14:textId="7DDB321C" w:rsidR="001E2836" w:rsidRDefault="001E2836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5D1E557B" w14:textId="7873684E" w:rsidR="001E2836" w:rsidRDefault="001E2836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Thus we have implemented linear equations such as subtractor, averaging circuit and adder-subtractor using Opamp and verified it with the given input signals.</w:t>
            </w:r>
          </w:p>
          <w:p w14:paraId="451940F2" w14:textId="5EA6EC16" w:rsidR="0052787F" w:rsidRPr="00AA1F5A" w:rsidRDefault="0052787F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74A3FB6D" w14:textId="77777777" w:rsidR="003F09DD" w:rsidRDefault="003F09DD" w:rsidP="003F09DD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tbl>
      <w:tblPr>
        <w:tblStyle w:val="TableGrid"/>
        <w:tblW w:w="0" w:type="auto"/>
        <w:tblInd w:w="5070" w:type="dxa"/>
        <w:tblLook w:val="04A0" w:firstRow="1" w:lastRow="0" w:firstColumn="1" w:lastColumn="0" w:noHBand="0" w:noVBand="1"/>
      </w:tblPr>
      <w:tblGrid>
        <w:gridCol w:w="4668"/>
      </w:tblGrid>
      <w:tr w:rsidR="00AA1F5A" w14:paraId="38D4CC51" w14:textId="77777777" w:rsidTr="003F1A93">
        <w:tc>
          <w:tcPr>
            <w:tcW w:w="4668" w:type="dxa"/>
          </w:tcPr>
          <w:p w14:paraId="02894BA1" w14:textId="77777777" w:rsid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3BE4985D" w14:textId="77777777" w:rsid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7D54C9F6" w14:textId="4BB60DE9" w:rsidR="00AA1F5A" w:rsidRP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Signature of faculty in-charge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with Date:</w:t>
            </w:r>
          </w:p>
        </w:tc>
      </w:tr>
    </w:tbl>
    <w:p w14:paraId="1E29DD5B" w14:textId="77777777" w:rsidR="00486834" w:rsidRPr="00486834" w:rsidRDefault="00486834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sectPr w:rsidR="00486834" w:rsidRPr="00486834" w:rsidSect="00D851F1">
      <w:headerReference w:type="default" r:id="rId32"/>
      <w:footerReference w:type="default" r:id="rId33"/>
      <w:pgSz w:w="12240" w:h="15840"/>
      <w:pgMar w:top="1530" w:right="90" w:bottom="1440" w:left="144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89E97" w14:textId="77777777" w:rsidR="00ED6828" w:rsidRDefault="00ED6828" w:rsidP="001F0663">
      <w:pPr>
        <w:spacing w:after="0" w:line="240" w:lineRule="auto"/>
      </w:pPr>
      <w:r>
        <w:separator/>
      </w:r>
    </w:p>
  </w:endnote>
  <w:endnote w:type="continuationSeparator" w:id="0">
    <w:p w14:paraId="0888DC37" w14:textId="77777777" w:rsidR="00ED6828" w:rsidRDefault="00ED6828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5C320" w14:textId="77777777" w:rsidR="002A50A1" w:rsidRDefault="002A50A1"/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2A50A1" w:rsidRPr="007570AC" w14:paraId="7EC0880B" w14:textId="77777777" w:rsidTr="00A25C5E">
      <w:tc>
        <w:tcPr>
          <w:tcW w:w="3544" w:type="dxa"/>
        </w:tcPr>
        <w:p w14:paraId="557B72DF" w14:textId="6BA17899" w:rsidR="002A50A1" w:rsidRPr="007570AC" w:rsidRDefault="00E03630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Linear Integrated Circuits and Design</w:t>
          </w:r>
        </w:p>
      </w:tc>
      <w:tc>
        <w:tcPr>
          <w:tcW w:w="3969" w:type="dxa"/>
        </w:tcPr>
        <w:p w14:paraId="7BF2C374" w14:textId="0919208D" w:rsidR="002A50A1" w:rsidRPr="007570AC" w:rsidRDefault="00E03630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Semester: V</w:t>
          </w:r>
        </w:p>
      </w:tc>
      <w:tc>
        <w:tcPr>
          <w:tcW w:w="3403" w:type="dxa"/>
        </w:tcPr>
        <w:p w14:paraId="2B412F4E" w14:textId="77777777" w:rsidR="002A50A1" w:rsidRPr="007570AC" w:rsidRDefault="002A50A1" w:rsidP="002A50A1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7570AC">
            <w:rPr>
              <w:rFonts w:ascii="Times New Roman" w:hAnsi="Times New Roman" w:cs="Times New Roman"/>
              <w:sz w:val="20"/>
              <w:szCs w:val="20"/>
            </w:rPr>
            <w:t>Academic Year: 2020-21</w:t>
          </w:r>
        </w:p>
      </w:tc>
    </w:tr>
    <w:tr w:rsidR="002A50A1" w:rsidRPr="007570AC" w14:paraId="41C47D61" w14:textId="77777777" w:rsidTr="00A25C5E">
      <w:tc>
        <w:tcPr>
          <w:tcW w:w="3544" w:type="dxa"/>
        </w:tcPr>
        <w:p w14:paraId="3B2FFD7D" w14:textId="13CA15AC" w:rsidR="002A50A1" w:rsidRPr="007570AC" w:rsidRDefault="002A50A1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3B1C890A" w14:textId="77777777" w:rsidR="002A50A1" w:rsidRPr="007570AC" w:rsidRDefault="002A50A1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50C21C4C" w14:textId="21F5D57A" w:rsidR="002A50A1" w:rsidRPr="007570AC" w:rsidRDefault="002A50A1" w:rsidP="00A25C5E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Roll No: 1812123</w:t>
          </w:r>
        </w:p>
      </w:tc>
    </w:tr>
  </w:tbl>
  <w:p w14:paraId="2A0AD00D" w14:textId="601736F4" w:rsidR="002A50A1" w:rsidRDefault="002A50A1" w:rsidP="00B45203">
    <w:pPr>
      <w:pStyle w:val="Footer"/>
      <w:ind w:left="-1440"/>
      <w:jc w:val="center"/>
    </w:pPr>
  </w:p>
  <w:p w14:paraId="7BDC4614" w14:textId="75A41F2E" w:rsidR="002A50A1" w:rsidRDefault="002A50A1" w:rsidP="00D851F1">
    <w:pPr>
      <w:pStyle w:val="Footer"/>
      <w:ind w:left="-144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F2259" w14:textId="77777777" w:rsidR="00ED6828" w:rsidRDefault="00ED6828" w:rsidP="001F0663">
      <w:pPr>
        <w:spacing w:after="0" w:line="240" w:lineRule="auto"/>
      </w:pPr>
      <w:r>
        <w:separator/>
      </w:r>
    </w:p>
  </w:footnote>
  <w:footnote w:type="continuationSeparator" w:id="0">
    <w:p w14:paraId="58891465" w14:textId="77777777" w:rsidR="00ED6828" w:rsidRDefault="00ED6828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3CA2E" w14:textId="77777777" w:rsidR="002A50A1" w:rsidRDefault="002A50A1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2A50A1" w14:paraId="74AD5CF6" w14:textId="77777777" w:rsidTr="00A25C5E">
      <w:trPr>
        <w:trHeight w:val="907"/>
      </w:trPr>
      <w:tc>
        <w:tcPr>
          <w:tcW w:w="3572" w:type="dxa"/>
          <w:hideMark/>
        </w:tcPr>
        <w:p w14:paraId="09A2347E" w14:textId="2C134F66" w:rsidR="002A50A1" w:rsidRDefault="002A50A1" w:rsidP="00A25C5E">
          <w:pPr>
            <w:pStyle w:val="Header"/>
            <w:ind w:firstLine="258"/>
          </w:pPr>
          <w:bookmarkStart w:id="0" w:name="_Hlk45647752"/>
          <w:r>
            <w:rPr>
              <w:noProof/>
            </w:rPr>
            <w:drawing>
              <wp:inline distT="0" distB="0" distL="0" distR="0" wp14:anchorId="36AAB0C6" wp14:editId="1595BA28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2EC47461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41B18654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527B1D3B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  <w:hideMark/>
        </w:tcPr>
        <w:p w14:paraId="581D3CAB" w14:textId="11F076F6" w:rsidR="002A50A1" w:rsidRDefault="002A50A1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4D4C77F1" wp14:editId="5AE8040E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6A258FB8" w14:textId="77777777" w:rsidR="002A50A1" w:rsidRDefault="002A50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Arial" w:hAnsi="Arial" w:cs="Arial"/>
        <w:b/>
        <w:bCs/>
        <w:sz w:val="24"/>
        <w:szCs w:val="24"/>
      </w:r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9C1377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5F0B0B"/>
    <w:multiLevelType w:val="hybridMultilevel"/>
    <w:tmpl w:val="913C54DE"/>
    <w:lvl w:ilvl="0" w:tplc="55D8B2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0A2D15"/>
    <w:multiLevelType w:val="hybridMultilevel"/>
    <w:tmpl w:val="68C23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066E0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656605"/>
    <w:multiLevelType w:val="hybridMultilevel"/>
    <w:tmpl w:val="33E8C726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>
      <w:start w:val="1"/>
      <w:numFmt w:val="decimal"/>
      <w:lvlText w:val="%4."/>
      <w:lvlJc w:val="left"/>
      <w:pPr>
        <w:ind w:left="3960" w:hanging="360"/>
      </w:pPr>
    </w:lvl>
    <w:lvl w:ilvl="4" w:tplc="40090019">
      <w:start w:val="1"/>
      <w:numFmt w:val="lowerLetter"/>
      <w:lvlText w:val="%5."/>
      <w:lvlJc w:val="left"/>
      <w:pPr>
        <w:ind w:left="4680" w:hanging="360"/>
      </w:pPr>
    </w:lvl>
    <w:lvl w:ilvl="5" w:tplc="4009001B">
      <w:start w:val="1"/>
      <w:numFmt w:val="lowerRoman"/>
      <w:lvlText w:val="%6."/>
      <w:lvlJc w:val="right"/>
      <w:pPr>
        <w:ind w:left="5400" w:hanging="180"/>
      </w:pPr>
    </w:lvl>
    <w:lvl w:ilvl="6" w:tplc="4009000F">
      <w:start w:val="1"/>
      <w:numFmt w:val="decimal"/>
      <w:lvlText w:val="%7."/>
      <w:lvlJc w:val="left"/>
      <w:pPr>
        <w:ind w:left="6120" w:hanging="360"/>
      </w:pPr>
    </w:lvl>
    <w:lvl w:ilvl="7" w:tplc="40090019">
      <w:start w:val="1"/>
      <w:numFmt w:val="lowerLetter"/>
      <w:lvlText w:val="%8."/>
      <w:lvlJc w:val="left"/>
      <w:pPr>
        <w:ind w:left="6840" w:hanging="360"/>
      </w:pPr>
    </w:lvl>
    <w:lvl w:ilvl="8" w:tplc="4009001B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4739B8"/>
    <w:multiLevelType w:val="hybridMultilevel"/>
    <w:tmpl w:val="150E1D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146D98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587CEE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1" w15:restartNumberingAfterBreak="0">
    <w:nsid w:val="7ADF0630"/>
    <w:multiLevelType w:val="hybridMultilevel"/>
    <w:tmpl w:val="AB3465B2"/>
    <w:lvl w:ilvl="0" w:tplc="583EC90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2"/>
  </w:num>
  <w:num w:numId="3">
    <w:abstractNumId w:val="20"/>
  </w:num>
  <w:num w:numId="4">
    <w:abstractNumId w:val="9"/>
  </w:num>
  <w:num w:numId="5">
    <w:abstractNumId w:val="11"/>
  </w:num>
  <w:num w:numId="6">
    <w:abstractNumId w:val="0"/>
    <w:lvlOverride w:ilvl="0">
      <w:startOverride w:val="1"/>
    </w:lvlOverride>
  </w:num>
  <w:num w:numId="7">
    <w:abstractNumId w:val="1"/>
  </w:num>
  <w:num w:numId="8">
    <w:abstractNumId w:val="3"/>
  </w:num>
  <w:num w:numId="9">
    <w:abstractNumId w:val="4"/>
  </w:num>
  <w:num w:numId="10">
    <w:abstractNumId w:val="12"/>
  </w:num>
  <w:num w:numId="11">
    <w:abstractNumId w:val="10"/>
  </w:num>
  <w:num w:numId="12">
    <w:abstractNumId w:val="8"/>
  </w:num>
  <w:num w:numId="13">
    <w:abstractNumId w:val="16"/>
  </w:num>
  <w:num w:numId="14">
    <w:abstractNumId w:val="2"/>
  </w:num>
  <w:num w:numId="15">
    <w:abstractNumId w:val="13"/>
  </w:num>
  <w:num w:numId="16">
    <w:abstractNumId w:val="19"/>
  </w:num>
  <w:num w:numId="17">
    <w:abstractNumId w:val="21"/>
  </w:num>
  <w:num w:numId="18">
    <w:abstractNumId w:val="6"/>
  </w:num>
  <w:num w:numId="19">
    <w:abstractNumId w:val="14"/>
  </w:num>
  <w:num w:numId="20">
    <w:abstractNumId w:val="5"/>
  </w:num>
  <w:num w:numId="21">
    <w:abstractNumId w:val="18"/>
  </w:num>
  <w:num w:numId="22">
    <w:abstractNumId w:val="17"/>
  </w:num>
  <w:num w:numId="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FB3"/>
    <w:rsid w:val="0001388A"/>
    <w:rsid w:val="00032372"/>
    <w:rsid w:val="00042944"/>
    <w:rsid w:val="00061C67"/>
    <w:rsid w:val="00082E39"/>
    <w:rsid w:val="000B0D21"/>
    <w:rsid w:val="000B1195"/>
    <w:rsid w:val="000B1B7F"/>
    <w:rsid w:val="000C62AA"/>
    <w:rsid w:val="000D4A0C"/>
    <w:rsid w:val="00114FC0"/>
    <w:rsid w:val="00161B75"/>
    <w:rsid w:val="00191ED4"/>
    <w:rsid w:val="001A4407"/>
    <w:rsid w:val="001C14C7"/>
    <w:rsid w:val="001D6337"/>
    <w:rsid w:val="001E1C6B"/>
    <w:rsid w:val="001E2836"/>
    <w:rsid w:val="001F0663"/>
    <w:rsid w:val="002040B3"/>
    <w:rsid w:val="002121AB"/>
    <w:rsid w:val="0022617F"/>
    <w:rsid w:val="002915D6"/>
    <w:rsid w:val="002A50A1"/>
    <w:rsid w:val="002C5749"/>
    <w:rsid w:val="00312C08"/>
    <w:rsid w:val="00323EE9"/>
    <w:rsid w:val="003374FC"/>
    <w:rsid w:val="00361264"/>
    <w:rsid w:val="00364C90"/>
    <w:rsid w:val="00371B72"/>
    <w:rsid w:val="003B204E"/>
    <w:rsid w:val="003B7A9A"/>
    <w:rsid w:val="003C6728"/>
    <w:rsid w:val="003D3F4A"/>
    <w:rsid w:val="003F09DD"/>
    <w:rsid w:val="003F1A93"/>
    <w:rsid w:val="00415574"/>
    <w:rsid w:val="00415BE7"/>
    <w:rsid w:val="0045166A"/>
    <w:rsid w:val="00484EBD"/>
    <w:rsid w:val="00486834"/>
    <w:rsid w:val="00497553"/>
    <w:rsid w:val="00502246"/>
    <w:rsid w:val="0052787F"/>
    <w:rsid w:val="00531AA6"/>
    <w:rsid w:val="00543591"/>
    <w:rsid w:val="005E6D95"/>
    <w:rsid w:val="00651621"/>
    <w:rsid w:val="00686E52"/>
    <w:rsid w:val="00693CF8"/>
    <w:rsid w:val="006D651E"/>
    <w:rsid w:val="00700A17"/>
    <w:rsid w:val="00712D26"/>
    <w:rsid w:val="00734C04"/>
    <w:rsid w:val="0074566D"/>
    <w:rsid w:val="00747DB7"/>
    <w:rsid w:val="007609F2"/>
    <w:rsid w:val="007757B4"/>
    <w:rsid w:val="00791B0C"/>
    <w:rsid w:val="00796CC5"/>
    <w:rsid w:val="007D0B10"/>
    <w:rsid w:val="007F7793"/>
    <w:rsid w:val="008116C5"/>
    <w:rsid w:val="00814442"/>
    <w:rsid w:val="00817323"/>
    <w:rsid w:val="0083020D"/>
    <w:rsid w:val="0083543F"/>
    <w:rsid w:val="00853A38"/>
    <w:rsid w:val="00861D21"/>
    <w:rsid w:val="00862904"/>
    <w:rsid w:val="00876148"/>
    <w:rsid w:val="00884027"/>
    <w:rsid w:val="00891A75"/>
    <w:rsid w:val="0089501A"/>
    <w:rsid w:val="008B20EA"/>
    <w:rsid w:val="008C250E"/>
    <w:rsid w:val="008C2AA7"/>
    <w:rsid w:val="008E7DC4"/>
    <w:rsid w:val="008F3839"/>
    <w:rsid w:val="00904614"/>
    <w:rsid w:val="00913965"/>
    <w:rsid w:val="0092172C"/>
    <w:rsid w:val="0093050C"/>
    <w:rsid w:val="0096615C"/>
    <w:rsid w:val="009742D2"/>
    <w:rsid w:val="00975FF2"/>
    <w:rsid w:val="00994A97"/>
    <w:rsid w:val="00997937"/>
    <w:rsid w:val="00A00E0D"/>
    <w:rsid w:val="00A14D20"/>
    <w:rsid w:val="00A1678F"/>
    <w:rsid w:val="00A17749"/>
    <w:rsid w:val="00A25C5E"/>
    <w:rsid w:val="00A36859"/>
    <w:rsid w:val="00A77F79"/>
    <w:rsid w:val="00A83CB3"/>
    <w:rsid w:val="00A83FB3"/>
    <w:rsid w:val="00A90FB2"/>
    <w:rsid w:val="00A940EA"/>
    <w:rsid w:val="00AA0DE5"/>
    <w:rsid w:val="00AA1F5A"/>
    <w:rsid w:val="00AD7207"/>
    <w:rsid w:val="00B10459"/>
    <w:rsid w:val="00B34757"/>
    <w:rsid w:val="00B35153"/>
    <w:rsid w:val="00B45203"/>
    <w:rsid w:val="00B66BDD"/>
    <w:rsid w:val="00B72A51"/>
    <w:rsid w:val="00BA17A0"/>
    <w:rsid w:val="00BB2703"/>
    <w:rsid w:val="00BB7342"/>
    <w:rsid w:val="00C358F6"/>
    <w:rsid w:val="00C50B40"/>
    <w:rsid w:val="00C94493"/>
    <w:rsid w:val="00CF031D"/>
    <w:rsid w:val="00D14BCC"/>
    <w:rsid w:val="00D24489"/>
    <w:rsid w:val="00D4539B"/>
    <w:rsid w:val="00D647BA"/>
    <w:rsid w:val="00D67056"/>
    <w:rsid w:val="00D74EC3"/>
    <w:rsid w:val="00D76CB6"/>
    <w:rsid w:val="00D8334E"/>
    <w:rsid w:val="00D851F1"/>
    <w:rsid w:val="00D9521C"/>
    <w:rsid w:val="00DB7294"/>
    <w:rsid w:val="00DC688B"/>
    <w:rsid w:val="00DD67CD"/>
    <w:rsid w:val="00DD6DAB"/>
    <w:rsid w:val="00DF1F07"/>
    <w:rsid w:val="00DF2A1F"/>
    <w:rsid w:val="00DF4713"/>
    <w:rsid w:val="00E03630"/>
    <w:rsid w:val="00E311D0"/>
    <w:rsid w:val="00E40D02"/>
    <w:rsid w:val="00E410D2"/>
    <w:rsid w:val="00E55ADA"/>
    <w:rsid w:val="00E6611E"/>
    <w:rsid w:val="00EA7DD6"/>
    <w:rsid w:val="00ED6828"/>
    <w:rsid w:val="00EE547B"/>
    <w:rsid w:val="00EE59A2"/>
    <w:rsid w:val="00F061A3"/>
    <w:rsid w:val="00F1491C"/>
    <w:rsid w:val="00F14B23"/>
    <w:rsid w:val="00F20D4F"/>
    <w:rsid w:val="00F267A8"/>
    <w:rsid w:val="00F312BF"/>
    <w:rsid w:val="00F650F7"/>
    <w:rsid w:val="00F657CB"/>
    <w:rsid w:val="00F76925"/>
    <w:rsid w:val="00F76E4B"/>
    <w:rsid w:val="00F95E97"/>
    <w:rsid w:val="00FA399E"/>
    <w:rsid w:val="00FC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D927D"/>
  <w15:docId w15:val="{C7CBBDB2-1B10-448F-A6F5-27DFC8B41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67760199C9C54EAB872EE07218CCDE" ma:contentTypeVersion="0" ma:contentTypeDescription="Create a new document." ma:contentTypeScope="" ma:versionID="5031aeb03f2e910a9bc66ce4be2f431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AAA15C8-7AD7-4719-AD10-A99D0BA56A8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9B1A56-79EA-440E-9661-627FF88AB5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BA2E8B5-16A6-489E-9EEA-0C0F94267E1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15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Vedant Kelkar</cp:lastModifiedBy>
  <cp:revision>7</cp:revision>
  <dcterms:created xsi:type="dcterms:W3CDTF">2021-08-24T16:18:00Z</dcterms:created>
  <dcterms:modified xsi:type="dcterms:W3CDTF">2021-08-24T18:26:00Z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0x0101003667760199C9C54EAB872EE07218CCDE</vt:lpwstr>
  </property>
</Properties>
</file>