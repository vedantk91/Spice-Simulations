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2A67F" w14:textId="0806BF08" w:rsidR="0073718B" w:rsidRDefault="0073718B" w:rsidP="00AE2651">
      <w:pPr>
        <w:pStyle w:val="NoSpacing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r>
        <w:rPr>
          <w:rFonts w:ascii="Times New Roman" w:hAnsi="Times New Roman" w:cstheme="minorBidi"/>
          <w:b/>
          <w:iCs/>
          <w:sz w:val="28"/>
          <w:szCs w:val="28"/>
          <w:lang w:eastAsia="en-US"/>
        </w:rPr>
        <w:t>Practical Exam LICD</w:t>
      </w:r>
    </w:p>
    <w:p w14:paraId="4E5AB9DE" w14:textId="77777777" w:rsidR="0073718B" w:rsidRDefault="0073718B" w:rsidP="00AE2651">
      <w:pPr>
        <w:pStyle w:val="NoSpacing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</w:p>
    <w:p w14:paraId="467D8335" w14:textId="16DA4376" w:rsidR="00DF2A1F" w:rsidRDefault="0073718B" w:rsidP="00AE2651">
      <w:pPr>
        <w:pStyle w:val="NoSpacing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r>
        <w:rPr>
          <w:rFonts w:ascii="Times New Roman" w:hAnsi="Times New Roman" w:cstheme="minorBidi"/>
          <w:b/>
          <w:iCs/>
          <w:sz w:val="28"/>
          <w:szCs w:val="28"/>
          <w:lang w:eastAsia="en-US"/>
        </w:rPr>
        <w:t>Vedant Kelkar</w:t>
      </w:r>
    </w:p>
    <w:p w14:paraId="6DD5293A" w14:textId="40704599" w:rsidR="0073718B" w:rsidRDefault="0073718B" w:rsidP="00AE2651">
      <w:pPr>
        <w:pStyle w:val="NoSpacing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r>
        <w:rPr>
          <w:rFonts w:ascii="Times New Roman" w:hAnsi="Times New Roman" w:cstheme="minorBidi"/>
          <w:b/>
          <w:iCs/>
          <w:sz w:val="28"/>
          <w:szCs w:val="28"/>
          <w:lang w:eastAsia="en-US"/>
        </w:rPr>
        <w:t>1912052</w:t>
      </w:r>
    </w:p>
    <w:p w14:paraId="2E2ADC78" w14:textId="12BC7995" w:rsidR="0073718B" w:rsidRDefault="0073718B" w:rsidP="00AE2651">
      <w:pPr>
        <w:pStyle w:val="NoSpacing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  <w:r>
        <w:rPr>
          <w:rFonts w:ascii="Times New Roman" w:hAnsi="Times New Roman" w:cstheme="minorBidi"/>
          <w:b/>
          <w:iCs/>
          <w:sz w:val="28"/>
          <w:szCs w:val="28"/>
          <w:lang w:eastAsia="en-US"/>
        </w:rPr>
        <w:t>ETRX-B1</w:t>
      </w:r>
    </w:p>
    <w:p w14:paraId="639102D2" w14:textId="77777777" w:rsidR="0073718B" w:rsidRPr="00DF2A1F" w:rsidRDefault="0073718B" w:rsidP="00AE2651">
      <w:pPr>
        <w:pStyle w:val="NoSpacing"/>
        <w:rPr>
          <w:rFonts w:ascii="Times New Roman" w:hAnsi="Times New Roman" w:cstheme="minorBidi"/>
          <w:b/>
          <w:iCs/>
          <w:sz w:val="28"/>
          <w:szCs w:val="28"/>
          <w:lang w:eastAsia="en-US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7609F2" w14:paraId="6486D4BF" w14:textId="77777777" w:rsidTr="00DF1F07">
        <w:tc>
          <w:tcPr>
            <w:tcW w:w="9914" w:type="dxa"/>
          </w:tcPr>
          <w:p w14:paraId="517DDCA7" w14:textId="38196B02" w:rsidR="007609F2" w:rsidRPr="007609F2" w:rsidRDefault="007609F2" w:rsidP="00EE59A2">
            <w:pPr>
              <w:shd w:val="clear" w:color="auto" w:fill="FFFFFF"/>
              <w:ind w:left="-709" w:firstLine="709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7609F2" w14:paraId="49E698EB" w14:textId="77777777" w:rsidTr="00DF1F07">
        <w:tc>
          <w:tcPr>
            <w:tcW w:w="9914" w:type="dxa"/>
          </w:tcPr>
          <w:p w14:paraId="239C9AAD" w14:textId="045B981E" w:rsidR="009742D2" w:rsidRPr="000D6F75" w:rsidRDefault="006F33F6" w:rsidP="000D6F75">
            <w:pPr>
              <w:shd w:val="clear" w:color="auto" w:fill="FFFFFF"/>
              <w:ind w:left="-709" w:firstLine="709"/>
              <w:rPr>
                <w:rFonts w:ascii="Times New Roman" w:hAnsi="Times New Roman"/>
                <w:sz w:val="24"/>
                <w:szCs w:val="24"/>
              </w:rPr>
            </w:pPr>
            <w:r w:rsidRPr="006F33F6">
              <w:rPr>
                <w:rFonts w:ascii="Times New Roman" w:hAnsi="Times New Roman"/>
                <w:sz w:val="24"/>
                <w:szCs w:val="24"/>
              </w:rPr>
              <w:t>Implement subtractor using IC 741</w:t>
            </w:r>
          </w:p>
        </w:tc>
      </w:tr>
    </w:tbl>
    <w:p w14:paraId="2002985B" w14:textId="77777777" w:rsidR="00CF031D" w:rsidRDefault="00CF031D" w:rsidP="00CF031D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876"/>
      </w:tblGrid>
      <w:tr w:rsidR="00796CC5" w14:paraId="2EAFA202" w14:textId="77777777" w:rsidTr="00E40D02">
        <w:tc>
          <w:tcPr>
            <w:tcW w:w="9914" w:type="dxa"/>
          </w:tcPr>
          <w:p w14:paraId="6300BF16" w14:textId="22EB161C" w:rsidR="00796CC5" w:rsidRPr="007609F2" w:rsidRDefault="007F7793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Circuit Diagram</w:t>
            </w:r>
            <w:r w:rsidR="00796CC5" w:rsidRPr="001D6337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  <w:r w:rsidR="00796CC5" w:rsidRPr="001D633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</w:p>
        </w:tc>
      </w:tr>
      <w:tr w:rsidR="00796CC5" w14:paraId="3F422C1F" w14:textId="77777777" w:rsidTr="00E40D02">
        <w:tc>
          <w:tcPr>
            <w:tcW w:w="9914" w:type="dxa"/>
          </w:tcPr>
          <w:p w14:paraId="3108D442" w14:textId="77777777" w:rsidR="00A940EA" w:rsidRDefault="00A940EA" w:rsidP="00415BE7">
            <w:pPr>
              <w:widowControl w:val="0"/>
              <w:suppressAutoHyphens/>
              <w:spacing w:line="264" w:lineRule="auto"/>
              <w:jc w:val="center"/>
            </w:pPr>
          </w:p>
          <w:p w14:paraId="3AC3C051" w14:textId="3502BD3E" w:rsidR="00B15F4F" w:rsidRDefault="006F33F6" w:rsidP="00415BE7">
            <w:pPr>
              <w:widowControl w:val="0"/>
              <w:suppressAutoHyphens/>
              <w:spacing w:line="264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522BF33" wp14:editId="610DF2E6">
                  <wp:extent cx="6800850" cy="38233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74EAE" w14:textId="13F4CA7D" w:rsidR="00B15F4F" w:rsidRPr="00415BE7" w:rsidRDefault="00B15F4F" w:rsidP="00263E30">
            <w:pPr>
              <w:widowControl w:val="0"/>
              <w:suppressAutoHyphens/>
              <w:spacing w:line="264" w:lineRule="auto"/>
            </w:pPr>
          </w:p>
        </w:tc>
      </w:tr>
    </w:tbl>
    <w:p w14:paraId="0AD12E61" w14:textId="77777777" w:rsidR="00D13D0A" w:rsidRDefault="00D13D0A" w:rsidP="009C7797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15ECE3E2" w14:textId="77777777" w:rsidR="00D13D0A" w:rsidRDefault="00D13D0A" w:rsidP="007609F2">
      <w:pPr>
        <w:widowControl w:val="0"/>
        <w:suppressAutoHyphens/>
        <w:spacing w:after="0" w:line="264" w:lineRule="auto"/>
        <w:ind w:hanging="851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10449"/>
      </w:tblGrid>
      <w:tr w:rsidR="00BB2703" w14:paraId="2054621B" w14:textId="77777777" w:rsidTr="00A3182D">
        <w:tc>
          <w:tcPr>
            <w:tcW w:w="10449" w:type="dxa"/>
          </w:tcPr>
          <w:p w14:paraId="4F08D15B" w14:textId="1A84A52A" w:rsidR="00BB2703" w:rsidRPr="007609F2" w:rsidRDefault="00BB2703" w:rsidP="002A50A1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Calculation: </w:t>
            </w:r>
          </w:p>
        </w:tc>
      </w:tr>
      <w:tr w:rsidR="00BB2703" w14:paraId="0A42CF19" w14:textId="77777777" w:rsidTr="00A3182D">
        <w:tc>
          <w:tcPr>
            <w:tcW w:w="10449" w:type="dxa"/>
          </w:tcPr>
          <w:p w14:paraId="66071106" w14:textId="446AFC7E" w:rsidR="008E7DC4" w:rsidRDefault="00F1491C" w:rsidP="00F1491C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32559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Design:-</w:t>
            </w:r>
          </w:p>
          <w:p w14:paraId="62129828" w14:textId="2ED9EF49" w:rsidR="00AE2651" w:rsidRPr="00A3182D" w:rsidRDefault="00A3182D" w:rsidP="00A3182D">
            <w:pPr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34F9C4D" wp14:editId="75E15067">
                  <wp:extent cx="3730465" cy="6227760"/>
                  <wp:effectExtent l="8572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3754007" cy="62670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E642D37" w14:textId="77777777" w:rsidR="00AE2651" w:rsidRDefault="00AE2651" w:rsidP="003F1A93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4278C64" w14:textId="77777777" w:rsidR="00AE2651" w:rsidRDefault="00AE2651" w:rsidP="003F1A93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C41CA71" w14:textId="77777777" w:rsidR="00AE2651" w:rsidRDefault="00AE2651" w:rsidP="003F1A93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3004364" w14:textId="77777777" w:rsidR="00AE2651" w:rsidRDefault="00AE2651" w:rsidP="003F1A93">
            <w:pPr>
              <w:pStyle w:val="ListParagraph"/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C263437" w14:textId="5381C78D" w:rsidR="00AE2651" w:rsidRDefault="009C7797" w:rsidP="009C7797">
            <w:pPr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 w:rsidRPr="009C7797"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Theoretical Calculation</w:t>
            </w:r>
            <w: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  <w:t>:</w:t>
            </w:r>
          </w:p>
          <w:p w14:paraId="34D14E88" w14:textId="5FD66BFD" w:rsidR="009C7797" w:rsidRDefault="009C7797" w:rsidP="009C7797">
            <w:pPr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24206802" w14:textId="64F52B9E" w:rsidR="00AE2651" w:rsidRPr="00C53145" w:rsidRDefault="00A3182D" w:rsidP="00C53145">
            <w:pPr>
              <w:autoSpaceDE w:val="0"/>
              <w:spacing w:line="100" w:lineRule="atLeast"/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24108F4" wp14:editId="1BEF476A">
                  <wp:extent cx="6498461" cy="88773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4386" cy="88853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797" w14:paraId="346D1F7F" w14:textId="77777777" w:rsidTr="00A3182D">
        <w:tc>
          <w:tcPr>
            <w:tcW w:w="10449" w:type="dxa"/>
          </w:tcPr>
          <w:p w14:paraId="52AC3B55" w14:textId="77777777" w:rsidR="009C7797" w:rsidRPr="007609F2" w:rsidRDefault="009C7797" w:rsidP="00864F68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E59A2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lastRenderedPageBreak/>
              <w:t>Observation Table</w:t>
            </w: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</w:tc>
      </w:tr>
      <w:tr w:rsidR="009C7797" w14:paraId="1223DF18" w14:textId="77777777" w:rsidTr="00A3182D">
        <w:tc>
          <w:tcPr>
            <w:tcW w:w="10449" w:type="dxa"/>
          </w:tcPr>
          <w:p w14:paraId="595E0907" w14:textId="77777777" w:rsidR="009C7797" w:rsidRDefault="009C7797" w:rsidP="00864F68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078D2CBC" w14:textId="77777777" w:rsidR="009C7797" w:rsidRDefault="009C7797" w:rsidP="00864F68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  <w:t xml:space="preserve">Minimum 3 readings </w:t>
            </w:r>
          </w:p>
          <w:p w14:paraId="4DF9DDF2" w14:textId="0886E61F" w:rsidR="009C7797" w:rsidRDefault="009C7797" w:rsidP="00864F68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tbl>
            <w:tblPr>
              <w:tblStyle w:val="TableGrid"/>
              <w:tblW w:w="9757" w:type="dxa"/>
              <w:tblLook w:val="04A0" w:firstRow="1" w:lastRow="0" w:firstColumn="1" w:lastColumn="0" w:noHBand="0" w:noVBand="1"/>
            </w:tblPr>
            <w:tblGrid>
              <w:gridCol w:w="1906"/>
              <w:gridCol w:w="1913"/>
              <w:gridCol w:w="1914"/>
              <w:gridCol w:w="2071"/>
              <w:gridCol w:w="1953"/>
            </w:tblGrid>
            <w:tr w:rsidR="00C04072" w14:paraId="763F97B5" w14:textId="77777777" w:rsidTr="00C04072">
              <w:trPr>
                <w:trHeight w:val="383"/>
              </w:trPr>
              <w:tc>
                <w:tcPr>
                  <w:tcW w:w="1906" w:type="dxa"/>
                </w:tcPr>
                <w:p w14:paraId="1A8A6D55" w14:textId="71560CF1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Sr no</w:t>
                  </w:r>
                </w:p>
              </w:tc>
              <w:tc>
                <w:tcPr>
                  <w:tcW w:w="1913" w:type="dxa"/>
                </w:tcPr>
                <w:p w14:paraId="4B9114AB" w14:textId="53FD4374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Va</w:t>
                  </w:r>
                  <w:proofErr w:type="spellEnd"/>
                </w:p>
              </w:tc>
              <w:tc>
                <w:tcPr>
                  <w:tcW w:w="1914" w:type="dxa"/>
                </w:tcPr>
                <w:p w14:paraId="17D2C634" w14:textId="5E6274C6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Vb</w:t>
                  </w:r>
                  <w:proofErr w:type="spellEnd"/>
                </w:p>
              </w:tc>
              <w:tc>
                <w:tcPr>
                  <w:tcW w:w="2071" w:type="dxa"/>
                </w:tcPr>
                <w:p w14:paraId="0C0A89D1" w14:textId="22B4C275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Vout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(Theoretical)</w:t>
                  </w:r>
                </w:p>
              </w:tc>
              <w:tc>
                <w:tcPr>
                  <w:tcW w:w="1953" w:type="dxa"/>
                </w:tcPr>
                <w:p w14:paraId="0B55D100" w14:textId="3EB66B9E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Vout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(Simulated)</w:t>
                  </w:r>
                </w:p>
              </w:tc>
            </w:tr>
            <w:tr w:rsidR="00C04072" w14:paraId="59515E98" w14:textId="77777777" w:rsidTr="00C04072">
              <w:trPr>
                <w:trHeight w:val="383"/>
              </w:trPr>
              <w:tc>
                <w:tcPr>
                  <w:tcW w:w="1906" w:type="dxa"/>
                </w:tcPr>
                <w:p w14:paraId="368FA477" w14:textId="21A6DEE3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913" w:type="dxa"/>
                </w:tcPr>
                <w:p w14:paraId="3FA54219" w14:textId="281B7760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1914" w:type="dxa"/>
                </w:tcPr>
                <w:p w14:paraId="41E57CE4" w14:textId="40BF6249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071" w:type="dxa"/>
                </w:tcPr>
                <w:p w14:paraId="1BF51F6E" w14:textId="10ECAF9E" w:rsidR="00C04072" w:rsidRDefault="00A3182D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5V</w:t>
                  </w:r>
                </w:p>
              </w:tc>
              <w:tc>
                <w:tcPr>
                  <w:tcW w:w="1953" w:type="dxa"/>
                </w:tcPr>
                <w:p w14:paraId="25C38851" w14:textId="50CC95B3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4.99999V</w:t>
                  </w:r>
                </w:p>
              </w:tc>
            </w:tr>
            <w:tr w:rsidR="00C04072" w14:paraId="300922BB" w14:textId="77777777" w:rsidTr="00C04072">
              <w:trPr>
                <w:trHeight w:val="383"/>
              </w:trPr>
              <w:tc>
                <w:tcPr>
                  <w:tcW w:w="1906" w:type="dxa"/>
                </w:tcPr>
                <w:p w14:paraId="00ABE921" w14:textId="19C17300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913" w:type="dxa"/>
                </w:tcPr>
                <w:p w14:paraId="5E1B3987" w14:textId="092A5E25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914" w:type="dxa"/>
                </w:tcPr>
                <w:p w14:paraId="557AE621" w14:textId="396A59D4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2071" w:type="dxa"/>
                </w:tcPr>
                <w:p w14:paraId="66DB6F7B" w14:textId="2F928717" w:rsidR="00C04072" w:rsidRDefault="00A3182D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-2V</w:t>
                  </w:r>
                </w:p>
              </w:tc>
              <w:tc>
                <w:tcPr>
                  <w:tcW w:w="1953" w:type="dxa"/>
                </w:tcPr>
                <w:p w14:paraId="0B50A651" w14:textId="77F1B5ED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-1.99999V</w:t>
                  </w:r>
                </w:p>
              </w:tc>
            </w:tr>
            <w:tr w:rsidR="00C04072" w14:paraId="195C8E67" w14:textId="77777777" w:rsidTr="00C04072">
              <w:trPr>
                <w:trHeight w:val="383"/>
              </w:trPr>
              <w:tc>
                <w:tcPr>
                  <w:tcW w:w="1906" w:type="dxa"/>
                </w:tcPr>
                <w:p w14:paraId="69862757" w14:textId="2D6573E2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913" w:type="dxa"/>
                </w:tcPr>
                <w:p w14:paraId="5AA0126A" w14:textId="4004F02F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914" w:type="dxa"/>
                </w:tcPr>
                <w:p w14:paraId="49EF563B" w14:textId="187F1092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071" w:type="dxa"/>
                </w:tcPr>
                <w:p w14:paraId="7DCBFA95" w14:textId="1AD3F84A" w:rsidR="00C04072" w:rsidRDefault="00A3182D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4V</w:t>
                  </w:r>
                </w:p>
              </w:tc>
              <w:tc>
                <w:tcPr>
                  <w:tcW w:w="1953" w:type="dxa"/>
                </w:tcPr>
                <w:p w14:paraId="15592E94" w14:textId="5397DB5A" w:rsidR="00C04072" w:rsidRDefault="00C04072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3.99999V</w:t>
                  </w:r>
                </w:p>
              </w:tc>
            </w:tr>
            <w:tr w:rsidR="00251846" w14:paraId="43BF49CC" w14:textId="77777777" w:rsidTr="00C04072">
              <w:trPr>
                <w:trHeight w:val="383"/>
              </w:trPr>
              <w:tc>
                <w:tcPr>
                  <w:tcW w:w="1906" w:type="dxa"/>
                </w:tcPr>
                <w:p w14:paraId="0E4184CE" w14:textId="50E5C193" w:rsidR="00251846" w:rsidRDefault="00251846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913" w:type="dxa"/>
                </w:tcPr>
                <w:p w14:paraId="0290960D" w14:textId="46B04634" w:rsidR="00251846" w:rsidRDefault="00251846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-2</w:t>
                  </w:r>
                </w:p>
              </w:tc>
              <w:tc>
                <w:tcPr>
                  <w:tcW w:w="1914" w:type="dxa"/>
                </w:tcPr>
                <w:p w14:paraId="7FD92193" w14:textId="73821EF1" w:rsidR="00251846" w:rsidRDefault="00251846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2071" w:type="dxa"/>
                </w:tcPr>
                <w:p w14:paraId="47E9EEBA" w14:textId="4CFE1E24" w:rsidR="00251846" w:rsidRDefault="00A3182D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-6V</w:t>
                  </w:r>
                </w:p>
              </w:tc>
              <w:tc>
                <w:tcPr>
                  <w:tcW w:w="1953" w:type="dxa"/>
                </w:tcPr>
                <w:p w14:paraId="74783CBE" w14:textId="0EDB0C7D" w:rsidR="00251846" w:rsidRDefault="00251846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-5.99998V</w:t>
                  </w:r>
                </w:p>
              </w:tc>
            </w:tr>
            <w:tr w:rsidR="00251846" w14:paraId="34D3B455" w14:textId="77777777" w:rsidTr="00C04072">
              <w:trPr>
                <w:trHeight w:val="383"/>
              </w:trPr>
              <w:tc>
                <w:tcPr>
                  <w:tcW w:w="1906" w:type="dxa"/>
                </w:tcPr>
                <w:p w14:paraId="1C7EEBDB" w14:textId="61E9EC86" w:rsidR="00251846" w:rsidRDefault="00251846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913" w:type="dxa"/>
                </w:tcPr>
                <w:p w14:paraId="4C2AF4BE" w14:textId="4218B558" w:rsidR="00251846" w:rsidRDefault="005173FC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-4</w:t>
                  </w:r>
                </w:p>
              </w:tc>
              <w:tc>
                <w:tcPr>
                  <w:tcW w:w="1914" w:type="dxa"/>
                </w:tcPr>
                <w:p w14:paraId="26FC021B" w14:textId="7E37E1CB" w:rsidR="00251846" w:rsidRDefault="005173FC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-6</w:t>
                  </w:r>
                </w:p>
              </w:tc>
              <w:tc>
                <w:tcPr>
                  <w:tcW w:w="2071" w:type="dxa"/>
                </w:tcPr>
                <w:p w14:paraId="2CE97A8F" w14:textId="20ED6FE6" w:rsidR="00251846" w:rsidRDefault="00A3182D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2V</w:t>
                  </w:r>
                </w:p>
              </w:tc>
              <w:tc>
                <w:tcPr>
                  <w:tcW w:w="1953" w:type="dxa"/>
                </w:tcPr>
                <w:p w14:paraId="140F94FF" w14:textId="1B8026F3" w:rsidR="00251846" w:rsidRDefault="005173FC" w:rsidP="00864F68">
                  <w:pPr>
                    <w:autoSpaceDE w:val="0"/>
                    <w:spacing w:line="100" w:lineRule="atLeast"/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iCs/>
                      <w:sz w:val="24"/>
                      <w:szCs w:val="24"/>
                    </w:rPr>
                    <w:t>1.99999V</w:t>
                  </w:r>
                </w:p>
              </w:tc>
            </w:tr>
          </w:tbl>
          <w:p w14:paraId="3A36E803" w14:textId="77777777" w:rsidR="00C04072" w:rsidRDefault="00C04072" w:rsidP="00864F68">
            <w:pPr>
              <w:autoSpaceDE w:val="0"/>
              <w:spacing w:line="100" w:lineRule="atLeast"/>
              <w:rPr>
                <w:rFonts w:ascii="Times New Roman" w:hAnsi="Times New Roman" w:cs="Times New Roman"/>
                <w:b/>
                <w:iCs/>
                <w:sz w:val="24"/>
                <w:szCs w:val="24"/>
              </w:rPr>
            </w:pPr>
          </w:p>
          <w:p w14:paraId="5A5536CB" w14:textId="77777777" w:rsidR="009C7797" w:rsidRPr="007609F2" w:rsidRDefault="009C7797" w:rsidP="00864F68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sz w:val="24"/>
                <w:szCs w:val="24"/>
                <w:lang w:eastAsia="en-IN"/>
              </w:rPr>
            </w:pPr>
          </w:p>
        </w:tc>
      </w:tr>
    </w:tbl>
    <w:p w14:paraId="2352F6A1" w14:textId="77777777" w:rsidR="00747DB7" w:rsidRDefault="00747DB7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9914"/>
      </w:tblGrid>
      <w:tr w:rsidR="00497553" w14:paraId="192D51F4" w14:textId="77777777" w:rsidTr="00E311D0">
        <w:tc>
          <w:tcPr>
            <w:tcW w:w="9914" w:type="dxa"/>
          </w:tcPr>
          <w:p w14:paraId="2E5FEF24" w14:textId="77777777" w:rsidR="00497553" w:rsidRDefault="008E447A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Results</w:t>
            </w:r>
            <w:r w:rsidR="00891A75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:</w:t>
            </w:r>
          </w:p>
          <w:p w14:paraId="78239F6B" w14:textId="77777777" w:rsidR="006F33F6" w:rsidRDefault="006F33F6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0321FFB0" w14:textId="77777777" w:rsidR="006F33F6" w:rsidRDefault="006F33F6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color w:val="BC202E"/>
                <w:sz w:val="24"/>
                <w:szCs w:val="24"/>
              </w:rPr>
            </w:pPr>
          </w:p>
          <w:p w14:paraId="6EC27010" w14:textId="77777777" w:rsidR="006F33F6" w:rsidRDefault="00341546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Reading 1</w:t>
            </w:r>
          </w:p>
          <w:p w14:paraId="43A12C4D" w14:textId="2CDE7F32" w:rsidR="00263E30" w:rsidRPr="007609F2" w:rsidRDefault="00263E30" w:rsidP="00D67304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97553" w14:paraId="12A93333" w14:textId="77777777" w:rsidTr="00E311D0">
        <w:tc>
          <w:tcPr>
            <w:tcW w:w="9914" w:type="dxa"/>
          </w:tcPr>
          <w:p w14:paraId="57CFC04D" w14:textId="43F5D3F0" w:rsidR="003C6728" w:rsidRDefault="006F33F6" w:rsidP="00E311D0">
            <w:pPr>
              <w:autoSpaceDE w:val="0"/>
              <w:spacing w:line="100" w:lineRule="atLeast"/>
            </w:pPr>
            <w:r>
              <w:rPr>
                <w:noProof/>
              </w:rPr>
              <w:drawing>
                <wp:inline distT="0" distB="0" distL="0" distR="0" wp14:anchorId="48D08A29" wp14:editId="035116EC">
                  <wp:extent cx="6158230" cy="3462020"/>
                  <wp:effectExtent l="0" t="0" r="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1096E" w14:textId="4A5AB9A3" w:rsidR="003C6728" w:rsidRDefault="003C6728" w:rsidP="00876148">
            <w:pPr>
              <w:pStyle w:val="ListParagraph"/>
              <w:autoSpaceDE w:val="0"/>
              <w:spacing w:line="100" w:lineRule="atLeast"/>
              <w:ind w:left="1080"/>
              <w:jc w:val="center"/>
            </w:pPr>
          </w:p>
          <w:p w14:paraId="15906CA0" w14:textId="4AD761B9" w:rsidR="006F33F6" w:rsidRPr="00341546" w:rsidRDefault="00341546" w:rsidP="00341546">
            <w:pPr>
              <w:autoSpaceDE w:val="0"/>
              <w:spacing w:line="100" w:lineRule="atLeast"/>
              <w:rPr>
                <w:b/>
                <w:bCs/>
              </w:rPr>
            </w:pPr>
            <w:r w:rsidRPr="00341546">
              <w:rPr>
                <w:b/>
                <w:bCs/>
              </w:rPr>
              <w:t>Reading 2</w:t>
            </w:r>
          </w:p>
          <w:p w14:paraId="43CCC3AF" w14:textId="217BE35F" w:rsidR="00341546" w:rsidRDefault="00341546" w:rsidP="00876148">
            <w:pPr>
              <w:pStyle w:val="ListParagraph"/>
              <w:autoSpaceDE w:val="0"/>
              <w:spacing w:line="100" w:lineRule="atLeast"/>
              <w:ind w:left="1080"/>
              <w:jc w:val="center"/>
            </w:pPr>
          </w:p>
          <w:p w14:paraId="28CE8257" w14:textId="356A0D07" w:rsidR="00341546" w:rsidRDefault="00341546" w:rsidP="00341546">
            <w:pPr>
              <w:autoSpaceDE w:val="0"/>
              <w:spacing w:line="100" w:lineRule="atLeast"/>
            </w:pPr>
            <w:r>
              <w:rPr>
                <w:noProof/>
              </w:rPr>
              <w:lastRenderedPageBreak/>
              <w:drawing>
                <wp:inline distT="0" distB="0" distL="0" distR="0" wp14:anchorId="4EBC3692" wp14:editId="25866F6F">
                  <wp:extent cx="6158230" cy="346202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29F75" w14:textId="2CFF72D1" w:rsidR="00341546" w:rsidRDefault="00341546" w:rsidP="00341546">
            <w:pPr>
              <w:autoSpaceDE w:val="0"/>
              <w:spacing w:line="100" w:lineRule="atLeast"/>
            </w:pPr>
          </w:p>
          <w:p w14:paraId="5EE4916B" w14:textId="04EB19EB" w:rsidR="00341546" w:rsidRDefault="00341546" w:rsidP="00341546">
            <w:pPr>
              <w:autoSpaceDE w:val="0"/>
              <w:spacing w:line="100" w:lineRule="atLeast"/>
              <w:rPr>
                <w:b/>
                <w:bCs/>
              </w:rPr>
            </w:pPr>
            <w:r w:rsidRPr="00341546">
              <w:rPr>
                <w:b/>
                <w:bCs/>
              </w:rPr>
              <w:t>Reading 3</w:t>
            </w:r>
          </w:p>
          <w:p w14:paraId="4A4DFC8D" w14:textId="77777777" w:rsidR="00263E30" w:rsidRPr="00341546" w:rsidRDefault="00263E30" w:rsidP="00341546">
            <w:pPr>
              <w:autoSpaceDE w:val="0"/>
              <w:spacing w:line="100" w:lineRule="atLeast"/>
              <w:rPr>
                <w:b/>
                <w:bCs/>
              </w:rPr>
            </w:pPr>
          </w:p>
          <w:p w14:paraId="50C18717" w14:textId="756B7690" w:rsidR="00341546" w:rsidRDefault="00341546" w:rsidP="00341546">
            <w:pPr>
              <w:autoSpaceDE w:val="0"/>
              <w:spacing w:line="100" w:lineRule="atLeast"/>
            </w:pPr>
            <w:r>
              <w:rPr>
                <w:noProof/>
              </w:rPr>
              <w:drawing>
                <wp:inline distT="0" distB="0" distL="0" distR="0" wp14:anchorId="36B06AA6" wp14:editId="28F8315B">
                  <wp:extent cx="6158230" cy="3462020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5FB61" w14:textId="45461FCD" w:rsidR="003C6728" w:rsidRDefault="003C6728" w:rsidP="00E311D0">
            <w:pPr>
              <w:autoSpaceDE w:val="0"/>
              <w:spacing w:line="100" w:lineRule="atLeast"/>
            </w:pPr>
          </w:p>
          <w:p w14:paraId="2E3EDA69" w14:textId="77777777" w:rsidR="00B15F4F" w:rsidRDefault="00B15F4F" w:rsidP="00E311D0">
            <w:pPr>
              <w:autoSpaceDE w:val="0"/>
              <w:spacing w:line="100" w:lineRule="atLeast"/>
            </w:pPr>
          </w:p>
          <w:p w14:paraId="3C4DA6F1" w14:textId="7ECF87EB" w:rsidR="00B15F4F" w:rsidRPr="005173FC" w:rsidRDefault="005173FC" w:rsidP="00E311D0">
            <w:pPr>
              <w:autoSpaceDE w:val="0"/>
              <w:spacing w:line="100" w:lineRule="atLeast"/>
              <w:rPr>
                <w:b/>
                <w:bCs/>
              </w:rPr>
            </w:pPr>
            <w:r w:rsidRPr="005173FC">
              <w:rPr>
                <w:b/>
                <w:bCs/>
              </w:rPr>
              <w:t>Reading 4</w:t>
            </w:r>
          </w:p>
          <w:p w14:paraId="7A9E4F15" w14:textId="12E4A749" w:rsidR="005173FC" w:rsidRDefault="005173FC" w:rsidP="00E311D0">
            <w:pPr>
              <w:autoSpaceDE w:val="0"/>
              <w:spacing w:line="100" w:lineRule="atLeast"/>
            </w:pPr>
            <w:r>
              <w:rPr>
                <w:noProof/>
              </w:rPr>
              <w:lastRenderedPageBreak/>
              <w:drawing>
                <wp:inline distT="0" distB="0" distL="0" distR="0" wp14:anchorId="68F264F2" wp14:editId="3617986B">
                  <wp:extent cx="6158230" cy="3462020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41E1B" w14:textId="0763E7AD" w:rsidR="005173FC" w:rsidRDefault="005173FC" w:rsidP="00E311D0">
            <w:pPr>
              <w:autoSpaceDE w:val="0"/>
              <w:spacing w:line="100" w:lineRule="atLeast"/>
            </w:pPr>
          </w:p>
          <w:p w14:paraId="1EBB809C" w14:textId="1A41B352" w:rsidR="005173FC" w:rsidRDefault="005173FC" w:rsidP="00E311D0">
            <w:pPr>
              <w:autoSpaceDE w:val="0"/>
              <w:spacing w:line="100" w:lineRule="atLeast"/>
            </w:pPr>
          </w:p>
          <w:p w14:paraId="658911AD" w14:textId="7C4EB998" w:rsidR="005173FC" w:rsidRDefault="005173FC" w:rsidP="00E311D0">
            <w:pPr>
              <w:autoSpaceDE w:val="0"/>
              <w:spacing w:line="100" w:lineRule="atLeast"/>
              <w:rPr>
                <w:b/>
                <w:bCs/>
              </w:rPr>
            </w:pPr>
            <w:r w:rsidRPr="005173FC">
              <w:rPr>
                <w:b/>
                <w:bCs/>
              </w:rPr>
              <w:t>Reading 5</w:t>
            </w:r>
          </w:p>
          <w:p w14:paraId="7332F4ED" w14:textId="77777777" w:rsidR="00263E30" w:rsidRPr="005173FC" w:rsidRDefault="00263E30" w:rsidP="00E311D0">
            <w:pPr>
              <w:autoSpaceDE w:val="0"/>
              <w:spacing w:line="100" w:lineRule="atLeast"/>
              <w:rPr>
                <w:b/>
                <w:bCs/>
              </w:rPr>
            </w:pPr>
          </w:p>
          <w:p w14:paraId="2216ACC1" w14:textId="0FCF8AD8" w:rsidR="005173FC" w:rsidRDefault="005173FC" w:rsidP="00E311D0">
            <w:pPr>
              <w:autoSpaceDE w:val="0"/>
              <w:spacing w:line="100" w:lineRule="atLeast"/>
            </w:pPr>
            <w:r>
              <w:rPr>
                <w:noProof/>
              </w:rPr>
              <w:drawing>
                <wp:inline distT="0" distB="0" distL="0" distR="0" wp14:anchorId="280E44BB" wp14:editId="466F7F9E">
                  <wp:extent cx="6158230" cy="346202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346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A3941" w14:textId="77777777" w:rsidR="00B15F4F" w:rsidRDefault="00B15F4F" w:rsidP="00E311D0">
            <w:pPr>
              <w:autoSpaceDE w:val="0"/>
              <w:spacing w:line="100" w:lineRule="atLeast"/>
            </w:pPr>
          </w:p>
          <w:p w14:paraId="773A4D02" w14:textId="7419D8B5" w:rsidR="00861D21" w:rsidRPr="00975FF2" w:rsidRDefault="00861D21" w:rsidP="00C53145">
            <w:pPr>
              <w:autoSpaceDE w:val="0"/>
              <w:spacing w:line="10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AF1B619" w14:textId="77777777" w:rsidR="00A14D20" w:rsidRDefault="00A14D20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5E3A2D6" w14:textId="77777777" w:rsidR="00A14D20" w:rsidRDefault="00A14D20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273D014" w14:textId="77777777" w:rsidR="00AA1F5A" w:rsidRDefault="00AA1F5A" w:rsidP="00486834">
      <w:pPr>
        <w:widowControl w:val="0"/>
        <w:suppressAutoHyphens/>
        <w:spacing w:after="0" w:line="264" w:lineRule="auto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Ind w:w="-176" w:type="dxa"/>
        <w:tblLook w:val="04A0" w:firstRow="1" w:lastRow="0" w:firstColumn="1" w:lastColumn="0" w:noHBand="0" w:noVBand="1"/>
      </w:tblPr>
      <w:tblGrid>
        <w:gridCol w:w="9914"/>
      </w:tblGrid>
      <w:tr w:rsidR="00AA1F5A" w14:paraId="34CDE469" w14:textId="77777777" w:rsidTr="00A940EA">
        <w:tc>
          <w:tcPr>
            <w:tcW w:w="9914" w:type="dxa"/>
          </w:tcPr>
          <w:p w14:paraId="7A33EB11" w14:textId="5EE42DA4" w:rsidR="00AA1F5A" w:rsidRPr="007609F2" w:rsidRDefault="00AA1F5A" w:rsidP="00690D7C">
            <w:pPr>
              <w:widowControl w:val="0"/>
              <w:suppressAutoHyphens/>
              <w:spacing w:line="264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AA1F5A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>Conclusion:</w:t>
            </w:r>
            <w:r w:rsidR="00B15F4F">
              <w:rPr>
                <w:rFonts w:ascii="Times New Roman" w:hAnsi="Times New Roman"/>
                <w:b/>
                <w:color w:val="BC202E"/>
                <w:sz w:val="24"/>
                <w:szCs w:val="24"/>
              </w:rPr>
              <w:t xml:space="preserve"> </w:t>
            </w:r>
          </w:p>
        </w:tc>
      </w:tr>
      <w:tr w:rsidR="00AA1F5A" w14:paraId="74DD4D6A" w14:textId="77777777" w:rsidTr="00A940EA">
        <w:tc>
          <w:tcPr>
            <w:tcW w:w="9914" w:type="dxa"/>
          </w:tcPr>
          <w:p w14:paraId="7215DD69" w14:textId="77777777" w:rsidR="0052787F" w:rsidRDefault="0052787F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0EEEA054" w14:textId="77777777" w:rsidR="00C53145" w:rsidRDefault="00C53145" w:rsidP="00AA1F5A">
            <w:pPr>
              <w:jc w:val="both"/>
            </w:pPr>
            <w:r>
              <w:t>I have successfully Designed &amp; Implemented Subtractor using OPAMP using LTSPICE</w:t>
            </w:r>
            <w:r>
              <w:t>.</w:t>
            </w:r>
          </w:p>
          <w:p w14:paraId="4189E627" w14:textId="77777777" w:rsidR="00C53145" w:rsidRDefault="00C53145" w:rsidP="00AA1F5A">
            <w:pPr>
              <w:jc w:val="both"/>
            </w:pPr>
          </w:p>
          <w:p w14:paraId="043D387F" w14:textId="77777777" w:rsidR="00C53145" w:rsidRDefault="00C53145" w:rsidP="00AA1F5A">
            <w:pPr>
              <w:jc w:val="both"/>
            </w:pPr>
            <w:r>
              <w:t xml:space="preserve">Here, difference of the input voltages applied at its inverting and non-inverting terminals can be seen </w:t>
            </w:r>
            <w:r>
              <w:t>at the output terminal.</w:t>
            </w:r>
          </w:p>
          <w:p w14:paraId="6D30EDBA" w14:textId="77777777" w:rsidR="00245C19" w:rsidRDefault="00245C19" w:rsidP="00AA1F5A">
            <w:pPr>
              <w:jc w:val="both"/>
            </w:pPr>
          </w:p>
          <w:p w14:paraId="3BEF01C2" w14:textId="1B5A2B04" w:rsidR="0052787F" w:rsidRDefault="00C53145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  <w:r>
              <w:t>We have also compared theoretical and practical values</w:t>
            </w:r>
          </w:p>
          <w:p w14:paraId="5B235334" w14:textId="77777777" w:rsidR="00D13D0A" w:rsidRDefault="00D13D0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753BE906" w14:textId="77777777" w:rsidR="00D13D0A" w:rsidRDefault="00D13D0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667840B" w14:textId="77777777" w:rsidR="00D13D0A" w:rsidRDefault="00D13D0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C414D06" w14:textId="77777777" w:rsidR="00D13D0A" w:rsidRDefault="00D13D0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1034AD68" w14:textId="77777777" w:rsidR="00D13D0A" w:rsidRDefault="00D13D0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FED3A88" w14:textId="77777777" w:rsidR="00D13D0A" w:rsidRDefault="00D13D0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  <w:p w14:paraId="451940F2" w14:textId="5EA6EC16" w:rsidR="00D13D0A" w:rsidRPr="00AA1F5A" w:rsidRDefault="00D13D0A" w:rsidP="00AA1F5A">
            <w:pPr>
              <w:jc w:val="both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</w:tbl>
    <w:p w14:paraId="1E29DD5B" w14:textId="77777777" w:rsidR="00486834" w:rsidRDefault="00486834" w:rsidP="009C779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p w14:paraId="05324AED" w14:textId="77777777" w:rsidR="009C7797" w:rsidRPr="00486834" w:rsidRDefault="009C7797" w:rsidP="009C7797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16"/>
          <w:szCs w:val="16"/>
        </w:rPr>
      </w:pPr>
    </w:p>
    <w:sectPr w:rsidR="009C7797" w:rsidRPr="00486834" w:rsidSect="00D851F1">
      <w:headerReference w:type="default" r:id="rId16"/>
      <w:footerReference w:type="default" r:id="rId17"/>
      <w:pgSz w:w="12240" w:h="15840"/>
      <w:pgMar w:top="1530" w:right="90" w:bottom="1440" w:left="1440" w:header="9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8BCAB" w14:textId="77777777" w:rsidR="00170274" w:rsidRDefault="00170274" w:rsidP="001F0663">
      <w:pPr>
        <w:spacing w:after="0" w:line="240" w:lineRule="auto"/>
      </w:pPr>
      <w:r>
        <w:separator/>
      </w:r>
    </w:p>
  </w:endnote>
  <w:endnote w:type="continuationSeparator" w:id="0">
    <w:p w14:paraId="67D556DB" w14:textId="77777777" w:rsidR="00170274" w:rsidRDefault="00170274" w:rsidP="001F0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5C320" w14:textId="77777777" w:rsidR="002A50A1" w:rsidRDefault="002A50A1"/>
  <w:tbl>
    <w:tblPr>
      <w:tblStyle w:val="TableGrid"/>
      <w:tblW w:w="0" w:type="auto"/>
      <w:tblInd w:w="-74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3969"/>
      <w:gridCol w:w="3403"/>
    </w:tblGrid>
    <w:tr w:rsidR="002A50A1" w:rsidRPr="007570AC" w14:paraId="7EC0880B" w14:textId="77777777" w:rsidTr="00A25C5E">
      <w:tc>
        <w:tcPr>
          <w:tcW w:w="3544" w:type="dxa"/>
        </w:tcPr>
        <w:p w14:paraId="557B72DF" w14:textId="13161AC3" w:rsidR="002A50A1" w:rsidRPr="007570AC" w:rsidRDefault="002A50A1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7BF2C374" w14:textId="64D9D03A" w:rsidR="002A50A1" w:rsidRPr="007570AC" w:rsidRDefault="002A50A1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2B412F4E" w14:textId="6A65F7A1" w:rsidR="002A50A1" w:rsidRPr="007570AC" w:rsidRDefault="002A50A1" w:rsidP="002A50A1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2A50A1" w:rsidRPr="007570AC" w14:paraId="41C47D61" w14:textId="77777777" w:rsidTr="00A25C5E">
      <w:tc>
        <w:tcPr>
          <w:tcW w:w="3544" w:type="dxa"/>
        </w:tcPr>
        <w:p w14:paraId="3B2FFD7D" w14:textId="13CA15AC" w:rsidR="002A50A1" w:rsidRPr="007570AC" w:rsidRDefault="002A50A1" w:rsidP="002A50A1">
          <w:pPr>
            <w:pStyle w:val="Foo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</w:tcPr>
        <w:p w14:paraId="3B1C890A" w14:textId="77777777" w:rsidR="002A50A1" w:rsidRPr="007570AC" w:rsidRDefault="002A50A1" w:rsidP="002A50A1">
          <w:pPr>
            <w:pStyle w:val="Footer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403" w:type="dxa"/>
        </w:tcPr>
        <w:p w14:paraId="50C21C4C" w14:textId="520D6E93" w:rsidR="002A50A1" w:rsidRPr="007570AC" w:rsidRDefault="002A50A1" w:rsidP="00A25C5E">
          <w:pPr>
            <w:pStyle w:val="Footer"/>
            <w:jc w:val="right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2A0AD00D" w14:textId="601736F4" w:rsidR="002A50A1" w:rsidRDefault="002A50A1" w:rsidP="00B45203">
    <w:pPr>
      <w:pStyle w:val="Footer"/>
      <w:ind w:left="-1440"/>
      <w:jc w:val="center"/>
    </w:pPr>
  </w:p>
  <w:p w14:paraId="7BDC4614" w14:textId="75A41F2E" w:rsidR="002A50A1" w:rsidRDefault="002A50A1" w:rsidP="00D851F1">
    <w:pPr>
      <w:pStyle w:val="Footer"/>
      <w:ind w:left="-144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23E7A" w14:textId="77777777" w:rsidR="00170274" w:rsidRDefault="00170274" w:rsidP="001F0663">
      <w:pPr>
        <w:spacing w:after="0" w:line="240" w:lineRule="auto"/>
      </w:pPr>
      <w:r>
        <w:separator/>
      </w:r>
    </w:p>
  </w:footnote>
  <w:footnote w:type="continuationSeparator" w:id="0">
    <w:p w14:paraId="157A9D55" w14:textId="77777777" w:rsidR="00170274" w:rsidRDefault="00170274" w:rsidP="001F06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3CA2E" w14:textId="77777777" w:rsidR="002A50A1" w:rsidRDefault="002A50A1">
    <w:pPr>
      <w:pStyle w:val="Header"/>
    </w:pPr>
  </w:p>
  <w:tbl>
    <w:tblPr>
      <w:tblStyle w:val="TableGrid"/>
      <w:tblW w:w="11925" w:type="dxa"/>
      <w:tblInd w:w="-139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72"/>
      <w:gridCol w:w="6154"/>
      <w:gridCol w:w="2199"/>
    </w:tblGrid>
    <w:tr w:rsidR="002A50A1" w14:paraId="74AD5CF6" w14:textId="77777777" w:rsidTr="00A25C5E">
      <w:trPr>
        <w:trHeight w:val="907"/>
      </w:trPr>
      <w:tc>
        <w:tcPr>
          <w:tcW w:w="3572" w:type="dxa"/>
          <w:hideMark/>
        </w:tcPr>
        <w:p w14:paraId="09A2347E" w14:textId="2C134F66" w:rsidR="002A50A1" w:rsidRDefault="002A50A1" w:rsidP="00A25C5E">
          <w:pPr>
            <w:pStyle w:val="Header"/>
            <w:ind w:firstLine="258"/>
          </w:pPr>
          <w:bookmarkStart w:id="0" w:name="_Hlk45647752"/>
          <w:r>
            <w:rPr>
              <w:noProof/>
            </w:rPr>
            <w:drawing>
              <wp:inline distT="0" distB="0" distL="0" distR="0" wp14:anchorId="36AAB0C6" wp14:editId="1595BA28">
                <wp:extent cx="1973580" cy="609600"/>
                <wp:effectExtent l="0" t="0" r="7620" b="0"/>
                <wp:docPr id="3" name="Picture 3" descr="A picture containing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A picture containing drawing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80" r="871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3" w:type="dxa"/>
          <w:vAlign w:val="center"/>
          <w:hideMark/>
        </w:tcPr>
        <w:p w14:paraId="2EC47461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41B18654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527B1D3B" w14:textId="77777777" w:rsidR="002A50A1" w:rsidRDefault="002A50A1" w:rsidP="00A25C5E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  <w:hideMark/>
        </w:tcPr>
        <w:p w14:paraId="581D3CAB" w14:textId="11F076F6" w:rsidR="002A50A1" w:rsidRDefault="002A50A1" w:rsidP="00A25C5E">
          <w:pPr>
            <w:pStyle w:val="Header"/>
            <w:tabs>
              <w:tab w:val="left" w:pos="735"/>
              <w:tab w:val="right" w:pos="2664"/>
            </w:tabs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4D4C77F1" wp14:editId="5AE8040E">
                <wp:extent cx="982980" cy="609600"/>
                <wp:effectExtent l="0" t="0" r="7620" b="0"/>
                <wp:docPr id="4" name="Picture 4" descr="A close up of a sign&#10;&#10;Description automatically generated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ntent Placeholder 6" descr="A close up of a sign&#10;&#10;Description automatically generated"/>
                        <pic:cNvPicPr>
                          <a:picLocks noGrp="1"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6A258FB8" w14:textId="77777777" w:rsidR="002A50A1" w:rsidRDefault="002A50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  <w:b/>
      </w:rPr>
    </w:lvl>
  </w:abstractNum>
  <w:abstractNum w:abstractNumId="1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/>
        <w:b/>
        <w:sz w:val="24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/>
        <w:b/>
        <w:sz w:val="24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Times New Roman"/>
        <w:b/>
        <w:sz w:val="24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</w:abstractNum>
  <w:abstractNum w:abstractNumId="2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hAnsi="Arial" w:cs="Arial"/>
        <w:b/>
        <w:bCs/>
        <w:sz w:val="24"/>
        <w:szCs w:val="24"/>
      </w:rPr>
    </w:lvl>
  </w:abstractNum>
  <w:abstractNum w:abstractNumId="3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9C1377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5F0B0B"/>
    <w:multiLevelType w:val="hybridMultilevel"/>
    <w:tmpl w:val="913C54DE"/>
    <w:lvl w:ilvl="0" w:tplc="55D8B2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BB6"/>
    <w:multiLevelType w:val="multilevel"/>
    <w:tmpl w:val="CD50F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5256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721A1D"/>
    <w:multiLevelType w:val="hybridMultilevel"/>
    <w:tmpl w:val="1F36D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A25477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479B6"/>
    <w:multiLevelType w:val="hybridMultilevel"/>
    <w:tmpl w:val="0D5AA8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D3645E"/>
    <w:multiLevelType w:val="hybridMultilevel"/>
    <w:tmpl w:val="65864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0A2D15"/>
    <w:multiLevelType w:val="hybridMultilevel"/>
    <w:tmpl w:val="68C23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066E0"/>
    <w:multiLevelType w:val="hybridMultilevel"/>
    <w:tmpl w:val="8F24D8CA"/>
    <w:lvl w:ilvl="0" w:tplc="DDEC29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8870AE"/>
    <w:multiLevelType w:val="hybridMultilevel"/>
    <w:tmpl w:val="1B4C9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739B8"/>
    <w:multiLevelType w:val="hybridMultilevel"/>
    <w:tmpl w:val="150E1D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146D98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587CEE"/>
    <w:multiLevelType w:val="hybridMultilevel"/>
    <w:tmpl w:val="547EC7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6718CB"/>
    <w:multiLevelType w:val="hybridMultilevel"/>
    <w:tmpl w:val="F3BAF030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20" w15:restartNumberingAfterBreak="0">
    <w:nsid w:val="7ADF0630"/>
    <w:multiLevelType w:val="hybridMultilevel"/>
    <w:tmpl w:val="AB3465B2"/>
    <w:lvl w:ilvl="0" w:tplc="583EC90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F07EE1"/>
    <w:multiLevelType w:val="hybridMultilevel"/>
    <w:tmpl w:val="A6E89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1"/>
  </w:num>
  <w:num w:numId="3">
    <w:abstractNumId w:val="19"/>
  </w:num>
  <w:num w:numId="4">
    <w:abstractNumId w:val="9"/>
  </w:num>
  <w:num w:numId="5">
    <w:abstractNumId w:val="11"/>
  </w:num>
  <w:num w:numId="6">
    <w:abstractNumId w:val="0"/>
    <w:lvlOverride w:ilvl="0">
      <w:startOverride w:val="1"/>
    </w:lvlOverride>
  </w:num>
  <w:num w:numId="7">
    <w:abstractNumId w:val="1"/>
  </w:num>
  <w:num w:numId="8">
    <w:abstractNumId w:val="3"/>
  </w:num>
  <w:num w:numId="9">
    <w:abstractNumId w:val="4"/>
  </w:num>
  <w:num w:numId="10">
    <w:abstractNumId w:val="12"/>
  </w:num>
  <w:num w:numId="11">
    <w:abstractNumId w:val="10"/>
  </w:num>
  <w:num w:numId="12">
    <w:abstractNumId w:val="8"/>
  </w:num>
  <w:num w:numId="13">
    <w:abstractNumId w:val="15"/>
  </w:num>
  <w:num w:numId="14">
    <w:abstractNumId w:val="2"/>
  </w:num>
  <w:num w:numId="15">
    <w:abstractNumId w:val="13"/>
  </w:num>
  <w:num w:numId="16">
    <w:abstractNumId w:val="18"/>
  </w:num>
  <w:num w:numId="17">
    <w:abstractNumId w:val="20"/>
  </w:num>
  <w:num w:numId="18">
    <w:abstractNumId w:val="6"/>
  </w:num>
  <w:num w:numId="19">
    <w:abstractNumId w:val="14"/>
  </w:num>
  <w:num w:numId="20">
    <w:abstractNumId w:val="5"/>
  </w:num>
  <w:num w:numId="21">
    <w:abstractNumId w:val="17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B3"/>
    <w:rsid w:val="0001388A"/>
    <w:rsid w:val="00032372"/>
    <w:rsid w:val="00042944"/>
    <w:rsid w:val="00061C67"/>
    <w:rsid w:val="00082E39"/>
    <w:rsid w:val="000B0D21"/>
    <w:rsid w:val="000B1195"/>
    <w:rsid w:val="000D4A0C"/>
    <w:rsid w:val="000D6F75"/>
    <w:rsid w:val="00114FC0"/>
    <w:rsid w:val="00161B75"/>
    <w:rsid w:val="00170274"/>
    <w:rsid w:val="00191ED4"/>
    <w:rsid w:val="0019370B"/>
    <w:rsid w:val="001A4407"/>
    <w:rsid w:val="001C14C7"/>
    <w:rsid w:val="001D6337"/>
    <w:rsid w:val="001E1C6B"/>
    <w:rsid w:val="001F0663"/>
    <w:rsid w:val="002040B3"/>
    <w:rsid w:val="002121AB"/>
    <w:rsid w:val="00245C19"/>
    <w:rsid w:val="00251846"/>
    <w:rsid w:val="00263E30"/>
    <w:rsid w:val="002915D6"/>
    <w:rsid w:val="002A50A1"/>
    <w:rsid w:val="002C5749"/>
    <w:rsid w:val="00312C08"/>
    <w:rsid w:val="00323EE9"/>
    <w:rsid w:val="003374FC"/>
    <w:rsid w:val="00341546"/>
    <w:rsid w:val="00364C90"/>
    <w:rsid w:val="00371B72"/>
    <w:rsid w:val="0037736C"/>
    <w:rsid w:val="003B204E"/>
    <w:rsid w:val="003B7A9A"/>
    <w:rsid w:val="003C6728"/>
    <w:rsid w:val="003D3F4A"/>
    <w:rsid w:val="003F09DD"/>
    <w:rsid w:val="003F1A93"/>
    <w:rsid w:val="00415574"/>
    <w:rsid w:val="00415BE7"/>
    <w:rsid w:val="0045166A"/>
    <w:rsid w:val="00484EBD"/>
    <w:rsid w:val="00486834"/>
    <w:rsid w:val="00497553"/>
    <w:rsid w:val="004F2370"/>
    <w:rsid w:val="00502246"/>
    <w:rsid w:val="005173FC"/>
    <w:rsid w:val="0052787F"/>
    <w:rsid w:val="00531AA6"/>
    <w:rsid w:val="00543591"/>
    <w:rsid w:val="0055017C"/>
    <w:rsid w:val="005A1A1C"/>
    <w:rsid w:val="005E6D95"/>
    <w:rsid w:val="00604B9E"/>
    <w:rsid w:val="006344E7"/>
    <w:rsid w:val="00651621"/>
    <w:rsid w:val="0065373E"/>
    <w:rsid w:val="00686E52"/>
    <w:rsid w:val="00690D7C"/>
    <w:rsid w:val="00693CF8"/>
    <w:rsid w:val="006D651E"/>
    <w:rsid w:val="006F33F6"/>
    <w:rsid w:val="006F64C4"/>
    <w:rsid w:val="00700A17"/>
    <w:rsid w:val="00734C04"/>
    <w:rsid w:val="0073718B"/>
    <w:rsid w:val="0074566D"/>
    <w:rsid w:val="00747DB7"/>
    <w:rsid w:val="007609F2"/>
    <w:rsid w:val="00791B0C"/>
    <w:rsid w:val="00796CC5"/>
    <w:rsid w:val="007D0B10"/>
    <w:rsid w:val="007F7793"/>
    <w:rsid w:val="008116C5"/>
    <w:rsid w:val="00814442"/>
    <w:rsid w:val="00817323"/>
    <w:rsid w:val="0083020D"/>
    <w:rsid w:val="0083543F"/>
    <w:rsid w:val="00853A38"/>
    <w:rsid w:val="00861D21"/>
    <w:rsid w:val="00862904"/>
    <w:rsid w:val="00876148"/>
    <w:rsid w:val="00884027"/>
    <w:rsid w:val="00891A75"/>
    <w:rsid w:val="0089501A"/>
    <w:rsid w:val="008B20EA"/>
    <w:rsid w:val="008C250E"/>
    <w:rsid w:val="008C2AA7"/>
    <w:rsid w:val="008E447A"/>
    <w:rsid w:val="008E7DC4"/>
    <w:rsid w:val="008F3839"/>
    <w:rsid w:val="00904614"/>
    <w:rsid w:val="00913965"/>
    <w:rsid w:val="0092172C"/>
    <w:rsid w:val="0093050C"/>
    <w:rsid w:val="0096615C"/>
    <w:rsid w:val="009742D2"/>
    <w:rsid w:val="00975FF2"/>
    <w:rsid w:val="00994A97"/>
    <w:rsid w:val="00997937"/>
    <w:rsid w:val="009C7797"/>
    <w:rsid w:val="00A00E0D"/>
    <w:rsid w:val="00A14D20"/>
    <w:rsid w:val="00A1678F"/>
    <w:rsid w:val="00A17749"/>
    <w:rsid w:val="00A25C5E"/>
    <w:rsid w:val="00A3182D"/>
    <w:rsid w:val="00A36D44"/>
    <w:rsid w:val="00A77F79"/>
    <w:rsid w:val="00A83CB3"/>
    <w:rsid w:val="00A83FB3"/>
    <w:rsid w:val="00A90FB2"/>
    <w:rsid w:val="00A940EA"/>
    <w:rsid w:val="00AA0DE5"/>
    <w:rsid w:val="00AA1F5A"/>
    <w:rsid w:val="00AD7207"/>
    <w:rsid w:val="00AE2651"/>
    <w:rsid w:val="00B02092"/>
    <w:rsid w:val="00B10459"/>
    <w:rsid w:val="00B15F4F"/>
    <w:rsid w:val="00B279B1"/>
    <w:rsid w:val="00B34757"/>
    <w:rsid w:val="00B35153"/>
    <w:rsid w:val="00B45203"/>
    <w:rsid w:val="00B66BDD"/>
    <w:rsid w:val="00B72A51"/>
    <w:rsid w:val="00BA17A0"/>
    <w:rsid w:val="00BB2703"/>
    <w:rsid w:val="00BB7342"/>
    <w:rsid w:val="00BC1185"/>
    <w:rsid w:val="00C04072"/>
    <w:rsid w:val="00C358F6"/>
    <w:rsid w:val="00C50B40"/>
    <w:rsid w:val="00C53145"/>
    <w:rsid w:val="00C94493"/>
    <w:rsid w:val="00CC0FB4"/>
    <w:rsid w:val="00CD1B85"/>
    <w:rsid w:val="00CF031D"/>
    <w:rsid w:val="00D13D0A"/>
    <w:rsid w:val="00D14BCC"/>
    <w:rsid w:val="00D647BA"/>
    <w:rsid w:val="00D67056"/>
    <w:rsid w:val="00D74EC3"/>
    <w:rsid w:val="00D76CB6"/>
    <w:rsid w:val="00D77D27"/>
    <w:rsid w:val="00D851F1"/>
    <w:rsid w:val="00D93921"/>
    <w:rsid w:val="00D9521C"/>
    <w:rsid w:val="00DB7294"/>
    <w:rsid w:val="00DC688B"/>
    <w:rsid w:val="00DD6DAB"/>
    <w:rsid w:val="00DF1F07"/>
    <w:rsid w:val="00DF2A1F"/>
    <w:rsid w:val="00DF4713"/>
    <w:rsid w:val="00E03630"/>
    <w:rsid w:val="00E311D0"/>
    <w:rsid w:val="00E40D02"/>
    <w:rsid w:val="00E410D2"/>
    <w:rsid w:val="00E6611E"/>
    <w:rsid w:val="00E66B8A"/>
    <w:rsid w:val="00EA7DD6"/>
    <w:rsid w:val="00EB236E"/>
    <w:rsid w:val="00EE547B"/>
    <w:rsid w:val="00EE59A2"/>
    <w:rsid w:val="00F061A3"/>
    <w:rsid w:val="00F1491C"/>
    <w:rsid w:val="00F14B23"/>
    <w:rsid w:val="00F20D4F"/>
    <w:rsid w:val="00F267A8"/>
    <w:rsid w:val="00F650F7"/>
    <w:rsid w:val="00F657CB"/>
    <w:rsid w:val="00F76925"/>
    <w:rsid w:val="00F801B4"/>
    <w:rsid w:val="00F95E97"/>
    <w:rsid w:val="00FA399E"/>
    <w:rsid w:val="00FB2F9F"/>
    <w:rsid w:val="00FC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DD927D"/>
  <w15:docId w15:val="{6AEF496E-2A6C-4FF9-8240-7584D5C1A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06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66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63"/>
  </w:style>
  <w:style w:type="paragraph" w:styleId="Footer">
    <w:name w:val="footer"/>
    <w:basedOn w:val="Normal"/>
    <w:link w:val="FooterChar"/>
    <w:uiPriority w:val="99"/>
    <w:unhideWhenUsed/>
    <w:rsid w:val="001F0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63"/>
  </w:style>
  <w:style w:type="table" w:styleId="TableGrid">
    <w:name w:val="Table Grid"/>
    <w:basedOn w:val="TableNormal"/>
    <w:uiPriority w:val="59"/>
    <w:rsid w:val="001F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qFormat/>
    <w:rsid w:val="002915D6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customStyle="1" w:styleId="TableContents">
    <w:name w:val="Table Contents"/>
    <w:basedOn w:val="Normal"/>
    <w:rsid w:val="002915D6"/>
    <w:pPr>
      <w:suppressLineNumbers/>
      <w:suppressAutoHyphens/>
    </w:pPr>
    <w:rPr>
      <w:rFonts w:ascii="Calibri" w:eastAsia="Calibri" w:hAnsi="Calibri" w:cs="Calibri"/>
      <w:lang w:val="en-IN" w:eastAsia="zh-CN"/>
    </w:rPr>
  </w:style>
  <w:style w:type="paragraph" w:styleId="NormalWeb">
    <w:name w:val="Normal (Web)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customStyle="1" w:styleId="western">
    <w:name w:val="western"/>
    <w:basedOn w:val="Normal"/>
    <w:rsid w:val="002915D6"/>
    <w:pPr>
      <w:spacing w:before="280" w:after="0" w:line="240" w:lineRule="auto"/>
    </w:pPr>
    <w:rPr>
      <w:rFonts w:ascii="Times New Roman" w:eastAsia="Times New Roman" w:hAnsi="Times New Roman" w:cs="Times New Roman"/>
      <w:color w:val="00000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8C2AA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609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0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E800E-3A70-491B-80C0-57EFF6BB7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7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Vedant Kelkar</cp:lastModifiedBy>
  <cp:revision>11</cp:revision>
  <dcterms:created xsi:type="dcterms:W3CDTF">2021-12-09T04:29:00Z</dcterms:created>
  <dcterms:modified xsi:type="dcterms:W3CDTF">2021-12-09T05:31:00Z</dcterms:modified>
</cp:coreProperties>
</file>