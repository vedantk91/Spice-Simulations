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205" w:tblpY="51"/>
        <w:tblW w:w="9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23"/>
        <w:gridCol w:w="4395"/>
        <w:gridCol w:w="1701"/>
        <w:gridCol w:w="1446"/>
      </w:tblGrid>
      <w:tr w:rsidR="001D6337" w:rsidRPr="000A3CCC" w14:paraId="2D3415C9" w14:textId="77777777" w:rsidTr="00B71F88">
        <w:tc>
          <w:tcPr>
            <w:tcW w:w="2323" w:type="dxa"/>
            <w:shd w:val="clear" w:color="auto" w:fill="auto"/>
            <w:vAlign w:val="center"/>
          </w:tcPr>
          <w:p w14:paraId="6757C885" w14:textId="42BA7C09" w:rsidR="001D6337" w:rsidRPr="002915D6"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Course Name:</w:t>
            </w:r>
          </w:p>
        </w:tc>
        <w:tc>
          <w:tcPr>
            <w:tcW w:w="4395" w:type="dxa"/>
            <w:shd w:val="clear" w:color="auto" w:fill="auto"/>
            <w:vAlign w:val="center"/>
          </w:tcPr>
          <w:p w14:paraId="2DB48B48" w14:textId="7B24865B" w:rsidR="001D6337" w:rsidRPr="003B204E" w:rsidRDefault="00042944"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Linear Integrated Circuits and Design</w:t>
            </w:r>
          </w:p>
        </w:tc>
        <w:tc>
          <w:tcPr>
            <w:tcW w:w="1701" w:type="dxa"/>
            <w:shd w:val="clear" w:color="auto" w:fill="auto"/>
            <w:vAlign w:val="center"/>
          </w:tcPr>
          <w:p w14:paraId="02501164" w14:textId="63DBF46A" w:rsidR="001D6337" w:rsidRPr="002915D6" w:rsidRDefault="001D6337" w:rsidP="00A25C5E">
            <w:pPr>
              <w:pStyle w:val="TableContents"/>
              <w:spacing w:after="0"/>
              <w:rPr>
                <w:rFonts w:ascii="Times New Roman" w:hAnsi="Times New Roman" w:cs="Times New Roman"/>
                <w:b/>
                <w:color w:val="BC202E"/>
                <w:sz w:val="24"/>
                <w:szCs w:val="24"/>
              </w:rPr>
            </w:pPr>
            <w:r>
              <w:rPr>
                <w:rFonts w:ascii="Times New Roman" w:hAnsi="Times New Roman" w:cs="Times New Roman"/>
                <w:b/>
                <w:color w:val="BC202E"/>
                <w:sz w:val="24"/>
                <w:szCs w:val="24"/>
              </w:rPr>
              <w:t>Semester:</w:t>
            </w:r>
          </w:p>
        </w:tc>
        <w:tc>
          <w:tcPr>
            <w:tcW w:w="1446" w:type="dxa"/>
            <w:vAlign w:val="center"/>
          </w:tcPr>
          <w:p w14:paraId="54B7E0B3" w14:textId="01EAAF58" w:rsidR="001D6337" w:rsidRPr="003B204E" w:rsidRDefault="00042944"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V</w:t>
            </w:r>
          </w:p>
        </w:tc>
      </w:tr>
      <w:tr w:rsidR="000B0D21" w:rsidRPr="000A3CCC" w14:paraId="2754066B" w14:textId="77777777" w:rsidTr="00B71F88">
        <w:tc>
          <w:tcPr>
            <w:tcW w:w="2323" w:type="dxa"/>
            <w:shd w:val="clear" w:color="auto" w:fill="auto"/>
            <w:vAlign w:val="center"/>
          </w:tcPr>
          <w:p w14:paraId="423499EF" w14:textId="481AAF0E" w:rsidR="000B0D21" w:rsidRPr="002915D6"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Date of Performance:</w:t>
            </w:r>
          </w:p>
        </w:tc>
        <w:tc>
          <w:tcPr>
            <w:tcW w:w="4395" w:type="dxa"/>
            <w:shd w:val="clear" w:color="auto" w:fill="auto"/>
            <w:vAlign w:val="center"/>
          </w:tcPr>
          <w:p w14:paraId="77023E76" w14:textId="6A03B272" w:rsidR="000B0D21" w:rsidRPr="003B204E" w:rsidRDefault="00A22BAD"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25</w:t>
            </w:r>
            <w:r w:rsidR="001D6337">
              <w:rPr>
                <w:rFonts w:ascii="Times New Roman" w:hAnsi="Times New Roman" w:cs="Times New Roman"/>
                <w:b/>
                <w:sz w:val="24"/>
                <w:szCs w:val="24"/>
              </w:rPr>
              <w:t>/08/202</w:t>
            </w:r>
            <w:r>
              <w:rPr>
                <w:rFonts w:ascii="Times New Roman" w:hAnsi="Times New Roman" w:cs="Times New Roman"/>
                <w:b/>
                <w:sz w:val="24"/>
                <w:szCs w:val="24"/>
              </w:rPr>
              <w:t>1</w:t>
            </w:r>
          </w:p>
        </w:tc>
        <w:tc>
          <w:tcPr>
            <w:tcW w:w="1701" w:type="dxa"/>
            <w:shd w:val="clear" w:color="auto" w:fill="auto"/>
            <w:vAlign w:val="center"/>
          </w:tcPr>
          <w:p w14:paraId="2C233080" w14:textId="19A180EE" w:rsidR="000B0D21" w:rsidRPr="002915D6" w:rsidRDefault="00A77F79"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Batch No</w:t>
            </w:r>
            <w:r w:rsidR="001D6337">
              <w:rPr>
                <w:rFonts w:ascii="Times New Roman" w:hAnsi="Times New Roman" w:cs="Times New Roman"/>
                <w:b/>
                <w:color w:val="BC202E"/>
                <w:sz w:val="24"/>
                <w:szCs w:val="24"/>
              </w:rPr>
              <w:t>:</w:t>
            </w:r>
          </w:p>
        </w:tc>
        <w:tc>
          <w:tcPr>
            <w:tcW w:w="1446" w:type="dxa"/>
            <w:vAlign w:val="center"/>
          </w:tcPr>
          <w:p w14:paraId="5D086D40" w14:textId="69DB372E" w:rsidR="000B0D21" w:rsidRPr="003B204E" w:rsidRDefault="00A22BAD"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B1</w:t>
            </w:r>
          </w:p>
        </w:tc>
      </w:tr>
      <w:tr w:rsidR="000B0D21" w:rsidRPr="000A3CCC" w14:paraId="54A161E2" w14:textId="77777777" w:rsidTr="00B71F88">
        <w:tc>
          <w:tcPr>
            <w:tcW w:w="2323" w:type="dxa"/>
            <w:shd w:val="clear" w:color="auto" w:fill="auto"/>
            <w:vAlign w:val="center"/>
          </w:tcPr>
          <w:p w14:paraId="5D870C5D" w14:textId="073537D8" w:rsidR="000B0D21" w:rsidRDefault="000B0D21"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Name</w:t>
            </w:r>
            <w:r w:rsidR="001D6337">
              <w:rPr>
                <w:rFonts w:ascii="Times New Roman" w:hAnsi="Times New Roman" w:cs="Times New Roman"/>
                <w:b/>
                <w:color w:val="BC202E"/>
                <w:sz w:val="24"/>
                <w:szCs w:val="24"/>
              </w:rPr>
              <w:t>:</w:t>
            </w:r>
          </w:p>
        </w:tc>
        <w:tc>
          <w:tcPr>
            <w:tcW w:w="4395" w:type="dxa"/>
            <w:shd w:val="clear" w:color="auto" w:fill="auto"/>
            <w:vAlign w:val="center"/>
          </w:tcPr>
          <w:p w14:paraId="20F22F4B" w14:textId="6EB6B351" w:rsidR="000B0D21" w:rsidRDefault="000B0D21"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 xml:space="preserve">Prof. </w:t>
            </w:r>
            <w:r w:rsidR="00A22BAD">
              <w:rPr>
                <w:rFonts w:ascii="Times New Roman" w:hAnsi="Times New Roman" w:cs="Times New Roman"/>
                <w:b/>
                <w:sz w:val="24"/>
                <w:szCs w:val="24"/>
              </w:rPr>
              <w:t>Milind Marathe</w:t>
            </w:r>
          </w:p>
        </w:tc>
        <w:tc>
          <w:tcPr>
            <w:tcW w:w="1701" w:type="dxa"/>
            <w:shd w:val="clear" w:color="auto" w:fill="auto"/>
            <w:vAlign w:val="center"/>
          </w:tcPr>
          <w:p w14:paraId="060D0C1E" w14:textId="27AEF37B" w:rsidR="000B0D21" w:rsidRDefault="00A77F79"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Roll No</w:t>
            </w:r>
            <w:r w:rsidR="001D6337">
              <w:rPr>
                <w:rFonts w:ascii="Times New Roman" w:hAnsi="Times New Roman" w:cs="Times New Roman"/>
                <w:b/>
                <w:color w:val="BC202E"/>
                <w:sz w:val="24"/>
                <w:szCs w:val="24"/>
              </w:rPr>
              <w:t>:</w:t>
            </w:r>
          </w:p>
        </w:tc>
        <w:tc>
          <w:tcPr>
            <w:tcW w:w="1446" w:type="dxa"/>
            <w:vAlign w:val="center"/>
          </w:tcPr>
          <w:p w14:paraId="3D969365" w14:textId="0CD40685" w:rsidR="000B0D21" w:rsidRDefault="00A22BAD"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1912052</w:t>
            </w:r>
          </w:p>
        </w:tc>
      </w:tr>
      <w:tr w:rsidR="00A77F79" w:rsidRPr="000A3CCC" w14:paraId="0F1AD1C1" w14:textId="77777777" w:rsidTr="00B71F88">
        <w:tc>
          <w:tcPr>
            <w:tcW w:w="2323" w:type="dxa"/>
            <w:shd w:val="clear" w:color="auto" w:fill="auto"/>
            <w:vAlign w:val="center"/>
          </w:tcPr>
          <w:p w14:paraId="4A82FFDC" w14:textId="1FAC1364" w:rsidR="00A77F79"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Sign &amp; Date:</w:t>
            </w:r>
          </w:p>
        </w:tc>
        <w:tc>
          <w:tcPr>
            <w:tcW w:w="4395" w:type="dxa"/>
            <w:shd w:val="clear" w:color="auto" w:fill="auto"/>
            <w:vAlign w:val="center"/>
          </w:tcPr>
          <w:p w14:paraId="1E9E88D8" w14:textId="77777777" w:rsidR="00A77F79" w:rsidRDefault="00A77F79" w:rsidP="00A25C5E">
            <w:pPr>
              <w:pStyle w:val="TableContents"/>
              <w:spacing w:after="0"/>
              <w:rPr>
                <w:rFonts w:ascii="Times New Roman" w:hAnsi="Times New Roman" w:cs="Times New Roman"/>
                <w:b/>
                <w:sz w:val="24"/>
                <w:szCs w:val="24"/>
              </w:rPr>
            </w:pPr>
          </w:p>
        </w:tc>
        <w:tc>
          <w:tcPr>
            <w:tcW w:w="1701" w:type="dxa"/>
            <w:shd w:val="clear" w:color="auto" w:fill="auto"/>
            <w:vAlign w:val="center"/>
          </w:tcPr>
          <w:p w14:paraId="42F48BDA" w14:textId="2770A677" w:rsidR="00A77F79"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Grade/Marks:</w:t>
            </w:r>
          </w:p>
        </w:tc>
        <w:tc>
          <w:tcPr>
            <w:tcW w:w="1446" w:type="dxa"/>
            <w:vAlign w:val="center"/>
          </w:tcPr>
          <w:p w14:paraId="3AA60BAD" w14:textId="175DA743" w:rsidR="00A77F79" w:rsidRDefault="001D6337"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/25</w:t>
            </w:r>
          </w:p>
        </w:tc>
      </w:tr>
    </w:tbl>
    <w:p w14:paraId="4E34ECEC" w14:textId="77777777" w:rsidR="000B0D21" w:rsidRDefault="000B0D21">
      <w:pPr>
        <w:rPr>
          <w:rFonts w:ascii="Times New Roman" w:hAnsi="Times New Roman" w:cs="Times New Roman"/>
          <w:b/>
          <w:sz w:val="28"/>
          <w:szCs w:val="28"/>
        </w:rPr>
      </w:pPr>
    </w:p>
    <w:p w14:paraId="5F72010F" w14:textId="77777777" w:rsidR="000B0D21" w:rsidRDefault="000B0D21">
      <w:pPr>
        <w:rPr>
          <w:rFonts w:ascii="Times New Roman" w:hAnsi="Times New Roman" w:cs="Times New Roman"/>
          <w:b/>
          <w:sz w:val="28"/>
          <w:szCs w:val="28"/>
        </w:rPr>
      </w:pPr>
    </w:p>
    <w:p w14:paraId="578F912F" w14:textId="383ADFD1" w:rsidR="001F0663" w:rsidRDefault="001F0663" w:rsidP="001D6337">
      <w:pPr>
        <w:shd w:val="clear" w:color="auto" w:fill="FFFFFF"/>
        <w:spacing w:before="100" w:beforeAutospacing="1" w:after="100" w:afterAutospacing="1" w:line="240" w:lineRule="auto"/>
        <w:rPr>
          <w:rFonts w:ascii="Times New Roman" w:hAnsi="Times New Roman" w:cs="Times New Roman"/>
          <w:b/>
          <w:sz w:val="28"/>
          <w:szCs w:val="28"/>
        </w:rPr>
      </w:pPr>
    </w:p>
    <w:p w14:paraId="36CA9472" w14:textId="77777777" w:rsidR="00A25C5E" w:rsidRDefault="00A25C5E" w:rsidP="002A50A1">
      <w:pPr>
        <w:shd w:val="clear" w:color="auto" w:fill="FFFFFF"/>
        <w:spacing w:after="0" w:line="240" w:lineRule="auto"/>
        <w:ind w:left="-709"/>
        <w:jc w:val="center"/>
        <w:rPr>
          <w:rFonts w:ascii="Times New Roman" w:hAnsi="Times New Roman" w:cs="Times New Roman"/>
          <w:b/>
          <w:color w:val="BC202E"/>
          <w:sz w:val="28"/>
          <w:szCs w:val="28"/>
        </w:rPr>
      </w:pPr>
    </w:p>
    <w:p w14:paraId="33271B2C" w14:textId="65ECB525" w:rsidR="00A25C5E" w:rsidRPr="00A25C5E" w:rsidRDefault="00055A4B" w:rsidP="002A50A1">
      <w:pPr>
        <w:shd w:val="clear" w:color="auto" w:fill="FFFFFF"/>
        <w:spacing w:after="0" w:line="240" w:lineRule="auto"/>
        <w:ind w:left="-709"/>
        <w:jc w:val="center"/>
        <w:rPr>
          <w:rFonts w:ascii="Times New Roman" w:eastAsia="Times New Roman" w:hAnsi="Times New Roman"/>
          <w:b/>
          <w:iCs/>
          <w:color w:val="BC202E"/>
          <w:sz w:val="20"/>
          <w:szCs w:val="20"/>
        </w:rPr>
      </w:pPr>
      <w:r>
        <w:rPr>
          <w:rFonts w:ascii="Times New Roman" w:hAnsi="Times New Roman" w:cs="Times New Roman"/>
          <w:b/>
          <w:color w:val="BC202E"/>
          <w:sz w:val="28"/>
          <w:szCs w:val="28"/>
        </w:rPr>
        <w:t>Experiment No: 2</w:t>
      </w:r>
    </w:p>
    <w:p w14:paraId="467D8335" w14:textId="6D4D3483" w:rsidR="00DF2A1F" w:rsidRPr="00DF2A1F" w:rsidRDefault="001D6337" w:rsidP="0062256A">
      <w:pPr>
        <w:pStyle w:val="NoSpacing"/>
        <w:rPr>
          <w:rFonts w:ascii="Times New Roman" w:hAnsi="Times New Roman" w:cstheme="minorBidi"/>
          <w:b/>
          <w:iCs/>
          <w:sz w:val="28"/>
          <w:szCs w:val="28"/>
          <w:lang w:eastAsia="en-US"/>
        </w:rPr>
      </w:pPr>
      <w:r w:rsidRPr="00EE59A2">
        <w:rPr>
          <w:rFonts w:ascii="Times New Roman" w:hAnsi="Times New Roman"/>
          <w:b/>
          <w:iCs/>
          <w:color w:val="BC202E"/>
          <w:sz w:val="28"/>
          <w:szCs w:val="28"/>
        </w:rPr>
        <w:t>Title:</w:t>
      </w:r>
      <w:r w:rsidRPr="00EE59A2">
        <w:rPr>
          <w:rFonts w:ascii="Times New Roman" w:hAnsi="Times New Roman"/>
          <w:b/>
          <w:iCs/>
          <w:sz w:val="28"/>
          <w:szCs w:val="28"/>
        </w:rPr>
        <w:t xml:space="preserve"> </w:t>
      </w:r>
      <w:r w:rsidR="00726206" w:rsidRPr="00726206">
        <w:rPr>
          <w:rFonts w:ascii="Times New Roman" w:hAnsi="Times New Roman" w:cstheme="minorBidi"/>
          <w:b/>
          <w:iCs/>
          <w:sz w:val="28"/>
          <w:szCs w:val="28"/>
          <w:lang w:eastAsia="en-US"/>
        </w:rPr>
        <w:t xml:space="preserve">To implement Practical </w:t>
      </w:r>
      <w:r w:rsidR="001823C7">
        <w:rPr>
          <w:rFonts w:ascii="Times New Roman" w:hAnsi="Times New Roman" w:cstheme="minorBidi"/>
          <w:b/>
          <w:iCs/>
          <w:sz w:val="28"/>
          <w:szCs w:val="28"/>
          <w:lang w:eastAsia="en-US"/>
        </w:rPr>
        <w:t>integrator</w:t>
      </w:r>
      <w:r w:rsidR="00726206" w:rsidRPr="00726206">
        <w:rPr>
          <w:rFonts w:ascii="Times New Roman" w:hAnsi="Times New Roman" w:cstheme="minorBidi"/>
          <w:b/>
          <w:iCs/>
          <w:sz w:val="28"/>
          <w:szCs w:val="28"/>
          <w:lang w:eastAsia="en-US"/>
        </w:rPr>
        <w:t xml:space="preserve"> &amp; first order active </w:t>
      </w:r>
      <w:r w:rsidR="001823C7">
        <w:rPr>
          <w:rFonts w:ascii="Times New Roman" w:hAnsi="Times New Roman" w:cstheme="minorBidi"/>
          <w:b/>
          <w:iCs/>
          <w:sz w:val="28"/>
          <w:szCs w:val="28"/>
          <w:lang w:eastAsia="en-US"/>
        </w:rPr>
        <w:t xml:space="preserve">low </w:t>
      </w:r>
      <w:r w:rsidR="00726206" w:rsidRPr="00726206">
        <w:rPr>
          <w:rFonts w:ascii="Times New Roman" w:hAnsi="Times New Roman" w:cstheme="minorBidi"/>
          <w:b/>
          <w:iCs/>
          <w:sz w:val="28"/>
          <w:szCs w:val="28"/>
          <w:lang w:eastAsia="en-US"/>
        </w:rPr>
        <w:t>pass filter</w:t>
      </w:r>
    </w:p>
    <w:tbl>
      <w:tblPr>
        <w:tblStyle w:val="TableGrid"/>
        <w:tblW w:w="0" w:type="auto"/>
        <w:tblInd w:w="-176" w:type="dxa"/>
        <w:tblLook w:val="04A0" w:firstRow="1" w:lastRow="0" w:firstColumn="1" w:lastColumn="0" w:noHBand="0" w:noVBand="1"/>
      </w:tblPr>
      <w:tblGrid>
        <w:gridCol w:w="9914"/>
      </w:tblGrid>
      <w:tr w:rsidR="007609F2" w14:paraId="6486D4BF" w14:textId="77777777" w:rsidTr="00DF1F07">
        <w:tc>
          <w:tcPr>
            <w:tcW w:w="9914" w:type="dxa"/>
          </w:tcPr>
          <w:p w14:paraId="517DDCA7" w14:textId="38196B02" w:rsidR="007609F2" w:rsidRPr="007609F2" w:rsidRDefault="007609F2" w:rsidP="00EE59A2">
            <w:pPr>
              <w:shd w:val="clear" w:color="auto" w:fill="FFFFFF"/>
              <w:ind w:left="-709" w:firstLine="709"/>
              <w:rPr>
                <w:rFonts w:ascii="Arial" w:eastAsia="Times New Roman" w:hAnsi="Arial" w:cs="Arial"/>
                <w:b/>
                <w:color w:val="222222"/>
                <w:sz w:val="24"/>
                <w:szCs w:val="24"/>
              </w:rPr>
            </w:pPr>
            <w:r w:rsidRPr="001D6337">
              <w:rPr>
                <w:rFonts w:ascii="Times New Roman" w:hAnsi="Times New Roman"/>
                <w:b/>
                <w:color w:val="BC202E"/>
                <w:sz w:val="24"/>
                <w:szCs w:val="24"/>
              </w:rPr>
              <w:t>Aim and Objective of the Experiment:</w:t>
            </w:r>
          </w:p>
        </w:tc>
      </w:tr>
      <w:tr w:rsidR="007609F2" w14:paraId="49E698EB" w14:textId="77777777" w:rsidTr="00DF1F07">
        <w:tc>
          <w:tcPr>
            <w:tcW w:w="9914" w:type="dxa"/>
          </w:tcPr>
          <w:p w14:paraId="239C9AAD" w14:textId="44A934E8" w:rsidR="009742D2" w:rsidRPr="009742D2" w:rsidRDefault="00AA16D5" w:rsidP="003855E7">
            <w:pPr>
              <w:pStyle w:val="ListParagraph"/>
              <w:numPr>
                <w:ilvl w:val="0"/>
                <w:numId w:val="15"/>
              </w:numPr>
              <w:shd w:val="clear" w:color="auto" w:fill="FFFFFF"/>
              <w:rPr>
                <w:rFonts w:ascii="Times New Roman" w:hAnsi="Times New Roman"/>
                <w:sz w:val="24"/>
                <w:szCs w:val="24"/>
              </w:rPr>
            </w:pPr>
            <w:r>
              <w:rPr>
                <w:rFonts w:ascii="Times New Roman" w:hAnsi="Times New Roman" w:cs="Times New Roman"/>
                <w:sz w:val="24"/>
                <w:szCs w:val="24"/>
              </w:rPr>
              <w:t xml:space="preserve">To implement </w:t>
            </w:r>
            <w:r w:rsidRPr="00204F2A">
              <w:rPr>
                <w:rFonts w:ascii="Times New Roman" w:hAnsi="Times New Roman" w:cs="Times New Roman"/>
                <w:sz w:val="24"/>
                <w:szCs w:val="24"/>
              </w:rPr>
              <w:t xml:space="preserve">Practical </w:t>
            </w:r>
            <w:r w:rsidR="003855E7">
              <w:rPr>
                <w:rFonts w:ascii="Times New Roman" w:hAnsi="Times New Roman" w:cs="Times New Roman"/>
                <w:sz w:val="24"/>
                <w:szCs w:val="24"/>
              </w:rPr>
              <w:t xml:space="preserve">integrator </w:t>
            </w:r>
            <w:r>
              <w:rPr>
                <w:rFonts w:ascii="Times New Roman" w:hAnsi="Times New Roman" w:cs="Times New Roman"/>
                <w:sz w:val="24"/>
                <w:szCs w:val="24"/>
              </w:rPr>
              <w:t xml:space="preserve">&amp; first order active </w:t>
            </w:r>
            <w:r w:rsidR="003855E7">
              <w:rPr>
                <w:rFonts w:ascii="Times New Roman" w:hAnsi="Times New Roman" w:cs="Times New Roman"/>
                <w:sz w:val="24"/>
                <w:szCs w:val="24"/>
              </w:rPr>
              <w:t>low</w:t>
            </w:r>
            <w:r>
              <w:rPr>
                <w:rFonts w:ascii="Times New Roman" w:hAnsi="Times New Roman" w:cs="Times New Roman"/>
                <w:sz w:val="24"/>
                <w:szCs w:val="24"/>
              </w:rPr>
              <w:t xml:space="preserve"> pass </w:t>
            </w:r>
            <w:r w:rsidRPr="00204F2A">
              <w:rPr>
                <w:rFonts w:ascii="Times New Roman" w:hAnsi="Times New Roman" w:cs="Times New Roman"/>
                <w:sz w:val="24"/>
                <w:szCs w:val="24"/>
              </w:rPr>
              <w:t>filter</w:t>
            </w:r>
            <w:r w:rsidR="00B71F88">
              <w:rPr>
                <w:rFonts w:ascii="Times New Roman" w:hAnsi="Times New Roman" w:cs="Times New Roman"/>
                <w:sz w:val="24"/>
                <w:szCs w:val="24"/>
              </w:rPr>
              <w:t xml:space="preserve"> using opamp </w:t>
            </w:r>
          </w:p>
        </w:tc>
      </w:tr>
    </w:tbl>
    <w:p w14:paraId="4D5BDB18" w14:textId="77777777" w:rsidR="007609F2" w:rsidRDefault="007609F2"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914"/>
      </w:tblGrid>
      <w:tr w:rsidR="007609F2" w14:paraId="732849D6" w14:textId="77777777" w:rsidTr="00061C67">
        <w:tc>
          <w:tcPr>
            <w:tcW w:w="9914" w:type="dxa"/>
          </w:tcPr>
          <w:p w14:paraId="17D22028" w14:textId="3130D7B2" w:rsidR="007609F2" w:rsidRPr="007609F2" w:rsidRDefault="007609F2" w:rsidP="007609F2">
            <w:pPr>
              <w:widowControl w:val="0"/>
              <w:suppressAutoHyphens/>
              <w:spacing w:line="264" w:lineRule="auto"/>
              <w:jc w:val="both"/>
              <w:rPr>
                <w:rFonts w:ascii="Times New Roman" w:hAnsi="Times New Roman"/>
                <w:b/>
                <w:sz w:val="24"/>
                <w:szCs w:val="24"/>
              </w:rPr>
            </w:pPr>
            <w:r w:rsidRPr="001D6337">
              <w:rPr>
                <w:rFonts w:ascii="Times New Roman" w:hAnsi="Times New Roman"/>
                <w:b/>
                <w:color w:val="BC202E"/>
                <w:sz w:val="24"/>
                <w:szCs w:val="24"/>
              </w:rPr>
              <w:t>COs to be achieved:</w:t>
            </w:r>
            <w:r w:rsidRPr="001D6337">
              <w:rPr>
                <w:rFonts w:ascii="Times New Roman" w:hAnsi="Times New Roman"/>
                <w:b/>
                <w:sz w:val="24"/>
                <w:szCs w:val="24"/>
              </w:rPr>
              <w:t xml:space="preserve"> </w:t>
            </w:r>
          </w:p>
        </w:tc>
      </w:tr>
      <w:tr w:rsidR="007609F2" w14:paraId="734D9625" w14:textId="77777777" w:rsidTr="00061C67">
        <w:tc>
          <w:tcPr>
            <w:tcW w:w="9914" w:type="dxa"/>
          </w:tcPr>
          <w:p w14:paraId="6A4BA6DF" w14:textId="30BC126A" w:rsidR="007609F2" w:rsidRPr="007609F2" w:rsidRDefault="00391656" w:rsidP="00DF2A1F">
            <w:pPr>
              <w:widowControl w:val="0"/>
              <w:suppressAutoHyphens/>
              <w:spacing w:line="264" w:lineRule="auto"/>
              <w:jc w:val="both"/>
              <w:rPr>
                <w:rFonts w:ascii="Times New Roman" w:hAnsi="Times New Roman"/>
                <w:sz w:val="24"/>
                <w:szCs w:val="24"/>
                <w:lang w:eastAsia="en-IN"/>
              </w:rPr>
            </w:pPr>
            <w:r>
              <w:rPr>
                <w:rFonts w:ascii="Times New Roman" w:hAnsi="Times New Roman"/>
                <w:b/>
                <w:sz w:val="24"/>
                <w:szCs w:val="24"/>
                <w:lang w:eastAsia="en-IN"/>
              </w:rPr>
              <w:t>CO2</w:t>
            </w:r>
            <w:r w:rsidR="00DF2A1F" w:rsidRPr="00DF2A1F">
              <w:rPr>
                <w:rFonts w:ascii="Times New Roman" w:hAnsi="Times New Roman"/>
                <w:b/>
                <w:sz w:val="24"/>
                <w:szCs w:val="24"/>
                <w:lang w:eastAsia="en-IN"/>
              </w:rPr>
              <w:t>:</w:t>
            </w:r>
            <w:r w:rsidR="00DF2A1F" w:rsidRPr="00DF2A1F">
              <w:rPr>
                <w:rFonts w:ascii="Times New Roman" w:hAnsi="Times New Roman"/>
                <w:sz w:val="24"/>
                <w:szCs w:val="24"/>
                <w:lang w:eastAsia="en-IN"/>
              </w:rPr>
              <w:t xml:space="preserve"> Desi</w:t>
            </w:r>
            <w:r w:rsidR="00AA16D5">
              <w:rPr>
                <w:rFonts w:ascii="Times New Roman" w:hAnsi="Times New Roman"/>
                <w:sz w:val="24"/>
                <w:szCs w:val="24"/>
                <w:lang w:eastAsia="en-IN"/>
              </w:rPr>
              <w:t xml:space="preserve">gn circuits using op-amps as </w:t>
            </w:r>
            <w:r w:rsidR="00DF2A1F" w:rsidRPr="00DF2A1F">
              <w:rPr>
                <w:rFonts w:ascii="Times New Roman" w:hAnsi="Times New Roman"/>
                <w:sz w:val="24"/>
                <w:szCs w:val="24"/>
                <w:lang w:eastAsia="en-IN"/>
              </w:rPr>
              <w:t>linear applications.</w:t>
            </w:r>
          </w:p>
        </w:tc>
      </w:tr>
    </w:tbl>
    <w:p w14:paraId="775123C3" w14:textId="5432105B" w:rsidR="007609F2" w:rsidRDefault="007609F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914"/>
      </w:tblGrid>
      <w:tr w:rsidR="007609F2" w14:paraId="759C209C" w14:textId="77777777" w:rsidTr="005A38B5">
        <w:tc>
          <w:tcPr>
            <w:tcW w:w="9914" w:type="dxa"/>
          </w:tcPr>
          <w:p w14:paraId="671D99A4" w14:textId="189F51C6" w:rsidR="007609F2" w:rsidRPr="007609F2" w:rsidRDefault="007609F2" w:rsidP="00EE59A2">
            <w:pPr>
              <w:shd w:val="clear" w:color="auto" w:fill="FFFFFF"/>
              <w:ind w:left="-709" w:firstLine="709"/>
              <w:rPr>
                <w:rFonts w:ascii="Arial" w:eastAsia="Times New Roman" w:hAnsi="Arial" w:cs="Arial"/>
                <w:b/>
                <w:color w:val="222222"/>
                <w:sz w:val="24"/>
                <w:szCs w:val="24"/>
              </w:rPr>
            </w:pPr>
            <w:r w:rsidRPr="007609F2">
              <w:rPr>
                <w:rFonts w:ascii="Times New Roman" w:hAnsi="Times New Roman"/>
                <w:b/>
                <w:color w:val="BC202E"/>
                <w:sz w:val="24"/>
                <w:szCs w:val="24"/>
              </w:rPr>
              <w:t>Theory:</w:t>
            </w:r>
          </w:p>
        </w:tc>
      </w:tr>
      <w:tr w:rsidR="007609F2" w14:paraId="1E4A35C7" w14:textId="77777777" w:rsidTr="005A38B5">
        <w:tc>
          <w:tcPr>
            <w:tcW w:w="9914" w:type="dxa"/>
          </w:tcPr>
          <w:p w14:paraId="30D53AC6" w14:textId="77777777" w:rsidR="000376BF" w:rsidRDefault="000376BF" w:rsidP="000376BF">
            <w:pPr>
              <w:autoSpaceDE w:val="0"/>
              <w:spacing w:line="100" w:lineRule="atLeast"/>
              <w:jc w:val="both"/>
              <w:rPr>
                <w:rFonts w:ascii="Times New Roman" w:hAnsi="Times New Roman" w:cs="Times New Roman"/>
              </w:rPr>
            </w:pPr>
            <w:r w:rsidRPr="005D6ADB">
              <w:rPr>
                <w:rFonts w:ascii="Times New Roman" w:hAnsi="Times New Roman" w:cs="Times New Roman"/>
              </w:rPr>
              <w:t xml:space="preserve">Integrator: In an integrator circuit, the output voltage is integral of the input signal. The output voltage of an integrator is given by </w:t>
            </w:r>
          </w:p>
          <w:p w14:paraId="7F3C8BED" w14:textId="77777777" w:rsidR="000376BF" w:rsidRDefault="000376BF" w:rsidP="000376BF">
            <w:pPr>
              <w:autoSpaceDE w:val="0"/>
              <w:spacing w:line="100" w:lineRule="atLeast"/>
              <w:jc w:val="both"/>
              <w:rPr>
                <w:rFonts w:ascii="Times New Roman" w:hAnsi="Times New Roman" w:cs="Times New Roman"/>
              </w:rPr>
            </w:pPr>
          </w:p>
          <w:p w14:paraId="2D5D7793" w14:textId="7F3A7722" w:rsidR="00690C31" w:rsidRPr="005E3F3E" w:rsidRDefault="00690C31" w:rsidP="00690C31">
            <w:pPr>
              <w:autoSpaceDE w:val="0"/>
              <w:autoSpaceDN w:val="0"/>
              <w:adjustRightInd w:val="0"/>
              <w:jc w:val="both"/>
              <w:rPr>
                <w:rFonts w:ascii="Times New Roman" w:eastAsia="Times New Roman" w:hAnsi="Times New Roman" w:cs="Times New Roman"/>
                <w:sz w:val="23"/>
                <w:szCs w:val="23"/>
              </w:rPr>
            </w:pPr>
            <m:oMathPara>
              <m:oMath>
                <m:r>
                  <w:rPr>
                    <w:rFonts w:ascii="Cambria Math" w:eastAsia="Times New Roman" w:hAnsi="Cambria Math" w:cs="Times New Roman"/>
                    <w:sz w:val="23"/>
                    <w:szCs w:val="23"/>
                  </w:rPr>
                  <m:t>Vo=-1/</m:t>
                </m:r>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R</m:t>
                    </m:r>
                  </m:e>
                  <m:sub>
                    <m:r>
                      <w:rPr>
                        <w:rFonts w:ascii="Cambria Math" w:eastAsia="Times New Roman" w:hAnsi="Cambria Math" w:cs="Times New Roman"/>
                        <w:sz w:val="23"/>
                        <w:szCs w:val="23"/>
                      </w:rPr>
                      <m:t>1</m:t>
                    </m:r>
                  </m:sub>
                </m:sSub>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C</m:t>
                    </m:r>
                  </m:e>
                  <m:sub>
                    <m:r>
                      <w:rPr>
                        <w:rFonts w:ascii="Cambria Math" w:eastAsia="Times New Roman" w:hAnsi="Cambria Math" w:cs="Times New Roman"/>
                        <w:sz w:val="23"/>
                        <w:szCs w:val="23"/>
                      </w:rPr>
                      <m:t>f</m:t>
                    </m:r>
                  </m:sub>
                </m:sSub>
                <m:nary>
                  <m:naryPr>
                    <m:limLoc m:val="subSup"/>
                    <m:ctrlPr>
                      <w:rPr>
                        <w:rFonts w:ascii="Cambria Math" w:eastAsia="Times New Roman" w:hAnsi="Cambria Math" w:cs="Times New Roman"/>
                        <w:i/>
                        <w:sz w:val="23"/>
                        <w:szCs w:val="23"/>
                      </w:rPr>
                    </m:ctrlPr>
                  </m:naryPr>
                  <m:sub>
                    <m:r>
                      <w:rPr>
                        <w:rFonts w:ascii="Cambria Math" w:eastAsia="Times New Roman" w:hAnsi="Cambria Math" w:cs="Times New Roman"/>
                        <w:sz w:val="23"/>
                        <w:szCs w:val="23"/>
                      </w:rPr>
                      <m:t>0</m:t>
                    </m:r>
                  </m:sub>
                  <m:sup>
                    <m:r>
                      <w:rPr>
                        <w:rFonts w:ascii="Cambria Math" w:eastAsia="Times New Roman" w:hAnsi="Cambria Math" w:cs="Times New Roman"/>
                        <w:sz w:val="23"/>
                        <w:szCs w:val="23"/>
                      </w:rPr>
                      <m:t>t</m:t>
                    </m:r>
                  </m:sup>
                  <m:e>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V</m:t>
                        </m:r>
                      </m:e>
                      <m:sub>
                        <m:r>
                          <w:rPr>
                            <w:rFonts w:ascii="Cambria Math" w:eastAsia="Times New Roman" w:hAnsi="Cambria Math" w:cs="Times New Roman"/>
                            <w:sz w:val="23"/>
                            <w:szCs w:val="23"/>
                          </w:rPr>
                          <m:t>i</m:t>
                        </m:r>
                      </m:sub>
                    </m:sSub>
                    <m:r>
                      <w:rPr>
                        <w:rFonts w:ascii="Cambria Math" w:eastAsia="Times New Roman" w:hAnsi="Cambria Math" w:cs="Times New Roman"/>
                        <w:sz w:val="23"/>
                        <w:szCs w:val="23"/>
                      </w:rPr>
                      <m:t>dt</m:t>
                    </m:r>
                  </m:e>
                </m:nary>
              </m:oMath>
            </m:oMathPara>
          </w:p>
          <w:p w14:paraId="0C8A1D52" w14:textId="4E4097AF" w:rsidR="00790EF1" w:rsidRPr="00F73AA8" w:rsidRDefault="005E3F3E" w:rsidP="00F73AA8">
            <w:pPr>
              <w:autoSpaceDE w:val="0"/>
              <w:spacing w:line="100" w:lineRule="atLeast"/>
              <w:jc w:val="both"/>
              <w:rPr>
                <w:rFonts w:ascii="Times New Roman" w:hAnsi="Times New Roman" w:cs="Times New Roman"/>
              </w:rPr>
            </w:pPr>
            <w:r w:rsidRPr="005D6ADB">
              <w:rPr>
                <w:rFonts w:ascii="Times New Roman" w:hAnsi="Times New Roman" w:cs="Times New Roman"/>
              </w:rPr>
              <w:t>At low frequencies the gain becomes infinite, so the capacitor is fully charged and behaves like an open circuit. The gain of an integrator at low frequency can be limited by connecting a resistor in shunt with capacitor.</w:t>
            </w:r>
          </w:p>
          <w:p w14:paraId="5204D41D" w14:textId="60989802" w:rsidR="007609F2" w:rsidRPr="00690C31" w:rsidRDefault="007609F2" w:rsidP="002A50A1">
            <w:pPr>
              <w:autoSpaceDE w:val="0"/>
              <w:autoSpaceDN w:val="0"/>
              <w:adjustRightInd w:val="0"/>
              <w:jc w:val="both"/>
              <w:rPr>
                <w:rFonts w:ascii="Times New Roman" w:hAnsi="Times New Roman"/>
                <w:b/>
                <w:sz w:val="24"/>
                <w:szCs w:val="24"/>
              </w:rPr>
            </w:pPr>
          </w:p>
        </w:tc>
      </w:tr>
    </w:tbl>
    <w:p w14:paraId="2F9AA85F" w14:textId="77777777" w:rsidR="00B71F88" w:rsidRDefault="00B71F88" w:rsidP="00CF031D">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ayout w:type="fixed"/>
        <w:tblLook w:val="04A0" w:firstRow="1" w:lastRow="0" w:firstColumn="1" w:lastColumn="0" w:noHBand="0" w:noVBand="1"/>
      </w:tblPr>
      <w:tblGrid>
        <w:gridCol w:w="9914"/>
      </w:tblGrid>
      <w:tr w:rsidR="00796CC5" w14:paraId="2EAFA202" w14:textId="77777777" w:rsidTr="009A5FD4">
        <w:tc>
          <w:tcPr>
            <w:tcW w:w="9914" w:type="dxa"/>
          </w:tcPr>
          <w:p w14:paraId="6300BF16" w14:textId="4354585C" w:rsidR="00796CC5" w:rsidRPr="007609F2" w:rsidRDefault="00B71F88" w:rsidP="00D67304">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 xml:space="preserve">Circuit Diagram </w:t>
            </w:r>
            <w:r w:rsidR="00796CC5" w:rsidRPr="001D6337">
              <w:rPr>
                <w:rFonts w:ascii="Times New Roman" w:hAnsi="Times New Roman"/>
                <w:b/>
                <w:color w:val="BC202E"/>
                <w:sz w:val="24"/>
                <w:szCs w:val="24"/>
              </w:rPr>
              <w:t>:</w:t>
            </w:r>
            <w:r w:rsidR="00796CC5" w:rsidRPr="001D6337">
              <w:rPr>
                <w:rFonts w:ascii="Times New Roman" w:hAnsi="Times New Roman"/>
                <w:b/>
                <w:sz w:val="24"/>
                <w:szCs w:val="24"/>
              </w:rPr>
              <w:t xml:space="preserve"> </w:t>
            </w:r>
          </w:p>
        </w:tc>
      </w:tr>
      <w:tr w:rsidR="00796CC5" w14:paraId="3F422C1F" w14:textId="77777777" w:rsidTr="009A5FD4">
        <w:tc>
          <w:tcPr>
            <w:tcW w:w="9914" w:type="dxa"/>
          </w:tcPr>
          <w:p w14:paraId="4E60F1E9" w14:textId="595CBED0" w:rsidR="00B71F88" w:rsidRPr="00B71F88" w:rsidRDefault="00B71F88" w:rsidP="00B71F88">
            <w:pPr>
              <w:widowControl w:val="0"/>
              <w:suppressAutoHyphens/>
              <w:spacing w:line="264" w:lineRule="auto"/>
              <w:jc w:val="both"/>
              <w:rPr>
                <w:rFonts w:ascii="Times New Roman" w:hAnsi="Times New Roman"/>
                <w:b/>
                <w:color w:val="000000" w:themeColor="text1"/>
                <w:sz w:val="24"/>
                <w:szCs w:val="24"/>
              </w:rPr>
            </w:pPr>
            <w:r w:rsidRPr="00B71F88">
              <w:rPr>
                <w:rFonts w:ascii="Times New Roman" w:hAnsi="Times New Roman"/>
                <w:b/>
                <w:color w:val="000000" w:themeColor="text1"/>
                <w:sz w:val="24"/>
                <w:szCs w:val="24"/>
              </w:rPr>
              <w:t xml:space="preserve">1. Practical </w:t>
            </w:r>
            <w:r w:rsidR="00203912">
              <w:rPr>
                <w:rFonts w:ascii="Times New Roman" w:hAnsi="Times New Roman"/>
                <w:b/>
                <w:color w:val="000000" w:themeColor="text1"/>
                <w:sz w:val="24"/>
                <w:szCs w:val="24"/>
              </w:rPr>
              <w:t xml:space="preserve">integrator </w:t>
            </w:r>
            <w:r w:rsidR="00C7061B">
              <w:rPr>
                <w:rFonts w:ascii="Times New Roman" w:hAnsi="Times New Roman"/>
                <w:b/>
                <w:color w:val="000000" w:themeColor="text1"/>
                <w:sz w:val="24"/>
                <w:szCs w:val="24"/>
              </w:rPr>
              <w:t>with sine wave input</w:t>
            </w:r>
            <w:r w:rsidRPr="00B71F88">
              <w:rPr>
                <w:rFonts w:ascii="Times New Roman" w:hAnsi="Times New Roman"/>
                <w:b/>
                <w:color w:val="000000" w:themeColor="text1"/>
                <w:sz w:val="24"/>
                <w:szCs w:val="24"/>
              </w:rPr>
              <w:t xml:space="preserve"> in time domain </w:t>
            </w:r>
          </w:p>
          <w:p w14:paraId="0A39E0D3" w14:textId="7EE664EA" w:rsidR="00C7061B" w:rsidRDefault="00C7061B" w:rsidP="00C7061B">
            <w:pPr>
              <w:widowControl w:val="0"/>
              <w:suppressAutoHyphens/>
              <w:spacing w:line="264" w:lineRule="auto"/>
            </w:pPr>
          </w:p>
          <w:p w14:paraId="35908699" w14:textId="097157F4" w:rsidR="00243684" w:rsidRDefault="00F106B7" w:rsidP="00F106B7">
            <w:pPr>
              <w:widowControl w:val="0"/>
              <w:suppressAutoHyphens/>
              <w:spacing w:line="264" w:lineRule="auto"/>
              <w:jc w:val="center"/>
            </w:pPr>
            <w:r>
              <w:object w:dxaOrig="5820" w:dyaOrig="3900" w14:anchorId="3EDB32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pt;height:195pt" o:ole="">
                  <v:imagedata r:id="rId10" o:title=""/>
                </v:shape>
                <o:OLEObject Type="Embed" ProgID="PBrush" ShapeID="_x0000_i1025" DrawAspect="Content" ObjectID="_1692042671" r:id="rId11"/>
              </w:object>
            </w:r>
          </w:p>
          <w:p w14:paraId="77DCF1A9" w14:textId="5C47E64F" w:rsidR="003F625B" w:rsidRPr="00F106B7" w:rsidRDefault="00243684" w:rsidP="00F106B7">
            <w:pPr>
              <w:widowControl w:val="0"/>
              <w:suppressAutoHyphens/>
              <w:spacing w:line="264"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2</w:t>
            </w:r>
            <w:r w:rsidR="00C7061B" w:rsidRPr="00B71F88">
              <w:rPr>
                <w:rFonts w:ascii="Times New Roman" w:hAnsi="Times New Roman"/>
                <w:b/>
                <w:color w:val="000000" w:themeColor="text1"/>
                <w:sz w:val="24"/>
                <w:szCs w:val="24"/>
              </w:rPr>
              <w:t xml:space="preserve">. Practical </w:t>
            </w:r>
            <w:r w:rsidR="00203912">
              <w:rPr>
                <w:rFonts w:ascii="Times New Roman" w:hAnsi="Times New Roman"/>
                <w:b/>
                <w:color w:val="000000" w:themeColor="text1"/>
                <w:sz w:val="24"/>
                <w:szCs w:val="24"/>
              </w:rPr>
              <w:t>integrator</w:t>
            </w:r>
            <w:r w:rsidR="00C7061B">
              <w:rPr>
                <w:rFonts w:ascii="Times New Roman" w:hAnsi="Times New Roman"/>
                <w:b/>
                <w:color w:val="000000" w:themeColor="text1"/>
                <w:sz w:val="24"/>
                <w:szCs w:val="24"/>
              </w:rPr>
              <w:t xml:space="preserve"> with square wave input</w:t>
            </w:r>
            <w:r w:rsidR="00C7061B" w:rsidRPr="00B71F88">
              <w:rPr>
                <w:rFonts w:ascii="Times New Roman" w:hAnsi="Times New Roman"/>
                <w:b/>
                <w:color w:val="000000" w:themeColor="text1"/>
                <w:sz w:val="24"/>
                <w:szCs w:val="24"/>
              </w:rPr>
              <w:t xml:space="preserve"> in time domain </w:t>
            </w:r>
          </w:p>
          <w:p w14:paraId="5B011E45" w14:textId="4D5B4728" w:rsidR="003F625B" w:rsidRDefault="00FF6C95" w:rsidP="00F106B7">
            <w:pPr>
              <w:widowControl w:val="0"/>
              <w:suppressAutoHyphens/>
              <w:spacing w:line="264" w:lineRule="auto"/>
              <w:jc w:val="center"/>
            </w:pPr>
            <w:r>
              <w:object w:dxaOrig="6750" w:dyaOrig="5235" w14:anchorId="0F393604">
                <v:shape id="_x0000_i1026" type="#_x0000_t75" style="width:291.75pt;height:225.75pt" o:ole="">
                  <v:imagedata r:id="rId12" o:title=""/>
                </v:shape>
                <o:OLEObject Type="Embed" ProgID="PBrush" ShapeID="_x0000_i1026" DrawAspect="Content" ObjectID="_1692042672" r:id="rId13"/>
              </w:object>
            </w:r>
          </w:p>
          <w:p w14:paraId="0A8CD028" w14:textId="77777777" w:rsidR="009A5FD4" w:rsidRDefault="009A5FD4" w:rsidP="00C7061B">
            <w:pPr>
              <w:widowControl w:val="0"/>
              <w:suppressAutoHyphens/>
              <w:spacing w:line="264" w:lineRule="auto"/>
            </w:pPr>
          </w:p>
          <w:p w14:paraId="571A332C" w14:textId="14084FEF" w:rsidR="009A5FD4" w:rsidRDefault="009A5FD4" w:rsidP="00C7061B">
            <w:pPr>
              <w:widowControl w:val="0"/>
              <w:suppressAutoHyphens/>
              <w:spacing w:line="264" w:lineRule="auto"/>
            </w:pPr>
            <w:r w:rsidRPr="009A5FD4">
              <w:rPr>
                <w:rFonts w:ascii="Times New Roman" w:hAnsi="Times New Roman"/>
                <w:b/>
                <w:color w:val="000000" w:themeColor="text1"/>
                <w:sz w:val="24"/>
                <w:szCs w:val="24"/>
              </w:rPr>
              <w:t>3.</w:t>
            </w:r>
            <w:r>
              <w:t xml:space="preserve"> </w:t>
            </w:r>
            <w:r w:rsidRPr="00B71F88">
              <w:rPr>
                <w:rFonts w:ascii="Times New Roman" w:hAnsi="Times New Roman"/>
                <w:b/>
                <w:color w:val="000000" w:themeColor="text1"/>
                <w:sz w:val="24"/>
                <w:szCs w:val="24"/>
              </w:rPr>
              <w:t xml:space="preserve">Practical </w:t>
            </w:r>
            <w:r w:rsidR="00203912">
              <w:rPr>
                <w:rFonts w:ascii="Times New Roman" w:hAnsi="Times New Roman"/>
                <w:b/>
                <w:color w:val="000000" w:themeColor="text1"/>
                <w:sz w:val="24"/>
                <w:szCs w:val="24"/>
              </w:rPr>
              <w:t>integrator</w:t>
            </w:r>
            <w:r>
              <w:rPr>
                <w:rFonts w:ascii="Times New Roman" w:hAnsi="Times New Roman"/>
                <w:b/>
                <w:color w:val="000000" w:themeColor="text1"/>
                <w:sz w:val="24"/>
                <w:szCs w:val="24"/>
              </w:rPr>
              <w:t xml:space="preserve"> with </w:t>
            </w:r>
            <w:r w:rsidR="00FB2F70">
              <w:rPr>
                <w:rFonts w:ascii="Times New Roman" w:hAnsi="Times New Roman"/>
                <w:b/>
                <w:color w:val="000000" w:themeColor="text1"/>
                <w:sz w:val="24"/>
                <w:szCs w:val="24"/>
              </w:rPr>
              <w:t xml:space="preserve">step </w:t>
            </w:r>
            <w:r>
              <w:rPr>
                <w:rFonts w:ascii="Times New Roman" w:hAnsi="Times New Roman"/>
                <w:b/>
                <w:color w:val="000000" w:themeColor="text1"/>
                <w:sz w:val="24"/>
                <w:szCs w:val="24"/>
              </w:rPr>
              <w:t xml:space="preserve"> input</w:t>
            </w:r>
            <w:r w:rsidRPr="00B71F88">
              <w:rPr>
                <w:rFonts w:ascii="Times New Roman" w:hAnsi="Times New Roman"/>
                <w:b/>
                <w:color w:val="000000" w:themeColor="text1"/>
                <w:sz w:val="24"/>
                <w:szCs w:val="24"/>
              </w:rPr>
              <w:t xml:space="preserve"> in time domain</w:t>
            </w:r>
          </w:p>
          <w:p w14:paraId="2329F202" w14:textId="76C0A3CE" w:rsidR="009A5FD4" w:rsidRDefault="009A5FD4" w:rsidP="00C7061B">
            <w:pPr>
              <w:widowControl w:val="0"/>
              <w:suppressAutoHyphens/>
              <w:spacing w:line="264" w:lineRule="auto"/>
            </w:pPr>
          </w:p>
          <w:p w14:paraId="3C27ED21" w14:textId="23620709" w:rsidR="00C7061B" w:rsidRDefault="00FB2F70" w:rsidP="00C7061B">
            <w:pPr>
              <w:widowControl w:val="0"/>
              <w:suppressAutoHyphens/>
              <w:spacing w:line="264" w:lineRule="auto"/>
            </w:pPr>
            <w:r>
              <w:object w:dxaOrig="9345" w:dyaOrig="6360" w14:anchorId="689AE448">
                <v:shape id="_x0000_i1027" type="#_x0000_t75" style="width:383.25pt;height:261pt" o:ole="">
                  <v:imagedata r:id="rId14" o:title=""/>
                </v:shape>
                <o:OLEObject Type="Embed" ProgID="PBrush" ShapeID="_x0000_i1027" DrawAspect="Content" ObjectID="_1692042673" r:id="rId15"/>
              </w:object>
            </w:r>
          </w:p>
          <w:p w14:paraId="2E8B4382" w14:textId="77777777" w:rsidR="003F625B" w:rsidRDefault="003F625B" w:rsidP="00C7061B">
            <w:pPr>
              <w:widowControl w:val="0"/>
              <w:suppressAutoHyphens/>
              <w:spacing w:line="264" w:lineRule="auto"/>
            </w:pPr>
          </w:p>
          <w:p w14:paraId="674D9E03" w14:textId="77777777" w:rsidR="003F625B" w:rsidRDefault="003F625B" w:rsidP="00C7061B">
            <w:pPr>
              <w:widowControl w:val="0"/>
              <w:suppressAutoHyphens/>
              <w:spacing w:line="264" w:lineRule="auto"/>
            </w:pPr>
          </w:p>
          <w:p w14:paraId="6C7DE279" w14:textId="77777777" w:rsidR="003F625B" w:rsidRDefault="003F625B" w:rsidP="00C7061B">
            <w:pPr>
              <w:widowControl w:val="0"/>
              <w:suppressAutoHyphens/>
              <w:spacing w:line="264" w:lineRule="auto"/>
            </w:pPr>
          </w:p>
          <w:p w14:paraId="346625FB" w14:textId="77777777" w:rsidR="003F625B" w:rsidRDefault="003F625B" w:rsidP="00C7061B">
            <w:pPr>
              <w:widowControl w:val="0"/>
              <w:suppressAutoHyphens/>
              <w:spacing w:line="264" w:lineRule="auto"/>
            </w:pPr>
          </w:p>
          <w:p w14:paraId="4DCBE8EC" w14:textId="77777777" w:rsidR="003F625B" w:rsidRDefault="003F625B" w:rsidP="00C7061B">
            <w:pPr>
              <w:widowControl w:val="0"/>
              <w:suppressAutoHyphens/>
              <w:spacing w:line="264" w:lineRule="auto"/>
            </w:pPr>
          </w:p>
          <w:p w14:paraId="34993DFC" w14:textId="77777777" w:rsidR="003F625B" w:rsidRDefault="003F625B" w:rsidP="00C7061B">
            <w:pPr>
              <w:widowControl w:val="0"/>
              <w:suppressAutoHyphens/>
              <w:spacing w:line="264" w:lineRule="auto"/>
            </w:pPr>
          </w:p>
          <w:p w14:paraId="62C0EA5F" w14:textId="49BD46DF" w:rsidR="00CB2395" w:rsidRDefault="00CB2395" w:rsidP="00C7061B">
            <w:pPr>
              <w:widowControl w:val="0"/>
              <w:suppressAutoHyphens/>
              <w:spacing w:line="264" w:lineRule="auto"/>
              <w:rPr>
                <w:rFonts w:ascii="Times New Roman" w:hAnsi="Times New Roman"/>
                <w:b/>
                <w:color w:val="000000" w:themeColor="text1"/>
                <w:sz w:val="24"/>
                <w:szCs w:val="24"/>
              </w:rPr>
            </w:pPr>
            <w:r>
              <w:rPr>
                <w:rFonts w:ascii="Times New Roman" w:hAnsi="Times New Roman"/>
                <w:b/>
                <w:color w:val="000000" w:themeColor="text1"/>
                <w:sz w:val="24"/>
                <w:szCs w:val="24"/>
              </w:rPr>
              <w:lastRenderedPageBreak/>
              <w:t>4</w:t>
            </w:r>
            <w:r w:rsidRPr="009A5FD4">
              <w:rPr>
                <w:rFonts w:ascii="Times New Roman" w:hAnsi="Times New Roman"/>
                <w:b/>
                <w:color w:val="000000" w:themeColor="text1"/>
                <w:sz w:val="24"/>
                <w:szCs w:val="24"/>
              </w:rPr>
              <w:t>.</w:t>
            </w:r>
            <w:r>
              <w:t xml:space="preserve"> </w:t>
            </w:r>
            <w:r w:rsidRPr="00B71F88">
              <w:rPr>
                <w:rFonts w:ascii="Times New Roman" w:hAnsi="Times New Roman"/>
                <w:b/>
                <w:color w:val="000000" w:themeColor="text1"/>
                <w:sz w:val="24"/>
                <w:szCs w:val="24"/>
              </w:rPr>
              <w:t xml:space="preserve">Practical </w:t>
            </w:r>
            <w:r w:rsidR="000D0717">
              <w:rPr>
                <w:rFonts w:ascii="Times New Roman" w:hAnsi="Times New Roman"/>
                <w:b/>
                <w:color w:val="000000" w:themeColor="text1"/>
                <w:sz w:val="24"/>
                <w:szCs w:val="24"/>
              </w:rPr>
              <w:t>integrator</w:t>
            </w:r>
            <w:r>
              <w:rPr>
                <w:rFonts w:ascii="Times New Roman" w:hAnsi="Times New Roman"/>
                <w:b/>
                <w:color w:val="000000" w:themeColor="text1"/>
                <w:sz w:val="24"/>
                <w:szCs w:val="24"/>
              </w:rPr>
              <w:t xml:space="preserve"> as 1</w:t>
            </w:r>
            <w:r w:rsidRPr="00CB2395">
              <w:rPr>
                <w:rFonts w:ascii="Times New Roman" w:hAnsi="Times New Roman"/>
                <w:b/>
                <w:color w:val="000000" w:themeColor="text1"/>
                <w:sz w:val="24"/>
                <w:szCs w:val="24"/>
                <w:vertAlign w:val="superscript"/>
              </w:rPr>
              <w:t>st</w:t>
            </w:r>
            <w:r w:rsidR="000D0717">
              <w:rPr>
                <w:rFonts w:ascii="Times New Roman" w:hAnsi="Times New Roman"/>
                <w:b/>
                <w:color w:val="000000" w:themeColor="text1"/>
                <w:sz w:val="24"/>
                <w:szCs w:val="24"/>
              </w:rPr>
              <w:t xml:space="preserve"> order L</w:t>
            </w:r>
            <w:r>
              <w:rPr>
                <w:rFonts w:ascii="Times New Roman" w:hAnsi="Times New Roman"/>
                <w:b/>
                <w:color w:val="000000" w:themeColor="text1"/>
                <w:sz w:val="24"/>
                <w:szCs w:val="24"/>
              </w:rPr>
              <w:t>PF</w:t>
            </w:r>
          </w:p>
          <w:p w14:paraId="31EEB198" w14:textId="77777777" w:rsidR="00CB2395" w:rsidRDefault="00CB2395" w:rsidP="00C7061B">
            <w:pPr>
              <w:widowControl w:val="0"/>
              <w:suppressAutoHyphens/>
              <w:spacing w:line="264" w:lineRule="auto"/>
            </w:pPr>
          </w:p>
          <w:p w14:paraId="75EBCEDA" w14:textId="07A8A4CE" w:rsidR="00CB2395" w:rsidRDefault="00393078" w:rsidP="00393078">
            <w:pPr>
              <w:widowControl w:val="0"/>
              <w:suppressAutoHyphens/>
              <w:spacing w:line="264" w:lineRule="auto"/>
              <w:jc w:val="center"/>
            </w:pPr>
            <w:r>
              <w:object w:dxaOrig="9570" w:dyaOrig="6840" w14:anchorId="5D7573F8">
                <v:shape id="_x0000_i1028" type="#_x0000_t75" style="width:385.5pt;height:276pt" o:ole="">
                  <v:imagedata r:id="rId16" o:title=""/>
                </v:shape>
                <o:OLEObject Type="Embed" ProgID="PBrush" ShapeID="_x0000_i1028" DrawAspect="Content" ObjectID="_1692042674" r:id="rId17"/>
              </w:object>
            </w:r>
          </w:p>
          <w:p w14:paraId="726B6705" w14:textId="77777777" w:rsidR="003F625B" w:rsidRDefault="003F625B" w:rsidP="00C7061B">
            <w:pPr>
              <w:widowControl w:val="0"/>
              <w:suppressAutoHyphens/>
              <w:spacing w:line="264" w:lineRule="auto"/>
            </w:pPr>
          </w:p>
          <w:p w14:paraId="1D5C2554" w14:textId="77777777" w:rsidR="003F625B" w:rsidRDefault="003F625B" w:rsidP="00C7061B">
            <w:pPr>
              <w:widowControl w:val="0"/>
              <w:suppressAutoHyphens/>
              <w:spacing w:line="264" w:lineRule="auto"/>
            </w:pPr>
          </w:p>
          <w:p w14:paraId="7310BA64" w14:textId="77777777" w:rsidR="003F625B" w:rsidRDefault="003F625B" w:rsidP="00C7061B">
            <w:pPr>
              <w:widowControl w:val="0"/>
              <w:suppressAutoHyphens/>
              <w:spacing w:line="264" w:lineRule="auto"/>
            </w:pPr>
          </w:p>
          <w:p w14:paraId="63CB74FA" w14:textId="77777777" w:rsidR="003F625B" w:rsidRDefault="003F625B" w:rsidP="00C7061B">
            <w:pPr>
              <w:widowControl w:val="0"/>
              <w:suppressAutoHyphens/>
              <w:spacing w:line="264" w:lineRule="auto"/>
            </w:pPr>
          </w:p>
          <w:p w14:paraId="3D674EAE" w14:textId="575904E1" w:rsidR="003F625B" w:rsidRPr="00C7061B" w:rsidRDefault="003F625B" w:rsidP="00C7061B">
            <w:pPr>
              <w:widowControl w:val="0"/>
              <w:suppressAutoHyphens/>
              <w:spacing w:line="264" w:lineRule="auto"/>
            </w:pPr>
          </w:p>
        </w:tc>
      </w:tr>
    </w:tbl>
    <w:p w14:paraId="5D3CA616" w14:textId="77777777" w:rsidR="009A5FD4" w:rsidRDefault="009A5FD4"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ayout w:type="fixed"/>
        <w:tblLook w:val="04A0" w:firstRow="1" w:lastRow="0" w:firstColumn="1" w:lastColumn="0" w:noHBand="0" w:noVBand="1"/>
      </w:tblPr>
      <w:tblGrid>
        <w:gridCol w:w="9914"/>
      </w:tblGrid>
      <w:tr w:rsidR="009A5FD4" w:rsidRPr="007609F2" w14:paraId="01C81F86" w14:textId="77777777" w:rsidTr="009A5FD4">
        <w:tc>
          <w:tcPr>
            <w:tcW w:w="9914" w:type="dxa"/>
          </w:tcPr>
          <w:p w14:paraId="2B2D3E9F" w14:textId="77777777" w:rsidR="009A5FD4" w:rsidRPr="007609F2" w:rsidRDefault="009A5FD4" w:rsidP="000F7FB9">
            <w:pPr>
              <w:widowControl w:val="0"/>
              <w:suppressAutoHyphens/>
              <w:spacing w:line="264" w:lineRule="auto"/>
              <w:jc w:val="both"/>
              <w:rPr>
                <w:rFonts w:ascii="Times New Roman" w:hAnsi="Times New Roman"/>
                <w:b/>
                <w:sz w:val="24"/>
                <w:szCs w:val="24"/>
              </w:rPr>
            </w:pPr>
            <w:r w:rsidRPr="00EE59A2">
              <w:rPr>
                <w:rFonts w:ascii="Times New Roman" w:hAnsi="Times New Roman"/>
                <w:b/>
                <w:color w:val="BC202E"/>
                <w:sz w:val="24"/>
                <w:szCs w:val="24"/>
              </w:rPr>
              <w:t>Stepwise-Procedure:</w:t>
            </w:r>
          </w:p>
        </w:tc>
      </w:tr>
      <w:tr w:rsidR="009A5FD4" w:rsidRPr="00975FF2" w14:paraId="241A3724" w14:textId="77777777" w:rsidTr="009A5FD4">
        <w:tc>
          <w:tcPr>
            <w:tcW w:w="9914" w:type="dxa"/>
          </w:tcPr>
          <w:p w14:paraId="411CD5CD" w14:textId="77777777" w:rsidR="00605D74" w:rsidRPr="00C358F6" w:rsidRDefault="009A5FD4" w:rsidP="00605D74">
            <w:pPr>
              <w:autoSpaceDE w:val="0"/>
              <w:autoSpaceDN w:val="0"/>
              <w:adjustRightInd w:val="0"/>
              <w:jc w:val="both"/>
              <w:rPr>
                <w:rFonts w:ascii="Times New Roman" w:eastAsia="Times New Roman" w:hAnsi="Times New Roman" w:cs="Times New Roman"/>
                <w:sz w:val="24"/>
                <w:szCs w:val="24"/>
              </w:rPr>
            </w:pPr>
            <w:r>
              <w:rPr>
                <w:rFonts w:ascii="Times New Roman" w:hAnsi="Times New Roman"/>
                <w:sz w:val="24"/>
                <w:szCs w:val="24"/>
                <w:lang w:eastAsia="en-IN"/>
              </w:rPr>
              <w:t>1.</w:t>
            </w:r>
            <w:r w:rsidRPr="007F4C0B">
              <w:rPr>
                <w:rFonts w:ascii="Times New Roman" w:eastAsia="Times New Roman" w:hAnsi="Times New Roman" w:cs="Times New Roman"/>
                <w:sz w:val="23"/>
                <w:szCs w:val="23"/>
              </w:rPr>
              <w:t xml:space="preserve"> </w:t>
            </w:r>
            <w:r w:rsidR="00605D74">
              <w:rPr>
                <w:rFonts w:ascii="Times New Roman" w:eastAsia="Times New Roman" w:hAnsi="Times New Roman" w:cs="Times New Roman"/>
                <w:sz w:val="24"/>
                <w:szCs w:val="24"/>
              </w:rPr>
              <w:t xml:space="preserve">Make the connections (schematic) as </w:t>
            </w:r>
            <w:r w:rsidR="00605D74" w:rsidRPr="00C358F6">
              <w:rPr>
                <w:rFonts w:ascii="Times New Roman" w:eastAsia="Times New Roman" w:hAnsi="Times New Roman" w:cs="Times New Roman"/>
                <w:sz w:val="24"/>
                <w:szCs w:val="24"/>
              </w:rPr>
              <w:t xml:space="preserve">per the circuit diagram. </w:t>
            </w:r>
          </w:p>
          <w:p w14:paraId="1A4CE818" w14:textId="1246CC6B" w:rsidR="009A5FD4" w:rsidRPr="007F4C0B" w:rsidRDefault="009A5FD4" w:rsidP="000F7FB9">
            <w:pPr>
              <w:autoSpaceDE w:val="0"/>
              <w:autoSpaceDN w:val="0"/>
              <w:adjustRightInd w:val="0"/>
              <w:jc w:val="both"/>
              <w:rPr>
                <w:rFonts w:ascii="Times New Roman" w:eastAsia="Times New Roman" w:hAnsi="Times New Roman" w:cs="Times New Roman"/>
                <w:sz w:val="23"/>
                <w:szCs w:val="23"/>
              </w:rPr>
            </w:pPr>
            <w:r w:rsidRPr="007F4C0B">
              <w:rPr>
                <w:rFonts w:ascii="Times New Roman" w:eastAsia="Times New Roman" w:hAnsi="Times New Roman" w:cs="Times New Roman"/>
                <w:sz w:val="23"/>
                <w:szCs w:val="23"/>
              </w:rPr>
              <w:t>2. + V</w:t>
            </w:r>
            <w:r w:rsidRPr="007F4C0B">
              <w:rPr>
                <w:rFonts w:ascii="Times New Roman" w:eastAsia="Times New Roman" w:hAnsi="Times New Roman" w:cs="Times New Roman"/>
                <w:sz w:val="16"/>
                <w:szCs w:val="16"/>
              </w:rPr>
              <w:t xml:space="preserve">cc </w:t>
            </w:r>
            <w:r w:rsidRPr="007F4C0B">
              <w:rPr>
                <w:rFonts w:ascii="Times New Roman" w:eastAsia="Times New Roman" w:hAnsi="Times New Roman" w:cs="Times New Roman"/>
                <w:sz w:val="23"/>
                <w:szCs w:val="23"/>
              </w:rPr>
              <w:t>and - V</w:t>
            </w:r>
            <w:r w:rsidRPr="007F4C0B">
              <w:rPr>
                <w:rFonts w:ascii="Times New Roman" w:eastAsia="Times New Roman" w:hAnsi="Times New Roman" w:cs="Times New Roman"/>
                <w:sz w:val="16"/>
                <w:szCs w:val="16"/>
              </w:rPr>
              <w:t xml:space="preserve">cc </w:t>
            </w:r>
            <w:r w:rsidRPr="007F4C0B">
              <w:rPr>
                <w:rFonts w:ascii="Times New Roman" w:eastAsia="Times New Roman" w:hAnsi="Times New Roman" w:cs="Times New Roman"/>
                <w:sz w:val="23"/>
                <w:szCs w:val="23"/>
              </w:rPr>
              <w:t xml:space="preserve">supply is given to the power supply terminal of the Op-Amp IC. </w:t>
            </w:r>
          </w:p>
          <w:p w14:paraId="1370AE46" w14:textId="262C973F" w:rsidR="009A5FD4" w:rsidRPr="007F4C0B" w:rsidRDefault="009A5FD4" w:rsidP="000F7FB9">
            <w:pPr>
              <w:autoSpaceDE w:val="0"/>
              <w:autoSpaceDN w:val="0"/>
              <w:adjustRightInd w:val="0"/>
              <w:jc w:val="both"/>
              <w:rPr>
                <w:rFonts w:ascii="Times New Roman" w:eastAsia="Times New Roman" w:hAnsi="Times New Roman" w:cs="Times New Roman"/>
                <w:sz w:val="23"/>
                <w:szCs w:val="23"/>
              </w:rPr>
            </w:pPr>
            <w:r w:rsidRPr="007F4C0B">
              <w:rPr>
                <w:rFonts w:ascii="Times New Roman" w:eastAsia="Times New Roman" w:hAnsi="Times New Roman" w:cs="Times New Roman"/>
                <w:sz w:val="23"/>
                <w:szCs w:val="23"/>
              </w:rPr>
              <w:t>3. By adjust</w:t>
            </w:r>
            <w:r w:rsidR="00605D74">
              <w:rPr>
                <w:rFonts w:ascii="Times New Roman" w:eastAsia="Times New Roman" w:hAnsi="Times New Roman" w:cs="Times New Roman"/>
                <w:sz w:val="23"/>
                <w:szCs w:val="23"/>
              </w:rPr>
              <w:t>ing the amplitude and frequency</w:t>
            </w:r>
            <w:r w:rsidRPr="007F4C0B">
              <w:rPr>
                <w:rFonts w:ascii="Times New Roman" w:eastAsia="Times New Roman" w:hAnsi="Times New Roman" w:cs="Times New Roman"/>
                <w:sz w:val="23"/>
                <w:szCs w:val="23"/>
              </w:rPr>
              <w:t xml:space="preserve">, appropriate input voltage is applied to the inverting input terminal of the Op-Amp. </w:t>
            </w:r>
          </w:p>
          <w:p w14:paraId="17B3086F" w14:textId="3001C1F2" w:rsidR="00605D74" w:rsidRDefault="009A5FD4" w:rsidP="000F7FB9">
            <w:pPr>
              <w:autoSpaceDE w:val="0"/>
              <w:spacing w:line="100" w:lineRule="atLeast"/>
              <w:jc w:val="both"/>
              <w:rPr>
                <w:rFonts w:ascii="Times New Roman" w:eastAsia="Times New Roman" w:hAnsi="Times New Roman" w:cs="Times New Roman"/>
                <w:sz w:val="23"/>
                <w:szCs w:val="23"/>
              </w:rPr>
            </w:pPr>
            <w:r w:rsidRPr="007F4C0B">
              <w:rPr>
                <w:rFonts w:ascii="Times New Roman" w:eastAsia="Times New Roman" w:hAnsi="Times New Roman" w:cs="Times New Roman"/>
                <w:sz w:val="23"/>
                <w:szCs w:val="23"/>
              </w:rPr>
              <w:t>4.</w:t>
            </w:r>
            <w:r w:rsidR="00605D74">
              <w:rPr>
                <w:rFonts w:ascii="Times New Roman" w:eastAsia="Times New Roman" w:hAnsi="Times New Roman" w:cs="Times New Roman"/>
                <w:sz w:val="23"/>
                <w:szCs w:val="23"/>
              </w:rPr>
              <w:t xml:space="preserve"> The output voltage is obtained after running the simulation.</w:t>
            </w:r>
          </w:p>
          <w:p w14:paraId="29A7C416" w14:textId="4EB19BFF" w:rsidR="009A5FD4" w:rsidRPr="00975FF2" w:rsidRDefault="00605D74" w:rsidP="006C43BC">
            <w:pPr>
              <w:autoSpaceDE w:val="0"/>
              <w:spacing w:line="100" w:lineRule="atLeast"/>
              <w:jc w:val="both"/>
              <w:rPr>
                <w:rFonts w:ascii="Times New Roman" w:hAnsi="Times New Roman" w:cs="Times New Roman"/>
                <w:sz w:val="24"/>
                <w:szCs w:val="24"/>
              </w:rPr>
            </w:pPr>
            <w:r>
              <w:rPr>
                <w:rFonts w:ascii="Times New Roman" w:eastAsia="Times New Roman" w:hAnsi="Times New Roman" w:cs="Times New Roman"/>
                <w:sz w:val="23"/>
                <w:szCs w:val="23"/>
              </w:rPr>
              <w:t>5. I</w:t>
            </w:r>
            <w:r w:rsidR="009A5FD4" w:rsidRPr="007F4C0B">
              <w:rPr>
                <w:rFonts w:ascii="Times New Roman" w:eastAsia="Times New Roman" w:hAnsi="Times New Roman" w:cs="Times New Roman"/>
                <w:sz w:val="23"/>
                <w:szCs w:val="23"/>
              </w:rPr>
              <w:t xml:space="preserve">nput and output voltage waveforms </w:t>
            </w:r>
            <w:r w:rsidR="006C43BC">
              <w:rPr>
                <w:rFonts w:ascii="Times New Roman" w:eastAsia="Times New Roman" w:hAnsi="Times New Roman" w:cs="Times New Roman"/>
                <w:sz w:val="23"/>
                <w:szCs w:val="23"/>
              </w:rPr>
              <w:t>will be obtained.</w:t>
            </w:r>
          </w:p>
        </w:tc>
      </w:tr>
    </w:tbl>
    <w:p w14:paraId="7ABC76FA" w14:textId="77777777" w:rsidR="009A5FD4" w:rsidRDefault="009A5FD4"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914"/>
      </w:tblGrid>
      <w:tr w:rsidR="00EE59A2" w14:paraId="19055D8D" w14:textId="77777777" w:rsidTr="009A5FD4">
        <w:tc>
          <w:tcPr>
            <w:tcW w:w="9914" w:type="dxa"/>
          </w:tcPr>
          <w:p w14:paraId="558CE3A0" w14:textId="1279F260" w:rsidR="00EE59A2" w:rsidRPr="007609F2" w:rsidRDefault="00EE59A2" w:rsidP="002A50A1">
            <w:pPr>
              <w:widowControl w:val="0"/>
              <w:suppressAutoHyphens/>
              <w:spacing w:line="264" w:lineRule="auto"/>
              <w:jc w:val="both"/>
              <w:rPr>
                <w:rFonts w:ascii="Times New Roman" w:hAnsi="Times New Roman"/>
                <w:b/>
                <w:sz w:val="24"/>
                <w:szCs w:val="24"/>
              </w:rPr>
            </w:pPr>
            <w:r w:rsidRPr="00EE59A2">
              <w:rPr>
                <w:rFonts w:ascii="Times New Roman" w:hAnsi="Times New Roman"/>
                <w:b/>
                <w:color w:val="BC202E"/>
                <w:sz w:val="24"/>
                <w:szCs w:val="24"/>
              </w:rPr>
              <w:t>Observation Table</w:t>
            </w:r>
            <w:r w:rsidR="00BB2703">
              <w:rPr>
                <w:rFonts w:ascii="Times New Roman" w:hAnsi="Times New Roman"/>
                <w:b/>
                <w:color w:val="BC202E"/>
                <w:sz w:val="24"/>
                <w:szCs w:val="24"/>
              </w:rPr>
              <w:t>:</w:t>
            </w:r>
          </w:p>
        </w:tc>
      </w:tr>
      <w:tr w:rsidR="00EE59A2" w14:paraId="78D458B0" w14:textId="77777777" w:rsidTr="009A5FD4">
        <w:tc>
          <w:tcPr>
            <w:tcW w:w="9914" w:type="dxa"/>
          </w:tcPr>
          <w:p w14:paraId="7AE67D99" w14:textId="77777777" w:rsidR="00A940EA" w:rsidRDefault="00A940EA" w:rsidP="00A940EA">
            <w:pPr>
              <w:pStyle w:val="ListParagraph"/>
              <w:autoSpaceDE w:val="0"/>
              <w:spacing w:line="100" w:lineRule="atLeast"/>
              <w:ind w:left="1080"/>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843"/>
              <w:gridCol w:w="2748"/>
              <w:gridCol w:w="3157"/>
              <w:gridCol w:w="2940"/>
            </w:tblGrid>
            <w:tr w:rsidR="00410C71" w14:paraId="5CD3CD74" w14:textId="77777777" w:rsidTr="00F16FBA">
              <w:tc>
                <w:tcPr>
                  <w:tcW w:w="621" w:type="dxa"/>
                </w:tcPr>
                <w:p w14:paraId="0EBC58B6" w14:textId="33F02CB7" w:rsidR="00410C71" w:rsidRDefault="00410C71" w:rsidP="002A50A1">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Sr.No.</w:t>
                  </w:r>
                </w:p>
              </w:tc>
              <w:tc>
                <w:tcPr>
                  <w:tcW w:w="2790" w:type="dxa"/>
                </w:tcPr>
                <w:p w14:paraId="6AA40A18" w14:textId="5BBAA6A6" w:rsidR="00410C71" w:rsidRDefault="00410C71" w:rsidP="002A50A1">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Vin</w:t>
                  </w:r>
                  <w:r w:rsidR="00F16FBA">
                    <w:rPr>
                      <w:rFonts w:ascii="Times New Roman" w:hAnsi="Times New Roman"/>
                      <w:sz w:val="24"/>
                      <w:szCs w:val="24"/>
                      <w:lang w:eastAsia="en-IN"/>
                    </w:rPr>
                    <w:t>(Volts)</w:t>
                  </w:r>
                </w:p>
              </w:tc>
              <w:tc>
                <w:tcPr>
                  <w:tcW w:w="3180" w:type="dxa"/>
                </w:tcPr>
                <w:p w14:paraId="2FCA54C7" w14:textId="610E791E" w:rsidR="007F59CA" w:rsidRDefault="00410C71" w:rsidP="002A50A1">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Vo</w:t>
                  </w:r>
                  <w:r w:rsidR="007F59CA">
                    <w:rPr>
                      <w:rFonts w:ascii="Times New Roman" w:hAnsi="Times New Roman"/>
                      <w:sz w:val="24"/>
                      <w:szCs w:val="24"/>
                      <w:lang w:eastAsia="en-IN"/>
                    </w:rPr>
                    <w:t xml:space="preserve">ut </w:t>
                  </w:r>
                  <w:r>
                    <w:rPr>
                      <w:rFonts w:ascii="Times New Roman" w:hAnsi="Times New Roman"/>
                      <w:sz w:val="24"/>
                      <w:szCs w:val="24"/>
                      <w:lang w:eastAsia="en-IN"/>
                    </w:rPr>
                    <w:t>p-p</w:t>
                  </w:r>
                </w:p>
                <w:p w14:paraId="32241B9A" w14:textId="002330A9" w:rsidR="00410C71" w:rsidRDefault="00410C71" w:rsidP="002A50A1">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(Theoretically)</w:t>
                  </w:r>
                  <w:r w:rsidR="00F16FBA">
                    <w:rPr>
                      <w:rFonts w:ascii="Times New Roman" w:hAnsi="Times New Roman"/>
                      <w:sz w:val="24"/>
                      <w:szCs w:val="24"/>
                      <w:lang w:eastAsia="en-IN"/>
                    </w:rPr>
                    <w:t>(Volts)</w:t>
                  </w:r>
                </w:p>
              </w:tc>
              <w:tc>
                <w:tcPr>
                  <w:tcW w:w="2965" w:type="dxa"/>
                </w:tcPr>
                <w:p w14:paraId="034956CF" w14:textId="5B3A1336" w:rsidR="007F59CA" w:rsidRDefault="001C46D4" w:rsidP="002A50A1">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Vo</w:t>
                  </w:r>
                  <w:r w:rsidR="007F59CA">
                    <w:rPr>
                      <w:rFonts w:ascii="Times New Roman" w:hAnsi="Times New Roman"/>
                      <w:sz w:val="24"/>
                      <w:szCs w:val="24"/>
                      <w:lang w:eastAsia="en-IN"/>
                    </w:rPr>
                    <w:t>ut</w:t>
                  </w:r>
                  <w:r>
                    <w:rPr>
                      <w:rFonts w:ascii="Times New Roman" w:hAnsi="Times New Roman"/>
                      <w:sz w:val="24"/>
                      <w:szCs w:val="24"/>
                      <w:lang w:eastAsia="en-IN"/>
                    </w:rPr>
                    <w:t xml:space="preserve"> p-p</w:t>
                  </w:r>
                </w:p>
                <w:p w14:paraId="2E43B777" w14:textId="2F93FC12" w:rsidR="00410C71" w:rsidRDefault="001C46D4" w:rsidP="002A50A1">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(Simulated</w:t>
                  </w:r>
                  <w:r w:rsidR="00410C71">
                    <w:rPr>
                      <w:rFonts w:ascii="Times New Roman" w:hAnsi="Times New Roman"/>
                      <w:sz w:val="24"/>
                      <w:szCs w:val="24"/>
                      <w:lang w:eastAsia="en-IN"/>
                    </w:rPr>
                    <w:t>)</w:t>
                  </w:r>
                  <w:r w:rsidR="00F16FBA">
                    <w:rPr>
                      <w:rFonts w:ascii="Times New Roman" w:hAnsi="Times New Roman"/>
                      <w:sz w:val="24"/>
                      <w:szCs w:val="24"/>
                      <w:lang w:eastAsia="en-IN"/>
                    </w:rPr>
                    <w:t>(Volts)</w:t>
                  </w:r>
                </w:p>
              </w:tc>
            </w:tr>
            <w:tr w:rsidR="00410C71" w14:paraId="650B5B30" w14:textId="77777777" w:rsidTr="00F16FBA">
              <w:tc>
                <w:tcPr>
                  <w:tcW w:w="621" w:type="dxa"/>
                </w:tcPr>
                <w:p w14:paraId="447DB521" w14:textId="5B05854F" w:rsidR="00410C71" w:rsidRDefault="00410C71" w:rsidP="002A50A1">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1.</w:t>
                  </w:r>
                </w:p>
              </w:tc>
              <w:tc>
                <w:tcPr>
                  <w:tcW w:w="2790" w:type="dxa"/>
                </w:tcPr>
                <w:p w14:paraId="259A9299" w14:textId="7A5B5EAD" w:rsidR="00410C71" w:rsidRDefault="00F27BE9" w:rsidP="002A50A1">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Sine Wave</w:t>
                  </w:r>
                  <w:r w:rsidR="007F59CA">
                    <w:rPr>
                      <w:rFonts w:ascii="Times New Roman" w:hAnsi="Times New Roman"/>
                      <w:sz w:val="24"/>
                      <w:szCs w:val="24"/>
                      <w:lang w:eastAsia="en-IN"/>
                    </w:rPr>
                    <w:t xml:space="preserve"> (2V</w:t>
                  </w:r>
                  <w:r w:rsidR="00BE09B3">
                    <w:rPr>
                      <w:rFonts w:ascii="Times New Roman" w:hAnsi="Times New Roman"/>
                      <w:sz w:val="24"/>
                      <w:szCs w:val="24"/>
                      <w:lang w:eastAsia="en-IN"/>
                    </w:rPr>
                    <w:t>p-p)</w:t>
                  </w:r>
                </w:p>
              </w:tc>
              <w:tc>
                <w:tcPr>
                  <w:tcW w:w="3180" w:type="dxa"/>
                </w:tcPr>
                <w:p w14:paraId="35F6C8BB" w14:textId="5587B626" w:rsidR="00410C71" w:rsidRDefault="00E94DC4" w:rsidP="007F59CA">
                  <w:pPr>
                    <w:widowControl w:val="0"/>
                    <w:suppressAutoHyphens/>
                    <w:spacing w:line="264" w:lineRule="auto"/>
                    <w:rPr>
                      <w:rFonts w:ascii="Times New Roman" w:hAnsi="Times New Roman"/>
                      <w:sz w:val="24"/>
                      <w:szCs w:val="24"/>
                      <w:lang w:eastAsia="en-IN"/>
                    </w:rPr>
                  </w:pPr>
                  <w:r>
                    <w:rPr>
                      <w:rFonts w:ascii="Times New Roman" w:hAnsi="Times New Roman"/>
                      <w:sz w:val="24"/>
                      <w:szCs w:val="24"/>
                      <w:lang w:eastAsia="en-IN"/>
                    </w:rPr>
                    <w:t>626mV</w:t>
                  </w:r>
                </w:p>
              </w:tc>
              <w:tc>
                <w:tcPr>
                  <w:tcW w:w="2965" w:type="dxa"/>
                </w:tcPr>
                <w:p w14:paraId="577F7CE8" w14:textId="1290542F" w:rsidR="00410C71" w:rsidRDefault="00E94DC4" w:rsidP="007F59CA">
                  <w:pPr>
                    <w:widowControl w:val="0"/>
                    <w:suppressAutoHyphens/>
                    <w:spacing w:line="264" w:lineRule="auto"/>
                    <w:rPr>
                      <w:rFonts w:ascii="Times New Roman" w:hAnsi="Times New Roman"/>
                      <w:sz w:val="24"/>
                      <w:szCs w:val="24"/>
                      <w:lang w:eastAsia="en-IN"/>
                    </w:rPr>
                  </w:pPr>
                  <w:r>
                    <w:rPr>
                      <w:rFonts w:ascii="Times New Roman" w:hAnsi="Times New Roman"/>
                      <w:sz w:val="24"/>
                      <w:szCs w:val="24"/>
                      <w:lang w:eastAsia="en-IN"/>
                    </w:rPr>
                    <w:t>625.37651mV</w:t>
                  </w:r>
                </w:p>
              </w:tc>
            </w:tr>
            <w:tr w:rsidR="00410C71" w14:paraId="71060F56" w14:textId="77777777" w:rsidTr="00F16FBA">
              <w:tc>
                <w:tcPr>
                  <w:tcW w:w="621" w:type="dxa"/>
                </w:tcPr>
                <w:p w14:paraId="7FB62510" w14:textId="7DD81DB5" w:rsidR="00410C71" w:rsidRDefault="00410C71" w:rsidP="002A50A1">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2.</w:t>
                  </w:r>
                </w:p>
              </w:tc>
              <w:tc>
                <w:tcPr>
                  <w:tcW w:w="2790" w:type="dxa"/>
                </w:tcPr>
                <w:p w14:paraId="09B8D4D8" w14:textId="002DDBF1" w:rsidR="00410C71" w:rsidRDefault="00F27BE9" w:rsidP="002A50A1">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Square wave</w:t>
                  </w:r>
                  <w:r w:rsidR="007F59CA">
                    <w:rPr>
                      <w:rFonts w:ascii="Times New Roman" w:hAnsi="Times New Roman"/>
                      <w:sz w:val="24"/>
                      <w:szCs w:val="24"/>
                      <w:lang w:eastAsia="en-IN"/>
                    </w:rPr>
                    <w:t xml:space="preserve"> </w:t>
                  </w:r>
                  <w:r w:rsidR="00BE09B3">
                    <w:rPr>
                      <w:rFonts w:ascii="Times New Roman" w:hAnsi="Times New Roman"/>
                      <w:sz w:val="24"/>
                      <w:szCs w:val="24"/>
                      <w:lang w:eastAsia="en-IN"/>
                    </w:rPr>
                    <w:t>(2 Vp-p)</w:t>
                  </w:r>
                </w:p>
              </w:tc>
              <w:tc>
                <w:tcPr>
                  <w:tcW w:w="3180" w:type="dxa"/>
                </w:tcPr>
                <w:p w14:paraId="12CA29E1" w14:textId="5D7C3B28" w:rsidR="00410C71" w:rsidRDefault="00E94DC4" w:rsidP="007F59CA">
                  <w:pPr>
                    <w:widowControl w:val="0"/>
                    <w:suppressAutoHyphens/>
                    <w:spacing w:line="264" w:lineRule="auto"/>
                    <w:rPr>
                      <w:rFonts w:ascii="Times New Roman" w:hAnsi="Times New Roman"/>
                      <w:sz w:val="24"/>
                      <w:szCs w:val="24"/>
                      <w:lang w:eastAsia="en-IN"/>
                    </w:rPr>
                  </w:pPr>
                  <w:r>
                    <w:rPr>
                      <w:rFonts w:ascii="Times New Roman" w:hAnsi="Times New Roman"/>
                      <w:sz w:val="24"/>
                      <w:szCs w:val="24"/>
                      <w:lang w:eastAsia="en-IN"/>
                    </w:rPr>
                    <w:t>1V</w:t>
                  </w:r>
                </w:p>
              </w:tc>
              <w:tc>
                <w:tcPr>
                  <w:tcW w:w="2965" w:type="dxa"/>
                </w:tcPr>
                <w:p w14:paraId="70B5542F" w14:textId="6367F1F6" w:rsidR="00410C71" w:rsidRDefault="00E94DC4" w:rsidP="007F59CA">
                  <w:pPr>
                    <w:widowControl w:val="0"/>
                    <w:suppressAutoHyphens/>
                    <w:spacing w:line="264" w:lineRule="auto"/>
                    <w:rPr>
                      <w:rFonts w:ascii="Times New Roman" w:hAnsi="Times New Roman"/>
                      <w:sz w:val="24"/>
                      <w:szCs w:val="24"/>
                      <w:lang w:eastAsia="en-IN"/>
                    </w:rPr>
                  </w:pPr>
                  <w:r>
                    <w:rPr>
                      <w:rFonts w:ascii="Times New Roman" w:hAnsi="Times New Roman"/>
                      <w:sz w:val="24"/>
                      <w:szCs w:val="24"/>
                      <w:lang w:eastAsia="en-IN"/>
                    </w:rPr>
                    <w:t>1V</w:t>
                  </w:r>
                </w:p>
              </w:tc>
            </w:tr>
            <w:tr w:rsidR="00410C71" w14:paraId="2D370CBB" w14:textId="77777777" w:rsidTr="00F16FBA">
              <w:tc>
                <w:tcPr>
                  <w:tcW w:w="621" w:type="dxa"/>
                </w:tcPr>
                <w:p w14:paraId="10873F5F" w14:textId="66F8AC2D" w:rsidR="00410C71" w:rsidRDefault="00410C71" w:rsidP="002A50A1">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3.</w:t>
                  </w:r>
                </w:p>
              </w:tc>
              <w:tc>
                <w:tcPr>
                  <w:tcW w:w="2790" w:type="dxa"/>
                </w:tcPr>
                <w:p w14:paraId="2F96CCFF" w14:textId="3DC59D09" w:rsidR="00410C71" w:rsidRDefault="00F73AA8" w:rsidP="00F73AA8">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Step input</w:t>
                  </w:r>
                  <w:r w:rsidR="007F59CA">
                    <w:rPr>
                      <w:rFonts w:ascii="Times New Roman" w:hAnsi="Times New Roman"/>
                      <w:sz w:val="24"/>
                      <w:szCs w:val="24"/>
                      <w:lang w:eastAsia="en-IN"/>
                    </w:rPr>
                    <w:t xml:space="preserve"> </w:t>
                  </w:r>
                  <w:r w:rsidR="00BE09B3">
                    <w:rPr>
                      <w:rFonts w:ascii="Times New Roman" w:hAnsi="Times New Roman"/>
                      <w:sz w:val="24"/>
                      <w:szCs w:val="24"/>
                      <w:lang w:eastAsia="en-IN"/>
                    </w:rPr>
                    <w:t>(</w:t>
                  </w:r>
                  <w:r>
                    <w:rPr>
                      <w:rFonts w:ascii="Times New Roman" w:hAnsi="Times New Roman"/>
                      <w:sz w:val="24"/>
                      <w:szCs w:val="24"/>
                      <w:lang w:eastAsia="en-IN"/>
                    </w:rPr>
                    <w:t>vi-1V</w:t>
                  </w:r>
                  <w:r w:rsidR="00BE09B3">
                    <w:rPr>
                      <w:rFonts w:ascii="Times New Roman" w:hAnsi="Times New Roman"/>
                      <w:sz w:val="24"/>
                      <w:szCs w:val="24"/>
                      <w:lang w:eastAsia="en-IN"/>
                    </w:rPr>
                    <w:t>)</w:t>
                  </w:r>
                </w:p>
              </w:tc>
              <w:tc>
                <w:tcPr>
                  <w:tcW w:w="3180" w:type="dxa"/>
                </w:tcPr>
                <w:p w14:paraId="47430FEE" w14:textId="72641B1B" w:rsidR="00410C71" w:rsidRDefault="00E94DC4" w:rsidP="007F59CA">
                  <w:pPr>
                    <w:widowControl w:val="0"/>
                    <w:suppressAutoHyphens/>
                    <w:spacing w:line="264" w:lineRule="auto"/>
                    <w:rPr>
                      <w:rFonts w:ascii="Times New Roman" w:hAnsi="Times New Roman"/>
                      <w:sz w:val="24"/>
                      <w:szCs w:val="24"/>
                      <w:lang w:eastAsia="en-IN"/>
                    </w:rPr>
                  </w:pPr>
                  <w:r>
                    <w:rPr>
                      <w:rFonts w:ascii="Times New Roman" w:hAnsi="Times New Roman"/>
                      <w:sz w:val="24"/>
                      <w:szCs w:val="24"/>
                      <w:lang w:eastAsia="en-IN"/>
                    </w:rPr>
                    <w:t>-3V</w:t>
                  </w:r>
                </w:p>
              </w:tc>
              <w:tc>
                <w:tcPr>
                  <w:tcW w:w="2965" w:type="dxa"/>
                </w:tcPr>
                <w:p w14:paraId="72C6E743" w14:textId="2FFB3AE9" w:rsidR="00410C71" w:rsidRDefault="00E94DC4" w:rsidP="007F59CA">
                  <w:pPr>
                    <w:widowControl w:val="0"/>
                    <w:suppressAutoHyphens/>
                    <w:spacing w:line="264" w:lineRule="auto"/>
                    <w:rPr>
                      <w:rFonts w:ascii="Times New Roman" w:hAnsi="Times New Roman"/>
                      <w:sz w:val="24"/>
                      <w:szCs w:val="24"/>
                      <w:lang w:eastAsia="en-IN"/>
                    </w:rPr>
                  </w:pPr>
                  <w:r>
                    <w:rPr>
                      <w:rFonts w:ascii="Times New Roman" w:hAnsi="Times New Roman"/>
                      <w:sz w:val="24"/>
                      <w:szCs w:val="24"/>
                      <w:lang w:eastAsia="en-IN"/>
                    </w:rPr>
                    <w:t>-2.643521V</w:t>
                  </w:r>
                </w:p>
              </w:tc>
            </w:tr>
          </w:tbl>
          <w:p w14:paraId="7DE29753" w14:textId="4E3940B8" w:rsidR="00BB2703" w:rsidRPr="007609F2" w:rsidRDefault="00BB2703" w:rsidP="002A50A1">
            <w:pPr>
              <w:widowControl w:val="0"/>
              <w:suppressAutoHyphens/>
              <w:spacing w:line="264" w:lineRule="auto"/>
              <w:jc w:val="both"/>
              <w:rPr>
                <w:rFonts w:ascii="Times New Roman" w:hAnsi="Times New Roman"/>
                <w:sz w:val="24"/>
                <w:szCs w:val="24"/>
                <w:lang w:eastAsia="en-IN"/>
              </w:rPr>
            </w:pPr>
          </w:p>
        </w:tc>
      </w:tr>
    </w:tbl>
    <w:p w14:paraId="5321DFA0" w14:textId="6628F0B0"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10876"/>
      </w:tblGrid>
      <w:tr w:rsidR="00BB2703" w14:paraId="2054621B" w14:textId="77777777" w:rsidTr="009A5FD4">
        <w:tc>
          <w:tcPr>
            <w:tcW w:w="9914" w:type="dxa"/>
          </w:tcPr>
          <w:p w14:paraId="10F30AFB" w14:textId="3B119F62" w:rsidR="00BB2703" w:rsidRDefault="00790EF1" w:rsidP="002A50A1">
            <w:pPr>
              <w:widowControl w:val="0"/>
              <w:suppressAutoHyphens/>
              <w:spacing w:line="264" w:lineRule="auto"/>
              <w:jc w:val="both"/>
              <w:rPr>
                <w:rFonts w:ascii="Times New Roman" w:hAnsi="Times New Roman"/>
                <w:b/>
                <w:color w:val="BC202E"/>
                <w:sz w:val="24"/>
                <w:szCs w:val="24"/>
              </w:rPr>
            </w:pPr>
            <w:r>
              <w:rPr>
                <w:rFonts w:ascii="Times New Roman" w:hAnsi="Times New Roman"/>
                <w:b/>
                <w:color w:val="BC202E"/>
                <w:sz w:val="24"/>
                <w:szCs w:val="24"/>
              </w:rPr>
              <w:lastRenderedPageBreak/>
              <w:t>Design c</w:t>
            </w:r>
            <w:r w:rsidR="00BB2703">
              <w:rPr>
                <w:rFonts w:ascii="Times New Roman" w:hAnsi="Times New Roman"/>
                <w:b/>
                <w:color w:val="BC202E"/>
                <w:sz w:val="24"/>
                <w:szCs w:val="24"/>
              </w:rPr>
              <w:t xml:space="preserve">alculation: </w:t>
            </w:r>
          </w:p>
          <w:p w14:paraId="35082BAA" w14:textId="5DD96F46" w:rsidR="00ED129A" w:rsidRDefault="00ED129A" w:rsidP="006D41E0">
            <w:pPr>
              <w:autoSpaceDE w:val="0"/>
              <w:autoSpaceDN w:val="0"/>
              <w:adjustRightInd w:val="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Consider </w:t>
            </w:r>
            <w:r w:rsidR="00790EF1" w:rsidRPr="007F4C0B">
              <w:rPr>
                <w:rFonts w:ascii="Times New Roman" w:eastAsia="Times New Roman" w:hAnsi="Times New Roman" w:cs="Times New Roman"/>
                <w:sz w:val="23"/>
                <w:szCs w:val="23"/>
              </w:rPr>
              <w:t xml:space="preserve">a </w:t>
            </w:r>
            <w:r>
              <w:rPr>
                <w:rFonts w:ascii="Times New Roman" w:eastAsia="Times New Roman" w:hAnsi="Times New Roman" w:cs="Times New Roman"/>
                <w:sz w:val="23"/>
                <w:szCs w:val="23"/>
              </w:rPr>
              <w:t xml:space="preserve">lossy integrator </w:t>
            </w:r>
            <w:r w:rsidRPr="007F4C0B">
              <w:rPr>
                <w:rFonts w:ascii="Times New Roman" w:eastAsia="Times New Roman" w:hAnsi="Times New Roman" w:cs="Times New Roman"/>
                <w:sz w:val="23"/>
                <w:szCs w:val="23"/>
              </w:rPr>
              <w:t>circuit</w:t>
            </w:r>
            <w:r w:rsidR="00790EF1" w:rsidRPr="007F4C0B">
              <w:rPr>
                <w:rFonts w:ascii="Times New Roman" w:eastAsia="Times New Roman" w:hAnsi="Times New Roman" w:cs="Times New Roman"/>
                <w:sz w:val="23"/>
                <w:szCs w:val="23"/>
              </w:rPr>
              <w:t xml:space="preserve"> to </w:t>
            </w:r>
            <w:r w:rsidR="006A56A1">
              <w:rPr>
                <w:rFonts w:ascii="Times New Roman" w:eastAsia="Times New Roman" w:hAnsi="Times New Roman" w:cs="Times New Roman"/>
                <w:sz w:val="23"/>
                <w:szCs w:val="23"/>
              </w:rPr>
              <w:t>integrate an input signal</w:t>
            </w:r>
            <w:r>
              <w:rPr>
                <w:rFonts w:ascii="Times New Roman" w:eastAsia="Times New Roman" w:hAnsi="Times New Roman" w:cs="Times New Roman"/>
                <w:sz w:val="23"/>
                <w:szCs w:val="23"/>
              </w:rPr>
              <w:t xml:space="preserve"> for the component values</w:t>
            </w:r>
            <m:oMath>
              <m:r>
                <w:rPr>
                  <w:rFonts w:ascii="Cambria Math" w:eastAsia="Times New Roman" w:hAnsi="Cambria Math" w:cs="Times New Roman"/>
                  <w:sz w:val="23"/>
                  <w:szCs w:val="23"/>
                </w:rPr>
                <m:t xml:space="preserve"> </m:t>
              </m:r>
              <m:r>
                <m:rPr>
                  <m:sty m:val="bi"/>
                </m:rPr>
                <w:rPr>
                  <w:rFonts w:ascii="Cambria Math" w:eastAsia="Times New Roman" w:hAnsi="Cambria Math" w:cs="Times New Roman"/>
                  <w:sz w:val="23"/>
                  <w:szCs w:val="23"/>
                </w:rPr>
                <m:t>R</m:t>
              </m:r>
              <m:r>
                <m:rPr>
                  <m:sty m:val="bi"/>
                </m:rPr>
                <w:rPr>
                  <w:rFonts w:ascii="Cambria Math" w:eastAsia="Times New Roman" w:hAnsi="Cambria Math" w:cs="Times New Roman"/>
                  <w:sz w:val="16"/>
                  <w:szCs w:val="16"/>
                </w:rPr>
                <m:t xml:space="preserve">1 </m:t>
              </m:r>
              <m:r>
                <m:rPr>
                  <m:sty m:val="bi"/>
                </m:rPr>
                <w:rPr>
                  <w:rFonts w:ascii="Cambria Math" w:eastAsia="Times New Roman" w:hAnsi="Cambria Math" w:cs="Times New Roman"/>
                  <w:sz w:val="23"/>
                  <w:szCs w:val="23"/>
                </w:rPr>
                <m:t>= 10</m:t>
              </m:r>
              <m:r>
                <m:rPr>
                  <m:sty m:val="bi"/>
                </m:rPr>
                <w:rPr>
                  <w:rFonts w:ascii="Cambria Math" w:eastAsia="Times New Roman" w:hAnsi="Cambria Math" w:cs="Times New Roman"/>
                  <w:sz w:val="23"/>
                  <w:szCs w:val="23"/>
                </w:rPr>
                <m:t>KΩ, Rf=100</m:t>
              </m:r>
              <m:r>
                <m:rPr>
                  <m:sty m:val="bi"/>
                </m:rPr>
                <w:rPr>
                  <w:rFonts w:ascii="Cambria Math" w:eastAsia="Times New Roman" w:hAnsi="Cambria Math" w:cs="Times New Roman"/>
                  <w:sz w:val="23"/>
                  <w:szCs w:val="23"/>
                </w:rPr>
                <m:t>KΩ, Cf=10</m:t>
              </m:r>
              <m:r>
                <m:rPr>
                  <m:sty m:val="bi"/>
                </m:rPr>
                <w:rPr>
                  <w:rFonts w:ascii="Cambria Math" w:eastAsia="Times New Roman" w:hAnsi="Cambria Math" w:cs="Times New Roman"/>
                  <w:sz w:val="23"/>
                  <w:szCs w:val="23"/>
                </w:rPr>
                <m:t>nF</m:t>
              </m:r>
            </m:oMath>
            <w:r>
              <w:rPr>
                <w:rFonts w:ascii="Times New Roman" w:eastAsia="Times New Roman" w:hAnsi="Times New Roman" w:cs="Times New Roman"/>
                <w:b/>
                <w:sz w:val="23"/>
                <w:szCs w:val="23"/>
              </w:rPr>
              <w:t xml:space="preserve">. </w:t>
            </w:r>
            <w:r w:rsidRPr="00ED129A">
              <w:rPr>
                <w:rFonts w:ascii="Times New Roman" w:eastAsia="Times New Roman" w:hAnsi="Times New Roman" w:cs="Times New Roman"/>
                <w:sz w:val="23"/>
                <w:szCs w:val="23"/>
              </w:rPr>
              <w:t>Determine lower frequency limit of integration</w:t>
            </w:r>
            <w:r>
              <w:rPr>
                <w:rFonts w:ascii="Times New Roman" w:eastAsia="Times New Roman" w:hAnsi="Times New Roman" w:cs="Times New Roman"/>
                <w:sz w:val="23"/>
                <w:szCs w:val="23"/>
              </w:rPr>
              <w:t xml:space="preserve"> and study the response for the</w:t>
            </w:r>
            <w:r w:rsidR="006D41E0">
              <w:rPr>
                <w:rFonts w:ascii="Times New Roman" w:eastAsia="Times New Roman" w:hAnsi="Times New Roman" w:cs="Times New Roman"/>
                <w:sz w:val="23"/>
                <w:szCs w:val="23"/>
              </w:rPr>
              <w:t xml:space="preserve"> following </w:t>
            </w:r>
            <w:r>
              <w:rPr>
                <w:rFonts w:ascii="Times New Roman" w:eastAsia="Times New Roman" w:hAnsi="Times New Roman" w:cs="Times New Roman"/>
                <w:sz w:val="23"/>
                <w:szCs w:val="23"/>
              </w:rPr>
              <w:t xml:space="preserve"> inputs</w:t>
            </w:r>
          </w:p>
          <w:p w14:paraId="3B7D52F3" w14:textId="0AC5B678" w:rsidR="00ED129A" w:rsidRDefault="00ED129A" w:rsidP="00ED129A">
            <w:pPr>
              <w:pStyle w:val="ListParagraph"/>
              <w:numPr>
                <w:ilvl w:val="0"/>
                <w:numId w:val="24"/>
              </w:numPr>
              <w:autoSpaceDE w:val="0"/>
              <w:autoSpaceDN w:val="0"/>
              <w:adjustRightInd w:val="0"/>
              <w:rPr>
                <w:rFonts w:ascii="Times New Roman" w:eastAsia="Times New Roman" w:hAnsi="Times New Roman" w:cs="Times New Roman"/>
                <w:sz w:val="23"/>
                <w:szCs w:val="23"/>
              </w:rPr>
            </w:pPr>
            <w:r>
              <w:rPr>
                <w:rFonts w:ascii="Times New Roman" w:eastAsia="Times New Roman" w:hAnsi="Times New Roman" w:cs="Times New Roman"/>
                <w:sz w:val="23"/>
                <w:szCs w:val="23"/>
              </w:rPr>
              <w:t>Sine wave: If a sine wave of 1 V peak at 5</w:t>
            </w:r>
            <w:r w:rsidRPr="007F4C0B">
              <w:rPr>
                <w:rFonts w:ascii="Times New Roman" w:eastAsia="Times New Roman" w:hAnsi="Times New Roman" w:cs="Times New Roman"/>
                <w:sz w:val="23"/>
                <w:szCs w:val="23"/>
              </w:rPr>
              <w:t xml:space="preserve">000Hz is applied to the </w:t>
            </w:r>
            <w:r>
              <w:rPr>
                <w:rFonts w:ascii="Times New Roman" w:eastAsia="Times New Roman" w:hAnsi="Times New Roman" w:cs="Times New Roman"/>
                <w:sz w:val="23"/>
                <w:szCs w:val="23"/>
              </w:rPr>
              <w:t>integrator, draw its output waveform.</w:t>
            </w:r>
          </w:p>
          <w:p w14:paraId="439E2AA3" w14:textId="776062FE" w:rsidR="00ED129A" w:rsidRPr="00ED129A" w:rsidRDefault="00ED129A" w:rsidP="00ED129A">
            <w:pPr>
              <w:pStyle w:val="ListParagraph"/>
              <w:numPr>
                <w:ilvl w:val="0"/>
                <w:numId w:val="24"/>
              </w:numPr>
              <w:autoSpaceDE w:val="0"/>
              <w:autoSpaceDN w:val="0"/>
              <w:adjustRightInd w:val="0"/>
              <w:rPr>
                <w:rFonts w:ascii="Times New Roman" w:eastAsia="Times New Roman" w:hAnsi="Times New Roman" w:cs="Times New Roman"/>
                <w:sz w:val="23"/>
                <w:szCs w:val="23"/>
              </w:rPr>
            </w:pPr>
            <w:r>
              <w:rPr>
                <w:rFonts w:ascii="Times New Roman" w:eastAsia="Times New Roman" w:hAnsi="Times New Roman" w:cs="Times New Roman"/>
                <w:sz w:val="23"/>
                <w:szCs w:val="23"/>
              </w:rPr>
              <w:t>Square wave: If a square wave of 1 V peak at 5</w:t>
            </w:r>
            <w:r w:rsidRPr="007F4C0B">
              <w:rPr>
                <w:rFonts w:ascii="Times New Roman" w:eastAsia="Times New Roman" w:hAnsi="Times New Roman" w:cs="Times New Roman"/>
                <w:sz w:val="23"/>
                <w:szCs w:val="23"/>
              </w:rPr>
              <w:t xml:space="preserve">000Hz is applied to the </w:t>
            </w:r>
            <w:r>
              <w:rPr>
                <w:rFonts w:ascii="Times New Roman" w:eastAsia="Times New Roman" w:hAnsi="Times New Roman" w:cs="Times New Roman"/>
                <w:sz w:val="23"/>
                <w:szCs w:val="23"/>
              </w:rPr>
              <w:t>integrator, draw its output waveform.</w:t>
            </w:r>
          </w:p>
          <w:p w14:paraId="56F8FCB3" w14:textId="3897DB51" w:rsidR="00790EF1" w:rsidRPr="00ED129A" w:rsidRDefault="00ED129A" w:rsidP="00832CE2">
            <w:pPr>
              <w:pStyle w:val="ListParagraph"/>
              <w:numPr>
                <w:ilvl w:val="0"/>
                <w:numId w:val="24"/>
              </w:numPr>
              <w:autoSpaceDE w:val="0"/>
              <w:autoSpaceDN w:val="0"/>
              <w:adjustRightInd w:val="0"/>
              <w:rPr>
                <w:rFonts w:ascii="Times New Roman" w:eastAsia="Times New Roman" w:hAnsi="Times New Roman" w:cs="Times New Roman"/>
                <w:sz w:val="23"/>
                <w:szCs w:val="23"/>
              </w:rPr>
            </w:pPr>
            <w:r w:rsidRPr="00ED129A">
              <w:rPr>
                <w:rFonts w:ascii="Times New Roman" w:eastAsia="Times New Roman" w:hAnsi="Times New Roman" w:cs="Times New Roman"/>
                <w:sz w:val="23"/>
                <w:szCs w:val="23"/>
              </w:rPr>
              <w:t>Step input: If a input is a step voltage of Vi=1 V for   0</w:t>
            </w:r>
            <m:oMath>
              <m:r>
                <w:rPr>
                  <w:rFonts w:ascii="Cambria Math" w:eastAsia="Times New Roman" w:hAnsi="Cambria Math" w:cs="Times New Roman"/>
                  <w:sz w:val="23"/>
                  <w:szCs w:val="23"/>
                </w:rPr>
                <m:t>≤t≤0.3ms</m:t>
              </m:r>
            </m:oMath>
            <w:r w:rsidRPr="00ED129A">
              <w:rPr>
                <w:rFonts w:ascii="Times New Roman" w:eastAsia="Times New Roman" w:hAnsi="Times New Roman" w:cs="Times New Roman"/>
                <w:sz w:val="23"/>
                <w:szCs w:val="23"/>
              </w:rPr>
              <w:t xml:space="preserve"> </w:t>
            </w:r>
            <w:r w:rsidR="005E5D96">
              <w:rPr>
                <w:rFonts w:ascii="Times New Roman" w:eastAsia="Times New Roman" w:hAnsi="Times New Roman" w:cs="Times New Roman"/>
                <w:sz w:val="23"/>
                <w:szCs w:val="23"/>
              </w:rPr>
              <w:t xml:space="preserve"> is </w:t>
            </w:r>
            <w:r w:rsidRPr="00ED129A">
              <w:rPr>
                <w:rFonts w:ascii="Times New Roman" w:eastAsia="Times New Roman" w:hAnsi="Times New Roman" w:cs="Times New Roman"/>
                <w:sz w:val="23"/>
                <w:szCs w:val="23"/>
              </w:rPr>
              <w:t xml:space="preserve">applied to the integrator, then the output voltage at </w:t>
            </w:r>
            <m:oMath>
              <m:r>
                <w:rPr>
                  <w:rFonts w:ascii="Cambria Math" w:eastAsia="Times New Roman" w:hAnsi="Cambria Math" w:cs="Times New Roman"/>
                  <w:sz w:val="23"/>
                  <w:szCs w:val="23"/>
                </w:rPr>
                <m:t xml:space="preserve">t=0.3ms </m:t>
              </m:r>
            </m:oMath>
            <w:r w:rsidRPr="00ED129A">
              <w:rPr>
                <w:rFonts w:ascii="Times New Roman" w:eastAsia="Times New Roman" w:hAnsi="Times New Roman" w:cs="Times New Roman"/>
                <w:sz w:val="23"/>
                <w:szCs w:val="23"/>
              </w:rPr>
              <w:t xml:space="preserve"> is </w:t>
            </w:r>
          </w:p>
          <w:p w14:paraId="29033DBD" w14:textId="77777777" w:rsidR="00790EF1" w:rsidRPr="007F4C0B" w:rsidRDefault="00790EF1" w:rsidP="00790EF1">
            <w:pPr>
              <w:autoSpaceDE w:val="0"/>
              <w:autoSpaceDN w:val="0"/>
              <w:adjustRightInd w:val="0"/>
              <w:jc w:val="both"/>
              <w:rPr>
                <w:rFonts w:ascii="Times New Roman" w:eastAsia="Times New Roman" w:hAnsi="Times New Roman" w:cs="Times New Roman"/>
                <w:sz w:val="23"/>
                <w:szCs w:val="23"/>
              </w:rPr>
            </w:pPr>
          </w:p>
          <w:p w14:paraId="1269691A" w14:textId="1B0EA5FE" w:rsidR="006A56A1" w:rsidRPr="007F4C0B" w:rsidRDefault="00790EF1" w:rsidP="00790EF1">
            <w:pPr>
              <w:autoSpaceDE w:val="0"/>
              <w:autoSpaceDN w:val="0"/>
              <w:adjustRightInd w:val="0"/>
              <w:rPr>
                <w:rFonts w:ascii="Times New Roman" w:eastAsia="Times New Roman" w:hAnsi="Times New Roman" w:cs="Times New Roman"/>
                <w:sz w:val="23"/>
                <w:szCs w:val="23"/>
              </w:rPr>
            </w:pPr>
            <w:r w:rsidRPr="007F4C0B">
              <w:rPr>
                <w:rFonts w:ascii="Times New Roman" w:eastAsia="Times New Roman" w:hAnsi="Times New Roman" w:cs="Times New Roman"/>
                <w:sz w:val="23"/>
                <w:szCs w:val="23"/>
              </w:rPr>
              <w:t xml:space="preserve">Given </w:t>
            </w:r>
            <w:r w:rsidR="00ED129A">
              <w:rPr>
                <w:rFonts w:ascii="Times New Roman" w:eastAsia="Times New Roman" w:hAnsi="Times New Roman" w:cs="Times New Roman"/>
                <w:sz w:val="23"/>
                <w:szCs w:val="23"/>
              </w:rPr>
              <w:t>:</w:t>
            </w:r>
            <w:r w:rsidR="006A56A1">
              <w:rPr>
                <w:rFonts w:ascii="Times New Roman" w:eastAsia="Times New Roman" w:hAnsi="Times New Roman" w:cs="Times New Roman"/>
                <w:sz w:val="23"/>
                <w:szCs w:val="23"/>
              </w:rPr>
              <w:t xml:space="preserve"> </w:t>
            </w:r>
            <m:oMath>
              <m:r>
                <m:rPr>
                  <m:sty m:val="bi"/>
                </m:rPr>
                <w:rPr>
                  <w:rFonts w:ascii="Cambria Math" w:eastAsia="Times New Roman" w:hAnsi="Cambria Math" w:cs="Times New Roman"/>
                  <w:sz w:val="23"/>
                  <w:szCs w:val="23"/>
                </w:rPr>
                <m:t>R</m:t>
              </m:r>
              <m:r>
                <m:rPr>
                  <m:sty m:val="bi"/>
                </m:rPr>
                <w:rPr>
                  <w:rFonts w:ascii="Cambria Math" w:eastAsia="Times New Roman" w:hAnsi="Cambria Math" w:cs="Times New Roman"/>
                  <w:sz w:val="16"/>
                  <w:szCs w:val="16"/>
                </w:rPr>
                <m:t xml:space="preserve">1 </m:t>
              </m:r>
              <m:r>
                <m:rPr>
                  <m:sty m:val="bi"/>
                </m:rPr>
                <w:rPr>
                  <w:rFonts w:ascii="Cambria Math" w:eastAsia="Times New Roman" w:hAnsi="Cambria Math" w:cs="Times New Roman"/>
                  <w:sz w:val="23"/>
                  <w:szCs w:val="23"/>
                </w:rPr>
                <m:t>= 10</m:t>
              </m:r>
              <m:r>
                <m:rPr>
                  <m:sty m:val="bi"/>
                </m:rPr>
                <w:rPr>
                  <w:rFonts w:ascii="Cambria Math" w:eastAsia="Times New Roman" w:hAnsi="Cambria Math" w:cs="Times New Roman"/>
                  <w:sz w:val="23"/>
                  <w:szCs w:val="23"/>
                </w:rPr>
                <m:t>KΩ, Rf=100</m:t>
              </m:r>
              <m:r>
                <m:rPr>
                  <m:sty m:val="bi"/>
                </m:rPr>
                <w:rPr>
                  <w:rFonts w:ascii="Cambria Math" w:eastAsia="Times New Roman" w:hAnsi="Cambria Math" w:cs="Times New Roman"/>
                  <w:sz w:val="23"/>
                  <w:szCs w:val="23"/>
                </w:rPr>
                <m:t>KΩ, Cf=10</m:t>
              </m:r>
              <m:r>
                <m:rPr>
                  <m:sty m:val="bi"/>
                </m:rPr>
                <w:rPr>
                  <w:rFonts w:ascii="Cambria Math" w:eastAsia="Times New Roman" w:hAnsi="Cambria Math" w:cs="Times New Roman"/>
                  <w:sz w:val="23"/>
                  <w:szCs w:val="23"/>
                </w:rPr>
                <m:t>nF</m:t>
              </m:r>
            </m:oMath>
          </w:p>
          <w:p w14:paraId="38342334" w14:textId="77777777" w:rsidR="00042C6E" w:rsidRDefault="00790EF1" w:rsidP="00790EF1">
            <w:pPr>
              <w:autoSpaceDE w:val="0"/>
              <w:autoSpaceDN w:val="0"/>
              <w:adjustRightInd w:val="0"/>
              <w:rPr>
                <w:rFonts w:ascii="Times New Roman" w:eastAsia="Times New Roman" w:hAnsi="Times New Roman" w:cs="Times New Roman"/>
                <w:sz w:val="23"/>
                <w:szCs w:val="23"/>
              </w:rPr>
            </w:pPr>
            <w:r w:rsidRPr="007F4C0B">
              <w:rPr>
                <w:rFonts w:ascii="Times New Roman" w:eastAsia="Times New Roman" w:hAnsi="Times New Roman" w:cs="Times New Roman"/>
                <w:sz w:val="23"/>
                <w:szCs w:val="23"/>
              </w:rPr>
              <w:t>We know the frequency at which the gain is 0 dB,</w:t>
            </w:r>
          </w:p>
          <w:p w14:paraId="2DDAFC13" w14:textId="05C6D966" w:rsidR="00790EF1" w:rsidRDefault="00790EF1" w:rsidP="00790EF1">
            <w:pPr>
              <w:autoSpaceDE w:val="0"/>
              <w:autoSpaceDN w:val="0"/>
              <w:adjustRightInd w:val="0"/>
              <w:rPr>
                <w:rFonts w:ascii="Times New Roman" w:eastAsia="Times New Roman" w:hAnsi="Times New Roman" w:cs="Times New Roman"/>
                <w:sz w:val="23"/>
                <w:szCs w:val="23"/>
              </w:rPr>
            </w:pPr>
            <w:r w:rsidRPr="007F4C0B">
              <w:rPr>
                <w:rFonts w:ascii="Times New Roman" w:eastAsia="Times New Roman" w:hAnsi="Times New Roman" w:cs="Times New Roman"/>
                <w:sz w:val="23"/>
                <w:szCs w:val="23"/>
              </w:rPr>
              <w:t xml:space="preserve"> </w:t>
            </w:r>
            <m:oMath>
              <m:r>
                <w:rPr>
                  <w:rFonts w:ascii="Cambria Math" w:eastAsia="Times New Roman" w:hAnsi="Cambria Math" w:cs="Times New Roman"/>
                  <w:sz w:val="23"/>
                  <w:szCs w:val="23"/>
                </w:rPr>
                <m:t>f</m:t>
              </m:r>
              <m:r>
                <w:rPr>
                  <w:rFonts w:ascii="Cambria Math" w:eastAsia="Times New Roman" w:hAnsi="Cambria Math" w:cs="Times New Roman"/>
                  <w:sz w:val="16"/>
                  <w:szCs w:val="16"/>
                </w:rPr>
                <m:t xml:space="preserve">a </m:t>
              </m:r>
              <m:r>
                <w:rPr>
                  <w:rFonts w:ascii="Cambria Math" w:eastAsia="Times New Roman" w:hAnsi="Cambria Math" w:cs="Times New Roman"/>
                  <w:sz w:val="23"/>
                  <w:szCs w:val="23"/>
                </w:rPr>
                <m:t>= 1 / (2π R</m:t>
              </m:r>
              <m:r>
                <w:rPr>
                  <w:rFonts w:ascii="Cambria Math" w:eastAsia="Times New Roman" w:hAnsi="Cambria Math" w:cs="Times New Roman"/>
                  <w:sz w:val="16"/>
                  <w:szCs w:val="16"/>
                </w:rPr>
                <m:t xml:space="preserve">f </m:t>
              </m:r>
              <m:r>
                <w:rPr>
                  <w:rFonts w:ascii="Cambria Math" w:eastAsia="Times New Roman" w:hAnsi="Cambria Math" w:cs="Times New Roman"/>
                  <w:sz w:val="23"/>
                  <w:szCs w:val="23"/>
                </w:rPr>
                <m:t>C</m:t>
              </m:r>
              <m:r>
                <w:rPr>
                  <w:rFonts w:ascii="Cambria Math" w:eastAsia="Times New Roman" w:hAnsi="Cambria Math" w:cs="Times New Roman"/>
                  <w:sz w:val="16"/>
                  <w:szCs w:val="16"/>
                </w:rPr>
                <m:t>f</m:t>
              </m:r>
              <m:r>
                <w:rPr>
                  <w:rFonts w:ascii="Cambria Math" w:eastAsia="Times New Roman" w:hAnsi="Cambria Math" w:cs="Times New Roman"/>
                  <w:sz w:val="23"/>
                  <w:szCs w:val="23"/>
                </w:rPr>
                <m:t>)</m:t>
              </m:r>
            </m:oMath>
            <w:r w:rsidRPr="007F4C0B">
              <w:rPr>
                <w:rFonts w:ascii="Times New Roman" w:eastAsia="Times New Roman" w:hAnsi="Times New Roman" w:cs="Times New Roman"/>
                <w:sz w:val="23"/>
                <w:szCs w:val="23"/>
              </w:rPr>
              <w:t xml:space="preserve"> </w:t>
            </w:r>
            <w:r w:rsidR="003C2978">
              <w:rPr>
                <w:rFonts w:ascii="Times New Roman" w:eastAsia="Times New Roman" w:hAnsi="Times New Roman" w:cs="Times New Roman"/>
                <w:sz w:val="23"/>
                <w:szCs w:val="23"/>
              </w:rPr>
              <w:t>--------(1)</w:t>
            </w:r>
          </w:p>
          <w:p w14:paraId="0C5B13BA" w14:textId="189C3FFA" w:rsidR="004E6CAC" w:rsidRPr="004E6CAC" w:rsidRDefault="00ED129A" w:rsidP="00790EF1">
            <w:pPr>
              <w:autoSpaceDE w:val="0"/>
              <w:autoSpaceDN w:val="0"/>
              <w:adjustRightInd w:val="0"/>
              <w:rPr>
                <w:rFonts w:ascii="Times New Roman" w:eastAsia="Times New Roman" w:hAnsi="Times New Roman" w:cs="Times New Roman"/>
                <w:b/>
                <w:sz w:val="16"/>
                <w:szCs w:val="16"/>
              </w:rPr>
            </w:pPr>
            <m:oMathPara>
              <m:oMathParaPr>
                <m:jc m:val="left"/>
              </m:oMathParaPr>
              <m:oMath>
                <m:r>
                  <m:rPr>
                    <m:sty m:val="bi"/>
                  </m:rPr>
                  <w:rPr>
                    <w:rFonts w:ascii="Cambria Math" w:eastAsia="Times New Roman" w:hAnsi="Cambria Math" w:cs="Times New Roman"/>
                    <w:sz w:val="23"/>
                    <w:szCs w:val="23"/>
                  </w:rPr>
                  <m:t>f</m:t>
                </m:r>
                <m:r>
                  <m:rPr>
                    <m:sty m:val="bi"/>
                  </m:rPr>
                  <w:rPr>
                    <w:rFonts w:ascii="Cambria Math" w:eastAsia="Times New Roman" w:hAnsi="Cambria Math" w:cs="Times New Roman"/>
                    <w:sz w:val="16"/>
                    <w:szCs w:val="16"/>
                  </w:rPr>
                  <m:t xml:space="preserve">a </m:t>
                </m:r>
                <m:r>
                  <m:rPr>
                    <m:sty m:val="bi"/>
                  </m:rPr>
                  <w:rPr>
                    <w:rFonts w:ascii="Cambria Math" w:eastAsia="Times New Roman" w:hAnsi="Cambria Math" w:cs="Times New Roman"/>
                    <w:sz w:val="23"/>
                    <w:szCs w:val="23"/>
                  </w:rPr>
                  <m:t xml:space="preserve">=       </m:t>
                </m:r>
              </m:oMath>
            </m:oMathPara>
          </w:p>
          <w:p w14:paraId="716DBCEC" w14:textId="77777777" w:rsidR="00790EF1" w:rsidRPr="007F4C0B" w:rsidRDefault="00790EF1" w:rsidP="00790EF1">
            <w:pPr>
              <w:autoSpaceDE w:val="0"/>
              <w:autoSpaceDN w:val="0"/>
              <w:adjustRightInd w:val="0"/>
              <w:rPr>
                <w:rFonts w:ascii="Times New Roman" w:eastAsia="Times New Roman" w:hAnsi="Times New Roman" w:cs="Times New Roman"/>
                <w:sz w:val="24"/>
                <w:szCs w:val="24"/>
              </w:rPr>
            </w:pPr>
          </w:p>
          <w:p w14:paraId="4E6BA141" w14:textId="6DF5A85B" w:rsidR="00BA4573" w:rsidRPr="002C22BE" w:rsidRDefault="00BA4573" w:rsidP="00BA4573">
            <w:pPr>
              <w:pStyle w:val="ListParagraph"/>
              <w:numPr>
                <w:ilvl w:val="0"/>
                <w:numId w:val="25"/>
              </w:numPr>
              <w:autoSpaceDE w:val="0"/>
              <w:autoSpaceDN w:val="0"/>
              <w:adjustRightInd w:val="0"/>
              <w:jc w:val="both"/>
              <w:rPr>
                <w:rFonts w:ascii="Times New Roman" w:eastAsia="Times New Roman" w:hAnsi="Times New Roman" w:cs="Times New Roman"/>
                <w:sz w:val="23"/>
                <w:szCs w:val="23"/>
              </w:rPr>
            </w:pPr>
            <w:r w:rsidRPr="00BA4573">
              <w:rPr>
                <w:rFonts w:ascii="Times New Roman" w:eastAsia="Times New Roman" w:hAnsi="Times New Roman" w:cs="Times New Roman"/>
                <w:sz w:val="23"/>
                <w:szCs w:val="23"/>
              </w:rPr>
              <w:t>For sine wave</w:t>
            </w:r>
          </w:p>
          <w:p w14:paraId="65E3B711" w14:textId="77777777" w:rsidR="002C22BE" w:rsidRPr="00BA4573" w:rsidRDefault="002C22BE" w:rsidP="002C22BE">
            <w:pPr>
              <w:autoSpaceDE w:val="0"/>
              <w:autoSpaceDN w:val="0"/>
              <w:adjustRightInd w:val="0"/>
              <w:rPr>
                <w:rFonts w:ascii="Times New Roman" w:eastAsia="Times New Roman" w:hAnsi="Times New Roman" w:cs="Times New Roman"/>
                <w:sz w:val="23"/>
                <w:szCs w:val="23"/>
              </w:rPr>
            </w:pPr>
            <w:r w:rsidRPr="00BA4573">
              <w:rPr>
                <w:rFonts w:ascii="Times New Roman" w:eastAsia="Times New Roman" w:hAnsi="Times New Roman" w:cs="Times New Roman"/>
                <w:sz w:val="23"/>
                <w:szCs w:val="23"/>
              </w:rPr>
              <w:t xml:space="preserve">Given </w:t>
            </w:r>
            <m:oMath>
              <m:r>
                <w:rPr>
                  <w:rFonts w:ascii="Cambria Math" w:eastAsia="Times New Roman" w:hAnsi="Cambria Math" w:cs="Times New Roman"/>
                  <w:sz w:val="23"/>
                  <w:szCs w:val="23"/>
                </w:rPr>
                <m:t>V</m:t>
              </m:r>
              <m:r>
                <w:rPr>
                  <w:rFonts w:ascii="Cambria Math" w:eastAsia="Times New Roman" w:hAnsi="Cambria Math" w:cs="Times New Roman"/>
                  <w:sz w:val="16"/>
                  <w:szCs w:val="16"/>
                </w:rPr>
                <m:t xml:space="preserve">p </m:t>
              </m:r>
              <m:r>
                <w:rPr>
                  <w:rFonts w:ascii="Cambria Math" w:eastAsia="Times New Roman" w:hAnsi="Cambria Math" w:cs="Times New Roman"/>
                  <w:sz w:val="23"/>
                  <w:szCs w:val="23"/>
                </w:rPr>
                <m:t>= 1 Vpeak</m:t>
              </m:r>
            </m:oMath>
            <w:r w:rsidRPr="00BA4573">
              <w:rPr>
                <w:rFonts w:ascii="Times New Roman" w:eastAsia="Times New Roman" w:hAnsi="Times New Roman" w:cs="Times New Roman"/>
                <w:sz w:val="23"/>
                <w:szCs w:val="23"/>
              </w:rPr>
              <w:t xml:space="preserve"> and </w:t>
            </w:r>
            <m:oMath>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f</m:t>
                  </m:r>
                </m:e>
                <m:sub>
                  <m:r>
                    <w:rPr>
                      <w:rFonts w:ascii="Cambria Math" w:eastAsia="Times New Roman" w:hAnsi="Cambria Math" w:cs="Times New Roman"/>
                      <w:sz w:val="23"/>
                      <w:szCs w:val="23"/>
                    </w:rPr>
                    <m:t>a</m:t>
                  </m:r>
                </m:sub>
              </m:sSub>
              <m:r>
                <w:rPr>
                  <w:rFonts w:ascii="Cambria Math" w:eastAsia="Times New Roman" w:hAnsi="Cambria Math" w:cs="Times New Roman"/>
                  <w:sz w:val="23"/>
                  <w:szCs w:val="23"/>
                </w:rPr>
                <m:t>= 5000 Hz</m:t>
              </m:r>
            </m:oMath>
            <w:r w:rsidRPr="00BA4573">
              <w:rPr>
                <w:rFonts w:ascii="Times New Roman" w:eastAsia="Times New Roman" w:hAnsi="Times New Roman" w:cs="Times New Roman"/>
                <w:sz w:val="23"/>
                <w:szCs w:val="23"/>
              </w:rPr>
              <w:t xml:space="preserve">, the input voltage is </w:t>
            </w:r>
            <m:oMath>
              <m:r>
                <w:rPr>
                  <w:rFonts w:ascii="Cambria Math" w:eastAsia="Times New Roman" w:hAnsi="Cambria Math" w:cs="Times New Roman"/>
                  <w:sz w:val="23"/>
                  <w:szCs w:val="23"/>
                </w:rPr>
                <m:t>V</m:t>
              </m:r>
              <m:r>
                <w:rPr>
                  <w:rFonts w:ascii="Cambria Math" w:eastAsia="Times New Roman" w:hAnsi="Cambria Math" w:cs="Times New Roman"/>
                  <w:sz w:val="16"/>
                  <w:szCs w:val="16"/>
                </w:rPr>
                <m:t xml:space="preserve">i </m:t>
              </m:r>
              <m:r>
                <w:rPr>
                  <w:rFonts w:ascii="Cambria Math" w:eastAsia="Times New Roman" w:hAnsi="Cambria Math" w:cs="Times New Roman"/>
                  <w:sz w:val="23"/>
                  <w:szCs w:val="23"/>
                </w:rPr>
                <m:t>= V</m:t>
              </m:r>
              <m:r>
                <w:rPr>
                  <w:rFonts w:ascii="Cambria Math" w:eastAsia="Times New Roman" w:hAnsi="Cambria Math" w:cs="Times New Roman"/>
                  <w:sz w:val="16"/>
                  <w:szCs w:val="16"/>
                </w:rPr>
                <m:t xml:space="preserve">p </m:t>
              </m:r>
              <m:r>
                <w:rPr>
                  <w:rFonts w:ascii="Cambria Math" w:eastAsia="Times New Roman" w:hAnsi="Cambria Math" w:cs="Times New Roman"/>
                  <w:sz w:val="23"/>
                  <w:szCs w:val="23"/>
                </w:rPr>
                <m:t>sin ωt</m:t>
              </m:r>
            </m:oMath>
            <w:r w:rsidRPr="00BA4573">
              <w:rPr>
                <w:rFonts w:ascii="Times New Roman" w:eastAsia="Times New Roman" w:hAnsi="Times New Roman" w:cs="Times New Roman"/>
                <w:sz w:val="23"/>
                <w:szCs w:val="23"/>
              </w:rPr>
              <w:t xml:space="preserve"> </w:t>
            </w:r>
          </w:p>
          <w:p w14:paraId="6BF2EF79" w14:textId="77777777" w:rsidR="002C22BE" w:rsidRPr="00BA4573" w:rsidRDefault="002C22BE" w:rsidP="002C22BE">
            <w:pPr>
              <w:autoSpaceDE w:val="0"/>
              <w:autoSpaceDN w:val="0"/>
              <w:adjustRightInd w:val="0"/>
              <w:rPr>
                <w:rFonts w:ascii="Times New Roman" w:eastAsia="Times New Roman" w:hAnsi="Times New Roman" w:cs="Times New Roman"/>
                <w:sz w:val="23"/>
                <w:szCs w:val="23"/>
              </w:rPr>
            </w:pPr>
            <w:r w:rsidRPr="00BA4573">
              <w:rPr>
                <w:rFonts w:ascii="Times New Roman" w:eastAsia="Times New Roman" w:hAnsi="Times New Roman" w:cs="Times New Roman"/>
                <w:sz w:val="23"/>
                <w:szCs w:val="23"/>
              </w:rPr>
              <w:t xml:space="preserve">We know </w:t>
            </w:r>
            <m:oMath>
              <m:r>
                <w:rPr>
                  <w:rFonts w:ascii="Cambria Math" w:eastAsia="Times New Roman" w:hAnsi="Cambria Math" w:cs="Times New Roman"/>
                  <w:sz w:val="23"/>
                  <w:szCs w:val="23"/>
                </w:rPr>
                <m:t>ω = 2πf</m:t>
              </m:r>
            </m:oMath>
            <w:r w:rsidRPr="00BA4573">
              <w:rPr>
                <w:rFonts w:ascii="Times New Roman" w:eastAsia="Times New Roman" w:hAnsi="Times New Roman" w:cs="Times New Roman"/>
                <w:sz w:val="23"/>
                <w:szCs w:val="23"/>
              </w:rPr>
              <w:t xml:space="preserve"> </w:t>
            </w:r>
          </w:p>
          <w:p w14:paraId="61D9EF2A" w14:textId="77777777" w:rsidR="002C22BE" w:rsidRPr="002C22BE" w:rsidRDefault="002C22BE" w:rsidP="002C22BE">
            <w:pPr>
              <w:autoSpaceDE w:val="0"/>
              <w:autoSpaceDN w:val="0"/>
              <w:adjustRightInd w:val="0"/>
              <w:jc w:val="both"/>
              <w:rPr>
                <w:rFonts w:ascii="Times New Roman" w:eastAsia="Times New Roman" w:hAnsi="Times New Roman" w:cs="Times New Roman"/>
                <w:sz w:val="23"/>
                <w:szCs w:val="23"/>
              </w:rPr>
            </w:pPr>
            <w:r w:rsidRPr="00BA4573">
              <w:rPr>
                <w:rFonts w:ascii="Times New Roman" w:eastAsia="Times New Roman" w:hAnsi="Times New Roman" w:cs="Times New Roman"/>
                <w:sz w:val="23"/>
                <w:szCs w:val="23"/>
              </w:rPr>
              <w:t xml:space="preserve">Hence </w:t>
            </w:r>
            <m:oMath>
              <m:r>
                <m:rPr>
                  <m:sty m:val="p"/>
                </m:rPr>
                <w:rPr>
                  <w:rFonts w:ascii="Cambria Math" w:eastAsia="Times New Roman" w:hAnsi="Cambria Math" w:cs="Times New Roman"/>
                  <w:sz w:val="23"/>
                  <w:szCs w:val="23"/>
                </w:rPr>
                <w:br/>
              </m:r>
            </m:oMath>
            <m:oMathPara>
              <m:oMathParaPr>
                <m:jc m:val="left"/>
              </m:oMathParaPr>
              <m:oMath>
                <m:r>
                  <w:rPr>
                    <w:rFonts w:ascii="Cambria Math" w:eastAsia="Times New Roman" w:hAnsi="Cambria Math" w:cs="Times New Roman"/>
                    <w:sz w:val="23"/>
                    <w:szCs w:val="23"/>
                  </w:rPr>
                  <m:t>Vo=-1/</m:t>
                </m:r>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R</m:t>
                    </m:r>
                  </m:e>
                  <m:sub>
                    <m:r>
                      <w:rPr>
                        <w:rFonts w:ascii="Cambria Math" w:eastAsia="Times New Roman" w:hAnsi="Cambria Math" w:cs="Times New Roman"/>
                        <w:sz w:val="23"/>
                        <w:szCs w:val="23"/>
                      </w:rPr>
                      <m:t>1</m:t>
                    </m:r>
                  </m:sub>
                </m:sSub>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C</m:t>
                    </m:r>
                  </m:e>
                  <m:sub>
                    <m:r>
                      <w:rPr>
                        <w:rFonts w:ascii="Cambria Math" w:eastAsia="Times New Roman" w:hAnsi="Cambria Math" w:cs="Times New Roman"/>
                        <w:sz w:val="23"/>
                        <w:szCs w:val="23"/>
                      </w:rPr>
                      <m:t>f</m:t>
                    </m:r>
                  </m:sub>
                </m:sSub>
                <m:nary>
                  <m:naryPr>
                    <m:limLoc m:val="subSup"/>
                    <m:ctrlPr>
                      <w:rPr>
                        <w:rFonts w:ascii="Cambria Math" w:eastAsia="Times New Roman" w:hAnsi="Cambria Math" w:cs="Times New Roman"/>
                        <w:i/>
                        <w:sz w:val="23"/>
                        <w:szCs w:val="23"/>
                      </w:rPr>
                    </m:ctrlPr>
                  </m:naryPr>
                  <m:sub>
                    <m:r>
                      <w:rPr>
                        <w:rFonts w:ascii="Cambria Math" w:eastAsia="Times New Roman" w:hAnsi="Cambria Math" w:cs="Times New Roman"/>
                        <w:sz w:val="23"/>
                        <w:szCs w:val="23"/>
                      </w:rPr>
                      <m:t>0</m:t>
                    </m:r>
                  </m:sub>
                  <m:sup>
                    <m:r>
                      <w:rPr>
                        <w:rFonts w:ascii="Cambria Math" w:eastAsia="Times New Roman" w:hAnsi="Cambria Math" w:cs="Times New Roman"/>
                        <w:sz w:val="23"/>
                        <w:szCs w:val="23"/>
                      </w:rPr>
                      <m:t>t</m:t>
                    </m:r>
                  </m:sup>
                  <m:e>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V</m:t>
                        </m:r>
                      </m:e>
                      <m:sub>
                        <m:r>
                          <w:rPr>
                            <w:rFonts w:ascii="Cambria Math" w:eastAsia="Times New Roman" w:hAnsi="Cambria Math" w:cs="Times New Roman"/>
                            <w:sz w:val="23"/>
                            <w:szCs w:val="23"/>
                          </w:rPr>
                          <m:t>i</m:t>
                        </m:r>
                      </m:sub>
                    </m:sSub>
                    <m:r>
                      <w:rPr>
                        <w:rFonts w:ascii="Cambria Math" w:eastAsia="Times New Roman" w:hAnsi="Cambria Math" w:cs="Times New Roman"/>
                        <w:sz w:val="23"/>
                        <w:szCs w:val="23"/>
                      </w:rPr>
                      <m:t>dt</m:t>
                    </m:r>
                  </m:e>
                </m:nary>
              </m:oMath>
            </m:oMathPara>
          </w:p>
          <w:p w14:paraId="47C3962C" w14:textId="77777777" w:rsidR="002C22BE" w:rsidRDefault="002C22BE" w:rsidP="002C22BE">
            <w:pPr>
              <w:autoSpaceDE w:val="0"/>
              <w:autoSpaceDN w:val="0"/>
              <w:adjustRightInd w:val="0"/>
              <w:jc w:val="both"/>
              <w:rPr>
                <w:rFonts w:ascii="Times New Roman" w:eastAsia="Times New Roman" w:hAnsi="Times New Roman" w:cs="Times New Roman"/>
                <w:sz w:val="23"/>
                <w:szCs w:val="23"/>
              </w:rPr>
            </w:pPr>
          </w:p>
          <w:p w14:paraId="3564FFA2" w14:textId="77777777" w:rsidR="002C22BE" w:rsidRDefault="002C22BE" w:rsidP="002C22BE">
            <w:pPr>
              <w:autoSpaceDE w:val="0"/>
              <w:autoSpaceDN w:val="0"/>
              <w:adjustRightInd w:val="0"/>
              <w:jc w:val="both"/>
              <w:rPr>
                <w:rFonts w:ascii="Times New Roman" w:eastAsia="Times New Roman" w:hAnsi="Times New Roman" w:cs="Times New Roman"/>
                <w:sz w:val="23"/>
                <w:szCs w:val="23"/>
              </w:rPr>
            </w:pPr>
          </w:p>
          <w:p w14:paraId="7EAFC808" w14:textId="77777777" w:rsidR="002C22BE" w:rsidRDefault="002C22BE" w:rsidP="002C22BE">
            <w:pPr>
              <w:autoSpaceDE w:val="0"/>
              <w:autoSpaceDN w:val="0"/>
              <w:adjustRightInd w:val="0"/>
              <w:jc w:val="both"/>
              <w:rPr>
                <w:rFonts w:ascii="Times New Roman" w:eastAsia="Times New Roman" w:hAnsi="Times New Roman" w:cs="Times New Roman"/>
                <w:sz w:val="23"/>
                <w:szCs w:val="23"/>
              </w:rPr>
            </w:pPr>
          </w:p>
          <w:p w14:paraId="3899E779" w14:textId="77777777" w:rsidR="002C22BE" w:rsidRDefault="002C22BE" w:rsidP="002C22BE">
            <w:pPr>
              <w:autoSpaceDE w:val="0"/>
              <w:autoSpaceDN w:val="0"/>
              <w:adjustRightInd w:val="0"/>
              <w:jc w:val="both"/>
              <w:rPr>
                <w:rFonts w:ascii="Times New Roman" w:eastAsia="Times New Roman" w:hAnsi="Times New Roman" w:cs="Times New Roman"/>
                <w:sz w:val="23"/>
                <w:szCs w:val="23"/>
              </w:rPr>
            </w:pPr>
          </w:p>
          <w:p w14:paraId="0351DD82" w14:textId="77777777" w:rsidR="002C22BE" w:rsidRPr="00BA4573" w:rsidRDefault="002C22BE" w:rsidP="002C22BE">
            <w:pPr>
              <w:autoSpaceDE w:val="0"/>
              <w:autoSpaceDN w:val="0"/>
              <w:adjustRightInd w:val="0"/>
              <w:jc w:val="both"/>
              <w:rPr>
                <w:rFonts w:ascii="Times New Roman" w:eastAsia="Times New Roman" w:hAnsi="Times New Roman" w:cs="Times New Roman"/>
                <w:sz w:val="23"/>
                <w:szCs w:val="23"/>
              </w:rPr>
            </w:pPr>
          </w:p>
          <w:p w14:paraId="50C5D927" w14:textId="76AB81D1" w:rsidR="002C22BE" w:rsidRPr="00BA4573" w:rsidRDefault="00790EF1" w:rsidP="002C22BE">
            <w:pPr>
              <w:autoSpaceDE w:val="0"/>
              <w:autoSpaceDN w:val="0"/>
              <w:adjustRightInd w:val="0"/>
              <w:rPr>
                <w:rFonts w:ascii="Times New Roman" w:eastAsia="Times New Roman" w:hAnsi="Times New Roman" w:cs="Times New Roman"/>
                <w:sz w:val="23"/>
                <w:szCs w:val="23"/>
              </w:rPr>
            </w:pPr>
            <w:r w:rsidRPr="00BA4573">
              <w:rPr>
                <w:rFonts w:ascii="Times New Roman" w:eastAsia="Times New Roman" w:hAnsi="Times New Roman" w:cs="Times New Roman"/>
                <w:sz w:val="23"/>
                <w:szCs w:val="23"/>
              </w:rPr>
              <w:t xml:space="preserve">= </w:t>
            </w:r>
            <w:r w:rsidR="00BA4573" w:rsidRPr="00BA4573">
              <w:rPr>
                <w:rFonts w:ascii="Times New Roman" w:eastAsia="Times New Roman" w:hAnsi="Times New Roman" w:cs="Times New Roman"/>
                <w:sz w:val="23"/>
                <w:szCs w:val="23"/>
              </w:rPr>
              <w:t xml:space="preserve"> </w:t>
            </w:r>
            <m:oMath>
              <m:r>
                <m:rPr>
                  <m:sty m:val="bi"/>
                </m:rPr>
                <w:rPr>
                  <w:rFonts w:ascii="Cambria Math" w:eastAsia="Times New Roman" w:hAnsi="Cambria Math" w:cs="Times New Roman"/>
                  <w:sz w:val="23"/>
                  <w:szCs w:val="23"/>
                </w:rPr>
                <m:t xml:space="preserve">0.318 </m:t>
              </m:r>
              <m:r>
                <m:rPr>
                  <m:sty m:val="b"/>
                </m:rPr>
                <w:rPr>
                  <w:rFonts w:ascii="Cambria Math" w:eastAsia="Times New Roman" w:hAnsi="Cambria Math" w:cs="Times New Roman"/>
                  <w:sz w:val="23"/>
                  <w:szCs w:val="23"/>
                </w:rPr>
                <m:t>cos⁡</m:t>
              </m:r>
              <m:r>
                <m:rPr>
                  <m:sty m:val="bi"/>
                </m:rPr>
                <w:rPr>
                  <w:rFonts w:ascii="Cambria Math" w:eastAsia="Times New Roman" w:hAnsi="Cambria Math" w:cs="Times New Roman"/>
                  <w:sz w:val="23"/>
                  <w:szCs w:val="23"/>
                </w:rPr>
                <m:t>(2</m:t>
              </m:r>
              <m:r>
                <m:rPr>
                  <m:sty m:val="bi"/>
                </m:rPr>
                <w:rPr>
                  <w:rFonts w:ascii="Cambria Math" w:eastAsia="Times New Roman" w:hAnsi="Cambria Math" w:cs="Times New Roman"/>
                  <w:sz w:val="23"/>
                  <w:szCs w:val="23"/>
                </w:rPr>
                <m:t>π 5000</m:t>
              </m:r>
              <m:r>
                <m:rPr>
                  <m:sty m:val="bi"/>
                </m:rPr>
                <w:rPr>
                  <w:rFonts w:ascii="Cambria Math" w:eastAsia="Times New Roman" w:hAnsi="Cambria Math" w:cs="Times New Roman"/>
                  <w:sz w:val="23"/>
                  <w:szCs w:val="23"/>
                </w:rPr>
                <m:t>t)</m:t>
              </m:r>
            </m:oMath>
          </w:p>
          <w:p w14:paraId="04489EFA" w14:textId="355CE188" w:rsidR="00BA4573" w:rsidRDefault="00BA4573" w:rsidP="00BA4573">
            <w:pPr>
              <w:pStyle w:val="ListParagraph"/>
              <w:numPr>
                <w:ilvl w:val="0"/>
                <w:numId w:val="25"/>
              </w:numPr>
              <w:spacing w:line="100" w:lineRule="atLeast"/>
              <w:jc w:val="both"/>
              <w:rPr>
                <w:rFonts w:ascii="Times New Roman" w:eastAsia="Times New Roman" w:hAnsi="Times New Roman" w:cs="Times New Roman"/>
                <w:sz w:val="23"/>
                <w:szCs w:val="23"/>
              </w:rPr>
            </w:pPr>
            <w:r w:rsidRPr="00BA4573">
              <w:rPr>
                <w:rFonts w:ascii="Times New Roman" w:eastAsia="Times New Roman" w:hAnsi="Times New Roman" w:cs="Times New Roman"/>
                <w:sz w:val="23"/>
                <w:szCs w:val="23"/>
              </w:rPr>
              <w:t>For square wave</w:t>
            </w:r>
          </w:p>
          <w:p w14:paraId="16ABFB0E" w14:textId="77777777" w:rsidR="002C22BE" w:rsidRPr="002C22BE" w:rsidRDefault="002C22BE" w:rsidP="002C22BE">
            <w:pPr>
              <w:spacing w:line="100" w:lineRule="atLeast"/>
              <w:jc w:val="both"/>
              <w:rPr>
                <w:rFonts w:ascii="Times New Roman" w:eastAsia="Times New Roman" w:hAnsi="Times New Roman" w:cs="Times New Roman"/>
                <w:sz w:val="23"/>
                <w:szCs w:val="23"/>
              </w:rPr>
            </w:pPr>
          </w:p>
          <w:p w14:paraId="30BBE7D1" w14:textId="77777777" w:rsidR="00BA4573" w:rsidRPr="00BA4573" w:rsidRDefault="00BA4573" w:rsidP="00BA4573">
            <w:pPr>
              <w:spacing w:line="100" w:lineRule="atLeast"/>
              <w:jc w:val="both"/>
              <w:rPr>
                <w:rFonts w:ascii="Times New Roman" w:eastAsia="Times New Roman" w:hAnsi="Times New Roman" w:cs="Times New Roman"/>
                <w:sz w:val="23"/>
                <w:szCs w:val="23"/>
              </w:rPr>
            </w:pPr>
          </w:p>
          <w:p w14:paraId="4744F46C" w14:textId="77777777" w:rsidR="00BA4573" w:rsidRPr="00BA4573" w:rsidRDefault="00BA4573" w:rsidP="00BA4573">
            <w:pPr>
              <w:spacing w:line="100" w:lineRule="atLeast"/>
              <w:jc w:val="both"/>
              <w:rPr>
                <w:rFonts w:ascii="Times New Roman" w:eastAsia="Times New Roman" w:hAnsi="Times New Roman" w:cs="Times New Roman"/>
                <w:sz w:val="23"/>
                <w:szCs w:val="23"/>
              </w:rPr>
            </w:pPr>
          </w:p>
          <w:p w14:paraId="52DB2E85" w14:textId="77777777" w:rsidR="00BA4573" w:rsidRDefault="00BA4573" w:rsidP="00BA4573">
            <w:pPr>
              <w:spacing w:line="100" w:lineRule="atLeast"/>
              <w:jc w:val="both"/>
              <w:rPr>
                <w:rFonts w:ascii="Times New Roman" w:eastAsia="Times New Roman" w:hAnsi="Times New Roman" w:cs="Times New Roman"/>
                <w:sz w:val="23"/>
                <w:szCs w:val="23"/>
              </w:rPr>
            </w:pPr>
          </w:p>
          <w:p w14:paraId="2FED8B65" w14:textId="77777777" w:rsidR="002C22BE" w:rsidRDefault="002C22BE" w:rsidP="00BA4573">
            <w:pPr>
              <w:spacing w:line="100" w:lineRule="atLeast"/>
              <w:jc w:val="both"/>
              <w:rPr>
                <w:rFonts w:ascii="Times New Roman" w:eastAsia="Times New Roman" w:hAnsi="Times New Roman" w:cs="Times New Roman"/>
                <w:sz w:val="23"/>
                <w:szCs w:val="23"/>
              </w:rPr>
            </w:pPr>
          </w:p>
          <w:p w14:paraId="47097FF3" w14:textId="77777777" w:rsidR="002C22BE" w:rsidRDefault="002C22BE" w:rsidP="00BA4573">
            <w:pPr>
              <w:spacing w:line="100" w:lineRule="atLeast"/>
              <w:jc w:val="both"/>
              <w:rPr>
                <w:rFonts w:ascii="Times New Roman" w:eastAsia="Times New Roman" w:hAnsi="Times New Roman" w:cs="Times New Roman"/>
                <w:sz w:val="23"/>
                <w:szCs w:val="23"/>
              </w:rPr>
            </w:pPr>
          </w:p>
          <w:p w14:paraId="527E7A72" w14:textId="77777777" w:rsidR="002C22BE" w:rsidRPr="00BA4573" w:rsidRDefault="002C22BE" w:rsidP="00BA4573">
            <w:pPr>
              <w:spacing w:line="100" w:lineRule="atLeast"/>
              <w:jc w:val="both"/>
              <w:rPr>
                <w:rFonts w:ascii="Times New Roman" w:eastAsia="Times New Roman" w:hAnsi="Times New Roman" w:cs="Times New Roman"/>
                <w:sz w:val="23"/>
                <w:szCs w:val="23"/>
              </w:rPr>
            </w:pPr>
          </w:p>
          <w:p w14:paraId="3D94887F" w14:textId="48DBBBAE" w:rsidR="00BA4573" w:rsidRDefault="00BA4573" w:rsidP="00BA4573">
            <w:pPr>
              <w:pStyle w:val="ListParagraph"/>
              <w:numPr>
                <w:ilvl w:val="0"/>
                <w:numId w:val="25"/>
              </w:numPr>
              <w:spacing w:line="100" w:lineRule="atLeast"/>
              <w:jc w:val="both"/>
              <w:rPr>
                <w:rFonts w:ascii="Times New Roman" w:eastAsia="Times New Roman" w:hAnsi="Times New Roman" w:cs="Times New Roman"/>
                <w:sz w:val="23"/>
                <w:szCs w:val="23"/>
              </w:rPr>
            </w:pPr>
            <w:r w:rsidRPr="00BA4573">
              <w:rPr>
                <w:rFonts w:ascii="Times New Roman" w:eastAsia="Times New Roman" w:hAnsi="Times New Roman" w:cs="Times New Roman"/>
                <w:sz w:val="23"/>
                <w:szCs w:val="23"/>
              </w:rPr>
              <w:t>For step input</w:t>
            </w:r>
          </w:p>
          <w:p w14:paraId="5128934B" w14:textId="77777777" w:rsidR="002C22BE" w:rsidRDefault="002C22BE" w:rsidP="002C22BE">
            <w:pPr>
              <w:spacing w:line="100" w:lineRule="atLeast"/>
              <w:jc w:val="both"/>
              <w:rPr>
                <w:rFonts w:ascii="Times New Roman" w:eastAsia="Times New Roman" w:hAnsi="Times New Roman" w:cs="Times New Roman"/>
                <w:sz w:val="23"/>
                <w:szCs w:val="23"/>
              </w:rPr>
            </w:pPr>
          </w:p>
          <w:p w14:paraId="1BCEF0C7" w14:textId="77777777" w:rsidR="002C22BE" w:rsidRDefault="002C22BE" w:rsidP="002C22BE">
            <w:pPr>
              <w:spacing w:line="100" w:lineRule="atLeast"/>
              <w:jc w:val="both"/>
              <w:rPr>
                <w:rFonts w:ascii="Times New Roman" w:eastAsia="Times New Roman" w:hAnsi="Times New Roman" w:cs="Times New Roman"/>
                <w:sz w:val="23"/>
                <w:szCs w:val="23"/>
              </w:rPr>
            </w:pPr>
          </w:p>
          <w:p w14:paraId="6CF7B16C" w14:textId="77777777" w:rsidR="002C22BE" w:rsidRDefault="002C22BE" w:rsidP="002C22BE">
            <w:pPr>
              <w:spacing w:line="100" w:lineRule="atLeast"/>
              <w:jc w:val="both"/>
              <w:rPr>
                <w:rFonts w:ascii="Times New Roman" w:eastAsia="Times New Roman" w:hAnsi="Times New Roman" w:cs="Times New Roman"/>
                <w:sz w:val="23"/>
                <w:szCs w:val="23"/>
              </w:rPr>
            </w:pPr>
          </w:p>
          <w:p w14:paraId="755E5FBC" w14:textId="77777777" w:rsidR="002C22BE" w:rsidRDefault="002C22BE" w:rsidP="002C22BE">
            <w:pPr>
              <w:spacing w:line="100" w:lineRule="atLeast"/>
              <w:jc w:val="both"/>
              <w:rPr>
                <w:rFonts w:ascii="Times New Roman" w:eastAsia="Times New Roman" w:hAnsi="Times New Roman" w:cs="Times New Roman"/>
                <w:sz w:val="23"/>
                <w:szCs w:val="23"/>
              </w:rPr>
            </w:pPr>
          </w:p>
          <w:p w14:paraId="408BB7E4" w14:textId="77777777" w:rsidR="002C22BE" w:rsidRDefault="002C22BE" w:rsidP="002C22BE">
            <w:pPr>
              <w:spacing w:line="100" w:lineRule="atLeast"/>
              <w:jc w:val="both"/>
              <w:rPr>
                <w:rFonts w:ascii="Times New Roman" w:eastAsia="Times New Roman" w:hAnsi="Times New Roman" w:cs="Times New Roman"/>
                <w:sz w:val="23"/>
                <w:szCs w:val="23"/>
              </w:rPr>
            </w:pPr>
          </w:p>
          <w:p w14:paraId="4B1A84C3" w14:textId="77777777" w:rsidR="002C22BE" w:rsidRDefault="002C22BE" w:rsidP="002C22BE">
            <w:pPr>
              <w:spacing w:line="100" w:lineRule="atLeast"/>
              <w:jc w:val="both"/>
              <w:rPr>
                <w:rFonts w:ascii="Times New Roman" w:eastAsia="Times New Roman" w:hAnsi="Times New Roman" w:cs="Times New Roman"/>
                <w:sz w:val="23"/>
                <w:szCs w:val="23"/>
              </w:rPr>
            </w:pPr>
          </w:p>
          <w:p w14:paraId="53640BFF" w14:textId="7D9B2FEC" w:rsidR="002C22BE" w:rsidRDefault="009B5805" w:rsidP="002C22BE">
            <w:pPr>
              <w:spacing w:line="100" w:lineRule="atLeast"/>
              <w:jc w:val="both"/>
              <w:rPr>
                <w:rFonts w:ascii="Times New Roman" w:eastAsia="Times New Roman" w:hAnsi="Times New Roman" w:cs="Times New Roman"/>
                <w:sz w:val="23"/>
                <w:szCs w:val="23"/>
              </w:rPr>
            </w:pPr>
            <w:r>
              <w:rPr>
                <w:noProof/>
              </w:rPr>
              <w:lastRenderedPageBreak/>
              <w:drawing>
                <wp:inline distT="0" distB="0" distL="0" distR="0" wp14:anchorId="458A700A" wp14:editId="6AF8FA7C">
                  <wp:extent cx="6800850" cy="7703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00850" cy="7703820"/>
                          </a:xfrm>
                          <a:prstGeom prst="rect">
                            <a:avLst/>
                          </a:prstGeom>
                        </pic:spPr>
                      </pic:pic>
                    </a:graphicData>
                  </a:graphic>
                </wp:inline>
              </w:drawing>
            </w:r>
          </w:p>
          <w:p w14:paraId="402D29B3" w14:textId="77777777" w:rsidR="002C22BE" w:rsidRDefault="002C22BE" w:rsidP="002C22BE">
            <w:pPr>
              <w:spacing w:line="100" w:lineRule="atLeast"/>
              <w:jc w:val="both"/>
              <w:rPr>
                <w:rFonts w:ascii="Times New Roman" w:eastAsia="Times New Roman" w:hAnsi="Times New Roman" w:cs="Times New Roman"/>
                <w:sz w:val="23"/>
                <w:szCs w:val="23"/>
              </w:rPr>
            </w:pPr>
          </w:p>
          <w:p w14:paraId="1FA59FBB" w14:textId="77777777" w:rsidR="002C22BE" w:rsidRPr="002C22BE" w:rsidRDefault="002C22BE" w:rsidP="002C22BE">
            <w:pPr>
              <w:spacing w:line="100" w:lineRule="atLeast"/>
              <w:jc w:val="both"/>
              <w:rPr>
                <w:rFonts w:ascii="Times New Roman" w:eastAsia="Times New Roman" w:hAnsi="Times New Roman" w:cs="Times New Roman"/>
                <w:sz w:val="23"/>
                <w:szCs w:val="23"/>
              </w:rPr>
            </w:pPr>
          </w:p>
          <w:p w14:paraId="4F08D15B" w14:textId="1A84A52A" w:rsidR="00790EF1" w:rsidRPr="007609F2" w:rsidRDefault="00790EF1" w:rsidP="002A50A1">
            <w:pPr>
              <w:widowControl w:val="0"/>
              <w:suppressAutoHyphens/>
              <w:spacing w:line="264" w:lineRule="auto"/>
              <w:jc w:val="both"/>
              <w:rPr>
                <w:rFonts w:ascii="Times New Roman" w:hAnsi="Times New Roman"/>
                <w:b/>
                <w:sz w:val="24"/>
                <w:szCs w:val="24"/>
              </w:rPr>
            </w:pPr>
          </w:p>
        </w:tc>
      </w:tr>
    </w:tbl>
    <w:p w14:paraId="37E13C0C" w14:textId="77777777" w:rsidR="001531AC" w:rsidRDefault="001531AC" w:rsidP="00486834">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10876"/>
      </w:tblGrid>
      <w:tr w:rsidR="00497553" w14:paraId="192D51F4" w14:textId="77777777" w:rsidTr="009A5FD4">
        <w:tc>
          <w:tcPr>
            <w:tcW w:w="9914" w:type="dxa"/>
          </w:tcPr>
          <w:p w14:paraId="43A12C4D" w14:textId="6C27B95A" w:rsidR="00497553" w:rsidRPr="007609F2" w:rsidRDefault="00497553" w:rsidP="00D67304">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Waveform</w:t>
            </w:r>
            <w:r w:rsidR="001531AC">
              <w:rPr>
                <w:rFonts w:ascii="Times New Roman" w:hAnsi="Times New Roman"/>
                <w:b/>
                <w:color w:val="BC202E"/>
                <w:sz w:val="24"/>
                <w:szCs w:val="24"/>
              </w:rPr>
              <w:t>s:</w:t>
            </w:r>
          </w:p>
        </w:tc>
      </w:tr>
      <w:tr w:rsidR="00497553" w14:paraId="12A93333" w14:textId="77777777" w:rsidTr="009A5FD4">
        <w:tc>
          <w:tcPr>
            <w:tcW w:w="9914" w:type="dxa"/>
          </w:tcPr>
          <w:p w14:paraId="0B1B4B96" w14:textId="414CA982" w:rsidR="00861D21" w:rsidRDefault="00832CE2" w:rsidP="00C7061B">
            <w:pPr>
              <w:tabs>
                <w:tab w:val="left" w:pos="1796"/>
              </w:tabs>
              <w:autoSpaceDE w:val="0"/>
              <w:spacing w:line="100" w:lineRule="atLeast"/>
              <w:rPr>
                <w:rFonts w:ascii="Times New Roman" w:hAnsi="Times New Roman"/>
                <w:b/>
                <w:color w:val="000000" w:themeColor="text1"/>
                <w:sz w:val="24"/>
                <w:szCs w:val="24"/>
              </w:rPr>
            </w:pPr>
            <w:r w:rsidRPr="00B82B97">
              <w:rPr>
                <w:rFonts w:ascii="Times New Roman" w:hAnsi="Times New Roman" w:cs="Times New Roman"/>
                <w:b/>
                <w:sz w:val="24"/>
                <w:szCs w:val="24"/>
              </w:rPr>
              <w:t>1.</w:t>
            </w:r>
            <w:r w:rsidR="00B82B97" w:rsidRPr="00B71F88">
              <w:rPr>
                <w:rFonts w:ascii="Times New Roman" w:hAnsi="Times New Roman"/>
                <w:b/>
                <w:color w:val="000000" w:themeColor="text1"/>
                <w:sz w:val="24"/>
                <w:szCs w:val="24"/>
              </w:rPr>
              <w:t xml:space="preserve"> </w:t>
            </w:r>
            <w:r w:rsidR="00B82B97">
              <w:rPr>
                <w:rFonts w:ascii="Times New Roman" w:hAnsi="Times New Roman"/>
                <w:b/>
                <w:color w:val="000000" w:themeColor="text1"/>
                <w:sz w:val="24"/>
                <w:szCs w:val="24"/>
              </w:rPr>
              <w:t xml:space="preserve">Output waveforms for a practical </w:t>
            </w:r>
            <w:r w:rsidR="004362AC">
              <w:rPr>
                <w:rFonts w:ascii="Times New Roman" w:hAnsi="Times New Roman"/>
                <w:b/>
                <w:color w:val="000000" w:themeColor="text1"/>
                <w:sz w:val="24"/>
                <w:szCs w:val="24"/>
              </w:rPr>
              <w:t>integrator</w:t>
            </w:r>
            <w:r w:rsidR="00B82B97">
              <w:rPr>
                <w:rFonts w:ascii="Times New Roman" w:hAnsi="Times New Roman"/>
                <w:b/>
                <w:color w:val="000000" w:themeColor="text1"/>
                <w:sz w:val="24"/>
                <w:szCs w:val="24"/>
              </w:rPr>
              <w:t xml:space="preserve"> with sine wave input</w:t>
            </w:r>
            <w:r w:rsidR="00B82B97" w:rsidRPr="00B71F88">
              <w:rPr>
                <w:rFonts w:ascii="Times New Roman" w:hAnsi="Times New Roman"/>
                <w:b/>
                <w:color w:val="000000" w:themeColor="text1"/>
                <w:sz w:val="24"/>
                <w:szCs w:val="24"/>
              </w:rPr>
              <w:t xml:space="preserve"> in time domain </w:t>
            </w:r>
          </w:p>
          <w:p w14:paraId="2C410415" w14:textId="77777777" w:rsidR="00B82B97" w:rsidRDefault="00B82B97" w:rsidP="00C7061B">
            <w:pPr>
              <w:tabs>
                <w:tab w:val="left" w:pos="1796"/>
              </w:tabs>
              <w:autoSpaceDE w:val="0"/>
              <w:spacing w:line="100" w:lineRule="atLeast"/>
              <w:rPr>
                <w:rFonts w:ascii="Times New Roman" w:hAnsi="Times New Roman" w:cs="Times New Roman"/>
                <w:sz w:val="24"/>
                <w:szCs w:val="24"/>
              </w:rPr>
            </w:pPr>
          </w:p>
          <w:p w14:paraId="5A38907B" w14:textId="6C2608D6" w:rsidR="00C7061B" w:rsidRPr="00C7061B" w:rsidRDefault="00CB4F77" w:rsidP="00CB4F77">
            <w:pPr>
              <w:tabs>
                <w:tab w:val="left" w:pos="1796"/>
              </w:tabs>
              <w:autoSpaceDE w:val="0"/>
              <w:spacing w:line="100" w:lineRule="atLeast"/>
              <w:jc w:val="center"/>
              <w:rPr>
                <w:rFonts w:ascii="Times New Roman" w:hAnsi="Times New Roman" w:cs="Times New Roman"/>
                <w:sz w:val="24"/>
                <w:szCs w:val="24"/>
              </w:rPr>
            </w:pPr>
            <w:r>
              <w:object w:dxaOrig="4320" w:dyaOrig="991" w14:anchorId="48AB48F0">
                <v:shape id="_x0000_i1029" type="#_x0000_t75" style="width:294pt;height:67.5pt" o:ole="">
                  <v:imagedata r:id="rId19" o:title=""/>
                </v:shape>
                <o:OLEObject Type="Embed" ProgID="PBrush" ShapeID="_x0000_i1029" DrawAspect="Content" ObjectID="_1692042675" r:id="rId20"/>
              </w:object>
            </w:r>
          </w:p>
          <w:p w14:paraId="6963A68D" w14:textId="5C833DAA" w:rsidR="00B66490" w:rsidRDefault="003145E3" w:rsidP="00861D21">
            <w:pPr>
              <w:autoSpaceDE w:val="0"/>
              <w:spacing w:line="100" w:lineRule="atLeast"/>
              <w:jc w:val="center"/>
            </w:pPr>
            <w:r>
              <w:rPr>
                <w:noProof/>
              </w:rPr>
              <w:drawing>
                <wp:inline distT="0" distB="0" distL="0" distR="0" wp14:anchorId="31E18FC8" wp14:editId="3555AA26">
                  <wp:extent cx="6800850" cy="3823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00850" cy="3823335"/>
                          </a:xfrm>
                          <a:prstGeom prst="rect">
                            <a:avLst/>
                          </a:prstGeom>
                        </pic:spPr>
                      </pic:pic>
                    </a:graphicData>
                  </a:graphic>
                </wp:inline>
              </w:drawing>
            </w:r>
          </w:p>
          <w:p w14:paraId="4743B34F" w14:textId="77777777" w:rsidR="003F625B" w:rsidRDefault="003F625B" w:rsidP="00861D21">
            <w:pPr>
              <w:autoSpaceDE w:val="0"/>
              <w:spacing w:line="100" w:lineRule="atLeast"/>
              <w:jc w:val="center"/>
            </w:pPr>
          </w:p>
          <w:p w14:paraId="0B42B3CC" w14:textId="6B5F13E5" w:rsidR="003F625B" w:rsidRDefault="003145E3" w:rsidP="00861D21">
            <w:pPr>
              <w:autoSpaceDE w:val="0"/>
              <w:spacing w:line="100" w:lineRule="atLeast"/>
              <w:jc w:val="center"/>
            </w:pPr>
            <w:r>
              <w:rPr>
                <w:noProof/>
              </w:rPr>
              <w:lastRenderedPageBreak/>
              <w:drawing>
                <wp:inline distT="0" distB="0" distL="0" distR="0" wp14:anchorId="398B1793" wp14:editId="28144516">
                  <wp:extent cx="6800850" cy="3823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00850" cy="3823335"/>
                          </a:xfrm>
                          <a:prstGeom prst="rect">
                            <a:avLst/>
                          </a:prstGeom>
                        </pic:spPr>
                      </pic:pic>
                    </a:graphicData>
                  </a:graphic>
                </wp:inline>
              </w:drawing>
            </w:r>
          </w:p>
          <w:p w14:paraId="35B9C1E9" w14:textId="77777777" w:rsidR="001C46D4" w:rsidRDefault="001C46D4" w:rsidP="00CB2395">
            <w:pPr>
              <w:autoSpaceDE w:val="0"/>
              <w:spacing w:line="100" w:lineRule="atLeast"/>
            </w:pPr>
          </w:p>
          <w:p w14:paraId="1E2821C5" w14:textId="3596048A" w:rsidR="00B82B97" w:rsidRDefault="00B82B97" w:rsidP="00B82B97">
            <w:pPr>
              <w:autoSpaceDE w:val="0"/>
              <w:spacing w:line="100" w:lineRule="atLeast"/>
              <w:rPr>
                <w:rFonts w:ascii="Times New Roman" w:hAnsi="Times New Roman"/>
                <w:b/>
                <w:color w:val="000000" w:themeColor="text1"/>
                <w:sz w:val="24"/>
                <w:szCs w:val="24"/>
              </w:rPr>
            </w:pPr>
            <w:r>
              <w:rPr>
                <w:rFonts w:ascii="Times New Roman" w:hAnsi="Times New Roman"/>
                <w:b/>
                <w:color w:val="000000" w:themeColor="text1"/>
                <w:sz w:val="24"/>
                <w:szCs w:val="24"/>
              </w:rPr>
              <w:t>2</w:t>
            </w:r>
            <w:r w:rsidRPr="00B71F88">
              <w:rPr>
                <w:rFonts w:ascii="Times New Roman" w:hAnsi="Times New Roman"/>
                <w:b/>
                <w:color w:val="000000" w:themeColor="text1"/>
                <w:sz w:val="24"/>
                <w:szCs w:val="24"/>
              </w:rPr>
              <w:t xml:space="preserve">. </w:t>
            </w:r>
            <w:r>
              <w:rPr>
                <w:rFonts w:ascii="Times New Roman" w:hAnsi="Times New Roman"/>
                <w:b/>
                <w:color w:val="000000" w:themeColor="text1"/>
                <w:sz w:val="24"/>
                <w:szCs w:val="24"/>
              </w:rPr>
              <w:t xml:space="preserve">Output waveforms for a practical </w:t>
            </w:r>
            <w:r w:rsidR="004362AC">
              <w:rPr>
                <w:rFonts w:ascii="Times New Roman" w:hAnsi="Times New Roman"/>
                <w:b/>
                <w:color w:val="000000" w:themeColor="text1"/>
                <w:sz w:val="24"/>
                <w:szCs w:val="24"/>
              </w:rPr>
              <w:t xml:space="preserve">integrator </w:t>
            </w:r>
            <w:r>
              <w:rPr>
                <w:rFonts w:ascii="Times New Roman" w:hAnsi="Times New Roman"/>
                <w:b/>
                <w:color w:val="000000" w:themeColor="text1"/>
                <w:sz w:val="24"/>
                <w:szCs w:val="24"/>
              </w:rPr>
              <w:t>with square wave input</w:t>
            </w:r>
            <w:r w:rsidRPr="00B71F88">
              <w:rPr>
                <w:rFonts w:ascii="Times New Roman" w:hAnsi="Times New Roman"/>
                <w:b/>
                <w:color w:val="000000" w:themeColor="text1"/>
                <w:sz w:val="24"/>
                <w:szCs w:val="24"/>
              </w:rPr>
              <w:t xml:space="preserve"> in time domain</w:t>
            </w:r>
          </w:p>
          <w:p w14:paraId="55465BA4" w14:textId="77777777" w:rsidR="00B82B97" w:rsidRDefault="00B82B97" w:rsidP="00B82B97">
            <w:pPr>
              <w:autoSpaceDE w:val="0"/>
              <w:spacing w:line="100" w:lineRule="atLeast"/>
              <w:rPr>
                <w:rFonts w:ascii="Times New Roman" w:hAnsi="Times New Roman"/>
                <w:b/>
                <w:color w:val="000000" w:themeColor="text1"/>
                <w:sz w:val="24"/>
                <w:szCs w:val="24"/>
              </w:rPr>
            </w:pPr>
          </w:p>
          <w:p w14:paraId="18F84146" w14:textId="292D5B59" w:rsidR="003F625B" w:rsidRDefault="003F625B" w:rsidP="00CB2395">
            <w:pPr>
              <w:autoSpaceDE w:val="0"/>
              <w:spacing w:line="100" w:lineRule="atLeast"/>
              <w:rPr>
                <w:rFonts w:ascii="Times New Roman" w:hAnsi="Times New Roman"/>
                <w:b/>
                <w:color w:val="000000" w:themeColor="text1"/>
                <w:sz w:val="24"/>
                <w:szCs w:val="24"/>
              </w:rPr>
            </w:pPr>
          </w:p>
          <w:p w14:paraId="3250E801" w14:textId="0A7BDF7C" w:rsidR="001C46D4" w:rsidRPr="00FB2F70" w:rsidRDefault="002E4826" w:rsidP="00FB2F70">
            <w:pPr>
              <w:autoSpaceDE w:val="0"/>
              <w:spacing w:line="100" w:lineRule="atLeast"/>
              <w:jc w:val="center"/>
              <w:rPr>
                <w:rFonts w:ascii="Times New Roman" w:hAnsi="Times New Roman"/>
                <w:b/>
                <w:color w:val="000000" w:themeColor="text1"/>
                <w:sz w:val="24"/>
                <w:szCs w:val="24"/>
              </w:rPr>
            </w:pPr>
            <w:r>
              <w:object w:dxaOrig="4320" w:dyaOrig="1018" w14:anchorId="79F8F8CC">
                <v:shape id="_x0000_i1030" type="#_x0000_t75" style="width:312pt;height:73.5pt" o:ole="">
                  <v:imagedata r:id="rId23" o:title=""/>
                </v:shape>
                <o:OLEObject Type="Embed" ProgID="PBrush" ShapeID="_x0000_i1030" DrawAspect="Content" ObjectID="_1692042676" r:id="rId24"/>
              </w:object>
            </w:r>
          </w:p>
          <w:p w14:paraId="431B8D00" w14:textId="77777777" w:rsidR="003F625B" w:rsidRDefault="003F625B" w:rsidP="00CB2395">
            <w:pPr>
              <w:autoSpaceDE w:val="0"/>
              <w:spacing w:line="100" w:lineRule="atLeast"/>
            </w:pPr>
          </w:p>
          <w:p w14:paraId="45DC9D64" w14:textId="77777777" w:rsidR="002C22BE" w:rsidRDefault="002C22BE" w:rsidP="00CB2395">
            <w:pPr>
              <w:autoSpaceDE w:val="0"/>
              <w:spacing w:line="100" w:lineRule="atLeast"/>
            </w:pPr>
          </w:p>
          <w:p w14:paraId="10B4A032" w14:textId="3BACB383" w:rsidR="003F625B" w:rsidRDefault="000773CF" w:rsidP="00CB2395">
            <w:pPr>
              <w:autoSpaceDE w:val="0"/>
              <w:spacing w:line="100" w:lineRule="atLeast"/>
            </w:pPr>
            <w:r>
              <w:rPr>
                <w:noProof/>
              </w:rPr>
              <w:lastRenderedPageBreak/>
              <w:drawing>
                <wp:inline distT="0" distB="0" distL="0" distR="0" wp14:anchorId="225A02BE" wp14:editId="7227F51C">
                  <wp:extent cx="6800850" cy="3823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00850" cy="3823335"/>
                          </a:xfrm>
                          <a:prstGeom prst="rect">
                            <a:avLst/>
                          </a:prstGeom>
                        </pic:spPr>
                      </pic:pic>
                    </a:graphicData>
                  </a:graphic>
                </wp:inline>
              </w:drawing>
            </w:r>
          </w:p>
          <w:p w14:paraId="6B6F8B0B" w14:textId="4C65316E" w:rsidR="000773CF" w:rsidRDefault="000773CF" w:rsidP="00CB2395">
            <w:pPr>
              <w:autoSpaceDE w:val="0"/>
              <w:spacing w:line="100" w:lineRule="atLeast"/>
            </w:pPr>
            <w:r>
              <w:rPr>
                <w:noProof/>
              </w:rPr>
              <w:drawing>
                <wp:inline distT="0" distB="0" distL="0" distR="0" wp14:anchorId="61261A1B" wp14:editId="0DC47326">
                  <wp:extent cx="6800850" cy="3823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00850" cy="3823335"/>
                          </a:xfrm>
                          <a:prstGeom prst="rect">
                            <a:avLst/>
                          </a:prstGeom>
                        </pic:spPr>
                      </pic:pic>
                    </a:graphicData>
                  </a:graphic>
                </wp:inline>
              </w:drawing>
            </w:r>
          </w:p>
          <w:p w14:paraId="280B6A05" w14:textId="22C85DDD" w:rsidR="00FB2F70" w:rsidRDefault="00FB2F70" w:rsidP="00CC15D5">
            <w:pPr>
              <w:autoSpaceDE w:val="0"/>
              <w:spacing w:line="100" w:lineRule="atLeast"/>
              <w:rPr>
                <w:rFonts w:ascii="Times New Roman" w:hAnsi="Times New Roman"/>
                <w:b/>
                <w:color w:val="000000" w:themeColor="text1"/>
                <w:sz w:val="24"/>
                <w:szCs w:val="24"/>
              </w:rPr>
            </w:pPr>
            <w:r>
              <w:rPr>
                <w:rFonts w:ascii="Times New Roman" w:hAnsi="Times New Roman"/>
                <w:b/>
                <w:color w:val="000000" w:themeColor="text1"/>
                <w:sz w:val="24"/>
                <w:szCs w:val="24"/>
              </w:rPr>
              <w:t>3</w:t>
            </w:r>
            <w:r w:rsidR="00CB2395">
              <w:rPr>
                <w:rFonts w:ascii="Times New Roman" w:hAnsi="Times New Roman"/>
                <w:b/>
                <w:color w:val="000000" w:themeColor="text1"/>
                <w:sz w:val="24"/>
                <w:szCs w:val="24"/>
              </w:rPr>
              <w:t xml:space="preserve">. </w:t>
            </w:r>
            <w:r w:rsidR="00141B32" w:rsidRPr="00CB2395">
              <w:rPr>
                <w:rFonts w:ascii="Times New Roman" w:hAnsi="Times New Roman"/>
                <w:b/>
                <w:color w:val="000000" w:themeColor="text1"/>
                <w:sz w:val="24"/>
                <w:szCs w:val="24"/>
              </w:rPr>
              <w:t xml:space="preserve"> </w:t>
            </w:r>
            <w:r>
              <w:rPr>
                <w:rFonts w:ascii="Times New Roman" w:hAnsi="Times New Roman"/>
                <w:b/>
                <w:color w:val="000000" w:themeColor="text1"/>
                <w:sz w:val="24"/>
                <w:szCs w:val="24"/>
              </w:rPr>
              <w:t>Output waveforms for a practical integrator with step input</w:t>
            </w:r>
            <w:r w:rsidRPr="00B71F88">
              <w:rPr>
                <w:rFonts w:ascii="Times New Roman" w:hAnsi="Times New Roman"/>
                <w:b/>
                <w:color w:val="000000" w:themeColor="text1"/>
                <w:sz w:val="24"/>
                <w:szCs w:val="24"/>
              </w:rPr>
              <w:t xml:space="preserve"> in time domain</w:t>
            </w:r>
          </w:p>
          <w:p w14:paraId="18D20C28" w14:textId="77777777" w:rsidR="00D7779C" w:rsidRDefault="00D7779C" w:rsidP="00CC15D5">
            <w:pPr>
              <w:autoSpaceDE w:val="0"/>
              <w:spacing w:line="100" w:lineRule="atLeast"/>
              <w:rPr>
                <w:rFonts w:ascii="Times New Roman" w:hAnsi="Times New Roman"/>
                <w:b/>
                <w:color w:val="000000" w:themeColor="text1"/>
                <w:sz w:val="24"/>
                <w:szCs w:val="24"/>
              </w:rPr>
            </w:pPr>
          </w:p>
          <w:p w14:paraId="7BC5AE9D" w14:textId="4AC8EA51" w:rsidR="00FB2F70" w:rsidRDefault="00D7779C" w:rsidP="00D7779C">
            <w:pPr>
              <w:autoSpaceDE w:val="0"/>
              <w:spacing w:line="100" w:lineRule="atLeast"/>
              <w:jc w:val="center"/>
              <w:rPr>
                <w:rFonts w:ascii="Times New Roman" w:hAnsi="Times New Roman"/>
                <w:b/>
                <w:color w:val="000000" w:themeColor="text1"/>
                <w:sz w:val="24"/>
                <w:szCs w:val="24"/>
              </w:rPr>
            </w:pPr>
            <w:r>
              <w:object w:dxaOrig="4320" w:dyaOrig="946" w14:anchorId="7F5F6238">
                <v:shape id="_x0000_i1031" type="#_x0000_t75" style="width:318.75pt;height:69.75pt" o:ole="">
                  <v:imagedata r:id="rId27" o:title=""/>
                </v:shape>
                <o:OLEObject Type="Embed" ProgID="PBrush" ShapeID="_x0000_i1031" DrawAspect="Content" ObjectID="_1692042677" r:id="rId28"/>
              </w:object>
            </w:r>
          </w:p>
          <w:p w14:paraId="69C8BA3D" w14:textId="77777777" w:rsidR="00FB2F70" w:rsidRDefault="00FB2F70" w:rsidP="00CC15D5">
            <w:pPr>
              <w:autoSpaceDE w:val="0"/>
              <w:spacing w:line="100" w:lineRule="atLeast"/>
              <w:rPr>
                <w:rFonts w:ascii="Times New Roman" w:hAnsi="Times New Roman"/>
                <w:b/>
                <w:color w:val="000000" w:themeColor="text1"/>
                <w:sz w:val="24"/>
                <w:szCs w:val="24"/>
              </w:rPr>
            </w:pPr>
          </w:p>
          <w:p w14:paraId="549DA414" w14:textId="1C47C694" w:rsidR="00FB2F70" w:rsidRDefault="00FB2F70" w:rsidP="00CC15D5">
            <w:pPr>
              <w:autoSpaceDE w:val="0"/>
              <w:spacing w:line="100" w:lineRule="atLeast"/>
              <w:rPr>
                <w:rFonts w:ascii="Times New Roman" w:hAnsi="Times New Roman"/>
                <w:b/>
                <w:color w:val="000000" w:themeColor="text1"/>
                <w:sz w:val="24"/>
                <w:szCs w:val="24"/>
              </w:rPr>
            </w:pPr>
          </w:p>
          <w:p w14:paraId="0899EFB0" w14:textId="70E322B7" w:rsidR="000773CF" w:rsidRDefault="000773CF" w:rsidP="00CC15D5">
            <w:pPr>
              <w:autoSpaceDE w:val="0"/>
              <w:spacing w:line="100" w:lineRule="atLeast"/>
              <w:rPr>
                <w:rFonts w:ascii="Times New Roman" w:hAnsi="Times New Roman"/>
                <w:b/>
                <w:color w:val="000000" w:themeColor="text1"/>
                <w:sz w:val="24"/>
                <w:szCs w:val="24"/>
              </w:rPr>
            </w:pPr>
            <w:r>
              <w:rPr>
                <w:noProof/>
              </w:rPr>
              <w:drawing>
                <wp:inline distT="0" distB="0" distL="0" distR="0" wp14:anchorId="54B7C436" wp14:editId="28EF1DAA">
                  <wp:extent cx="6800850" cy="38233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00850" cy="3823335"/>
                          </a:xfrm>
                          <a:prstGeom prst="rect">
                            <a:avLst/>
                          </a:prstGeom>
                        </pic:spPr>
                      </pic:pic>
                    </a:graphicData>
                  </a:graphic>
                </wp:inline>
              </w:drawing>
            </w:r>
          </w:p>
          <w:p w14:paraId="1514B92B" w14:textId="44C436CE" w:rsidR="000773CF" w:rsidRDefault="000773CF" w:rsidP="00CC15D5">
            <w:pPr>
              <w:autoSpaceDE w:val="0"/>
              <w:spacing w:line="100" w:lineRule="atLeast"/>
              <w:rPr>
                <w:rFonts w:ascii="Times New Roman" w:hAnsi="Times New Roman"/>
                <w:b/>
                <w:color w:val="000000" w:themeColor="text1"/>
                <w:sz w:val="24"/>
                <w:szCs w:val="24"/>
              </w:rPr>
            </w:pPr>
            <w:r>
              <w:rPr>
                <w:noProof/>
              </w:rPr>
              <w:lastRenderedPageBreak/>
              <w:drawing>
                <wp:inline distT="0" distB="0" distL="0" distR="0" wp14:anchorId="36775DDE" wp14:editId="1C58F01B">
                  <wp:extent cx="6800850" cy="38233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00850" cy="3823335"/>
                          </a:xfrm>
                          <a:prstGeom prst="rect">
                            <a:avLst/>
                          </a:prstGeom>
                        </pic:spPr>
                      </pic:pic>
                    </a:graphicData>
                  </a:graphic>
                </wp:inline>
              </w:drawing>
            </w:r>
          </w:p>
          <w:p w14:paraId="3EAC7F03" w14:textId="77777777" w:rsidR="00FB2F70" w:rsidRDefault="00FB2F70" w:rsidP="00CC15D5">
            <w:pPr>
              <w:autoSpaceDE w:val="0"/>
              <w:spacing w:line="100" w:lineRule="atLeast"/>
              <w:rPr>
                <w:rFonts w:ascii="Times New Roman" w:hAnsi="Times New Roman"/>
                <w:b/>
                <w:color w:val="000000" w:themeColor="text1"/>
                <w:sz w:val="24"/>
                <w:szCs w:val="24"/>
              </w:rPr>
            </w:pPr>
          </w:p>
          <w:p w14:paraId="78258931" w14:textId="7A917791" w:rsidR="00CC15D5" w:rsidRPr="00CB2395" w:rsidRDefault="00FB2F70" w:rsidP="00CC15D5">
            <w:pPr>
              <w:autoSpaceDE w:val="0"/>
              <w:spacing w:line="100" w:lineRule="atLeast"/>
              <w:rPr>
                <w:rFonts w:ascii="Times New Roman" w:hAnsi="Times New Roman"/>
                <w:b/>
                <w:color w:val="000000" w:themeColor="text1"/>
                <w:sz w:val="24"/>
                <w:szCs w:val="24"/>
              </w:rPr>
            </w:pPr>
            <w:r>
              <w:rPr>
                <w:rFonts w:ascii="Times New Roman" w:hAnsi="Times New Roman"/>
                <w:b/>
                <w:color w:val="000000" w:themeColor="text1"/>
                <w:sz w:val="24"/>
                <w:szCs w:val="24"/>
              </w:rPr>
              <w:t xml:space="preserve">4. </w:t>
            </w:r>
            <w:r w:rsidR="004362AC">
              <w:rPr>
                <w:rFonts w:ascii="Times New Roman" w:hAnsi="Times New Roman"/>
                <w:b/>
                <w:color w:val="000000" w:themeColor="text1"/>
                <w:sz w:val="24"/>
                <w:szCs w:val="24"/>
              </w:rPr>
              <w:t>Integrator</w:t>
            </w:r>
            <w:r w:rsidR="00141B32" w:rsidRPr="00CB2395">
              <w:rPr>
                <w:rFonts w:ascii="Times New Roman" w:hAnsi="Times New Roman"/>
                <w:b/>
                <w:color w:val="000000" w:themeColor="text1"/>
                <w:sz w:val="24"/>
                <w:szCs w:val="24"/>
              </w:rPr>
              <w:t xml:space="preserve"> as a</w:t>
            </w:r>
            <w:r w:rsidR="00CC15D5" w:rsidRPr="00CB2395">
              <w:rPr>
                <w:rFonts w:ascii="Times New Roman" w:hAnsi="Times New Roman"/>
                <w:b/>
                <w:color w:val="000000" w:themeColor="text1"/>
                <w:sz w:val="24"/>
                <w:szCs w:val="24"/>
              </w:rPr>
              <w:t xml:space="preserve"> first order</w:t>
            </w:r>
            <w:r w:rsidR="004362AC">
              <w:rPr>
                <w:rFonts w:ascii="Times New Roman" w:hAnsi="Times New Roman"/>
                <w:b/>
                <w:color w:val="000000" w:themeColor="text1"/>
                <w:sz w:val="24"/>
                <w:szCs w:val="24"/>
              </w:rPr>
              <w:t xml:space="preserve"> low pass </w:t>
            </w:r>
            <w:r w:rsidR="00CC15D5" w:rsidRPr="00CB2395">
              <w:rPr>
                <w:rFonts w:ascii="Times New Roman" w:hAnsi="Times New Roman"/>
                <w:b/>
                <w:color w:val="000000" w:themeColor="text1"/>
                <w:sz w:val="24"/>
                <w:szCs w:val="24"/>
              </w:rPr>
              <w:t xml:space="preserve"> active filter</w:t>
            </w:r>
          </w:p>
          <w:p w14:paraId="2EF970DA" w14:textId="77777777" w:rsidR="00B66490" w:rsidRDefault="00B66490" w:rsidP="00CC15D5">
            <w:pPr>
              <w:autoSpaceDE w:val="0"/>
              <w:spacing w:line="100" w:lineRule="atLeast"/>
              <w:rPr>
                <w:rFonts w:ascii="Times New Roman" w:hAnsi="Times New Roman" w:cs="Times New Roman"/>
                <w:sz w:val="24"/>
                <w:szCs w:val="24"/>
              </w:rPr>
            </w:pPr>
          </w:p>
          <w:p w14:paraId="7C725D2D" w14:textId="689B2577" w:rsidR="003F625B" w:rsidRDefault="006653A0" w:rsidP="006653A0">
            <w:pPr>
              <w:autoSpaceDE w:val="0"/>
              <w:spacing w:line="100" w:lineRule="atLeast"/>
              <w:jc w:val="center"/>
              <w:rPr>
                <w:rFonts w:ascii="Times New Roman" w:hAnsi="Times New Roman" w:cs="Times New Roman"/>
                <w:sz w:val="24"/>
                <w:szCs w:val="24"/>
              </w:rPr>
            </w:pPr>
            <w:r>
              <w:object w:dxaOrig="4320" w:dyaOrig="976" w14:anchorId="142E14B9">
                <v:shape id="_x0000_i1032" type="#_x0000_t75" style="width:338.25pt;height:76.5pt" o:ole="">
                  <v:imagedata r:id="rId31" o:title=""/>
                </v:shape>
                <o:OLEObject Type="Embed" ProgID="PBrush" ShapeID="_x0000_i1032" DrawAspect="Content" ObjectID="_1692042678" r:id="rId32"/>
              </w:object>
            </w:r>
          </w:p>
          <w:p w14:paraId="4A6D7E55" w14:textId="77777777" w:rsidR="003F625B" w:rsidRDefault="003F625B" w:rsidP="00CC15D5">
            <w:pPr>
              <w:autoSpaceDE w:val="0"/>
              <w:spacing w:line="100" w:lineRule="atLeast"/>
              <w:rPr>
                <w:rFonts w:ascii="Times New Roman" w:hAnsi="Times New Roman" w:cs="Times New Roman"/>
                <w:sz w:val="24"/>
                <w:szCs w:val="24"/>
              </w:rPr>
            </w:pPr>
          </w:p>
          <w:p w14:paraId="65946DCD" w14:textId="373E784E" w:rsidR="003F625B" w:rsidRDefault="000773CF" w:rsidP="00CC15D5">
            <w:pPr>
              <w:autoSpaceDE w:val="0"/>
              <w:spacing w:line="100" w:lineRule="atLeast"/>
              <w:rPr>
                <w:rFonts w:ascii="Times New Roman" w:hAnsi="Times New Roman" w:cs="Times New Roman"/>
                <w:sz w:val="24"/>
                <w:szCs w:val="24"/>
              </w:rPr>
            </w:pPr>
            <w:r>
              <w:rPr>
                <w:noProof/>
              </w:rPr>
              <w:lastRenderedPageBreak/>
              <w:drawing>
                <wp:inline distT="0" distB="0" distL="0" distR="0" wp14:anchorId="44843674" wp14:editId="1F29CF31">
                  <wp:extent cx="6800850" cy="38233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00850" cy="3823335"/>
                          </a:xfrm>
                          <a:prstGeom prst="rect">
                            <a:avLst/>
                          </a:prstGeom>
                        </pic:spPr>
                      </pic:pic>
                    </a:graphicData>
                  </a:graphic>
                </wp:inline>
              </w:drawing>
            </w:r>
          </w:p>
          <w:p w14:paraId="729A1C7A" w14:textId="4562BFB1" w:rsidR="000773CF" w:rsidRDefault="000773CF" w:rsidP="00CC15D5">
            <w:pPr>
              <w:autoSpaceDE w:val="0"/>
              <w:spacing w:line="100" w:lineRule="atLeast"/>
              <w:rPr>
                <w:rFonts w:ascii="Times New Roman" w:hAnsi="Times New Roman" w:cs="Times New Roman"/>
                <w:sz w:val="24"/>
                <w:szCs w:val="24"/>
              </w:rPr>
            </w:pPr>
            <w:r>
              <w:rPr>
                <w:noProof/>
              </w:rPr>
              <w:drawing>
                <wp:inline distT="0" distB="0" distL="0" distR="0" wp14:anchorId="7860D2DF" wp14:editId="3586B298">
                  <wp:extent cx="6800850" cy="3823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00850" cy="3823335"/>
                          </a:xfrm>
                          <a:prstGeom prst="rect">
                            <a:avLst/>
                          </a:prstGeom>
                        </pic:spPr>
                      </pic:pic>
                    </a:graphicData>
                  </a:graphic>
                </wp:inline>
              </w:drawing>
            </w:r>
          </w:p>
          <w:p w14:paraId="773A4D02" w14:textId="4F5D3EEC" w:rsidR="00832CE2" w:rsidRPr="00975FF2" w:rsidRDefault="00832CE2" w:rsidP="00CB2395">
            <w:pPr>
              <w:autoSpaceDE w:val="0"/>
              <w:spacing w:line="100" w:lineRule="atLeast"/>
              <w:rPr>
                <w:rFonts w:ascii="Times New Roman" w:hAnsi="Times New Roman" w:cs="Times New Roman"/>
                <w:sz w:val="24"/>
                <w:szCs w:val="24"/>
              </w:rPr>
            </w:pPr>
          </w:p>
        </w:tc>
      </w:tr>
    </w:tbl>
    <w:p w14:paraId="22636DFA" w14:textId="5B7EDB7F" w:rsidR="009B5805" w:rsidRDefault="009B5805" w:rsidP="00486834">
      <w:pPr>
        <w:widowControl w:val="0"/>
        <w:suppressAutoHyphens/>
        <w:spacing w:after="0" w:line="264" w:lineRule="auto"/>
        <w:jc w:val="both"/>
        <w:rPr>
          <w:rFonts w:ascii="Times New Roman" w:hAnsi="Times New Roman"/>
          <w:b/>
          <w:sz w:val="24"/>
          <w:szCs w:val="24"/>
        </w:rPr>
      </w:pPr>
    </w:p>
    <w:p w14:paraId="2CB78283" w14:textId="77777777" w:rsidR="009B5805" w:rsidRDefault="009B5805" w:rsidP="00486834">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914"/>
      </w:tblGrid>
      <w:tr w:rsidR="00F061A3" w14:paraId="5A0C043E" w14:textId="77777777" w:rsidTr="00A940EA">
        <w:tc>
          <w:tcPr>
            <w:tcW w:w="9914" w:type="dxa"/>
          </w:tcPr>
          <w:p w14:paraId="28CCF627" w14:textId="31519E95" w:rsidR="00F061A3" w:rsidRPr="007609F2" w:rsidRDefault="001531AC" w:rsidP="002A50A1">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Post Lab</w:t>
            </w:r>
            <w:r w:rsidR="00F061A3" w:rsidRPr="00F061A3">
              <w:rPr>
                <w:rFonts w:ascii="Times New Roman" w:hAnsi="Times New Roman"/>
                <w:b/>
                <w:color w:val="BC202E"/>
                <w:sz w:val="24"/>
                <w:szCs w:val="24"/>
              </w:rPr>
              <w:t xml:space="preserve"> Questions</w:t>
            </w:r>
            <w:r w:rsidR="00F061A3">
              <w:rPr>
                <w:rFonts w:ascii="Times New Roman" w:hAnsi="Times New Roman"/>
                <w:b/>
                <w:color w:val="BC202E"/>
                <w:sz w:val="24"/>
                <w:szCs w:val="24"/>
              </w:rPr>
              <w:t xml:space="preserve">: </w:t>
            </w:r>
          </w:p>
        </w:tc>
      </w:tr>
      <w:tr w:rsidR="00F061A3" w14:paraId="1F3A1967" w14:textId="77777777" w:rsidTr="00A940EA">
        <w:tc>
          <w:tcPr>
            <w:tcW w:w="9914" w:type="dxa"/>
          </w:tcPr>
          <w:p w14:paraId="1A6AE14C" w14:textId="783861A7" w:rsidR="008F3054" w:rsidRDefault="008F3054" w:rsidP="009B5805">
            <w:pPr>
              <w:spacing w:line="100" w:lineRule="atLeast"/>
              <w:jc w:val="both"/>
              <w:rPr>
                <w:rFonts w:ascii="Times New Roman" w:hAnsi="Times New Roman"/>
                <w:iCs/>
                <w:sz w:val="24"/>
                <w:szCs w:val="24"/>
              </w:rPr>
            </w:pPr>
          </w:p>
          <w:p w14:paraId="7EAD20CD" w14:textId="77777777" w:rsidR="009B5805" w:rsidRDefault="009B5805" w:rsidP="009B5805">
            <w:pPr>
              <w:numPr>
                <w:ilvl w:val="0"/>
                <w:numId w:val="26"/>
              </w:numPr>
              <w:tabs>
                <w:tab w:val="left" w:pos="1300"/>
              </w:tabs>
              <w:spacing w:line="0" w:lineRule="atLeast"/>
              <w:ind w:left="1300" w:hanging="362"/>
              <w:rPr>
                <w:rFonts w:ascii="Times New Roman" w:eastAsia="Times New Roman" w:hAnsi="Times New Roman"/>
                <w:b/>
                <w:sz w:val="24"/>
              </w:rPr>
            </w:pPr>
            <w:r>
              <w:rPr>
                <w:rFonts w:ascii="Times New Roman" w:eastAsia="Times New Roman" w:hAnsi="Times New Roman"/>
                <w:sz w:val="24"/>
              </w:rPr>
              <w:t>Explain the difference between integrator and differentiator, give an application of each?</w:t>
            </w:r>
          </w:p>
          <w:p w14:paraId="52D0475E" w14:textId="77777777" w:rsidR="009B5805" w:rsidRDefault="009B5805" w:rsidP="009B5805">
            <w:pPr>
              <w:spacing w:line="262" w:lineRule="exact"/>
              <w:rPr>
                <w:rFonts w:ascii="Times New Roman" w:eastAsia="Times New Roman" w:hAnsi="Times New Roman"/>
              </w:rPr>
            </w:pPr>
          </w:p>
          <w:tbl>
            <w:tblPr>
              <w:tblW w:w="0" w:type="auto"/>
              <w:tblInd w:w="950" w:type="dxa"/>
              <w:tblCellMar>
                <w:left w:w="0" w:type="dxa"/>
                <w:right w:w="0" w:type="dxa"/>
              </w:tblCellMar>
              <w:tblLook w:val="0000" w:firstRow="0" w:lastRow="0" w:firstColumn="0" w:lastColumn="0" w:noHBand="0" w:noVBand="0"/>
            </w:tblPr>
            <w:tblGrid>
              <w:gridCol w:w="4371"/>
              <w:gridCol w:w="4357"/>
            </w:tblGrid>
            <w:tr w:rsidR="009B5805" w14:paraId="7240C023" w14:textId="77777777" w:rsidTr="000C72FA">
              <w:trPr>
                <w:trHeight w:val="284"/>
              </w:trPr>
              <w:tc>
                <w:tcPr>
                  <w:tcW w:w="4660" w:type="dxa"/>
                  <w:tcBorders>
                    <w:top w:val="single" w:sz="8" w:space="0" w:color="auto"/>
                    <w:left w:val="single" w:sz="8" w:space="0" w:color="auto"/>
                    <w:bottom w:val="single" w:sz="8" w:space="0" w:color="auto"/>
                    <w:right w:val="single" w:sz="8" w:space="0" w:color="auto"/>
                  </w:tcBorders>
                  <w:shd w:val="clear" w:color="auto" w:fill="auto"/>
                  <w:vAlign w:val="bottom"/>
                </w:tcPr>
                <w:p w14:paraId="1B4EB465" w14:textId="77777777" w:rsidR="009B5805" w:rsidRDefault="009B5805" w:rsidP="009B5805">
                  <w:pPr>
                    <w:spacing w:line="0" w:lineRule="atLeast"/>
                    <w:ind w:left="1660"/>
                    <w:rPr>
                      <w:rFonts w:ascii="Times New Roman" w:eastAsia="Times New Roman" w:hAnsi="Times New Roman"/>
                      <w:sz w:val="24"/>
                    </w:rPr>
                  </w:pPr>
                  <w:r>
                    <w:rPr>
                      <w:rFonts w:ascii="Times New Roman" w:eastAsia="Times New Roman" w:hAnsi="Times New Roman"/>
                      <w:sz w:val="24"/>
                    </w:rPr>
                    <w:t>Differentiator</w:t>
                  </w:r>
                </w:p>
              </w:tc>
              <w:tc>
                <w:tcPr>
                  <w:tcW w:w="4680" w:type="dxa"/>
                  <w:tcBorders>
                    <w:top w:val="single" w:sz="8" w:space="0" w:color="auto"/>
                    <w:bottom w:val="single" w:sz="8" w:space="0" w:color="auto"/>
                    <w:right w:val="single" w:sz="8" w:space="0" w:color="auto"/>
                  </w:tcBorders>
                  <w:shd w:val="clear" w:color="auto" w:fill="auto"/>
                  <w:vAlign w:val="bottom"/>
                </w:tcPr>
                <w:p w14:paraId="356B58F7" w14:textId="77777777" w:rsidR="009B5805" w:rsidRDefault="009B5805" w:rsidP="009B5805">
                  <w:pPr>
                    <w:spacing w:line="0" w:lineRule="atLeast"/>
                    <w:ind w:left="1860"/>
                    <w:rPr>
                      <w:rFonts w:ascii="Times New Roman" w:eastAsia="Times New Roman" w:hAnsi="Times New Roman"/>
                      <w:sz w:val="24"/>
                    </w:rPr>
                  </w:pPr>
                  <w:r>
                    <w:rPr>
                      <w:rFonts w:ascii="Times New Roman" w:eastAsia="Times New Roman" w:hAnsi="Times New Roman"/>
                      <w:sz w:val="24"/>
                    </w:rPr>
                    <w:t>Integrator</w:t>
                  </w:r>
                </w:p>
              </w:tc>
            </w:tr>
            <w:tr w:rsidR="009B5805" w14:paraId="685FDD75" w14:textId="77777777" w:rsidTr="000C72FA">
              <w:trPr>
                <w:trHeight w:val="427"/>
              </w:trPr>
              <w:tc>
                <w:tcPr>
                  <w:tcW w:w="4660" w:type="dxa"/>
                  <w:tcBorders>
                    <w:left w:val="single" w:sz="8" w:space="0" w:color="auto"/>
                    <w:right w:val="single" w:sz="8" w:space="0" w:color="auto"/>
                  </w:tcBorders>
                  <w:shd w:val="clear" w:color="auto" w:fill="auto"/>
                  <w:vAlign w:val="bottom"/>
                </w:tcPr>
                <w:p w14:paraId="3917F8B3" w14:textId="7B50072A" w:rsidR="00496B67" w:rsidRDefault="009B5805" w:rsidP="00496B67">
                  <w:pPr>
                    <w:spacing w:line="0" w:lineRule="atLeast"/>
                    <w:ind w:left="100"/>
                    <w:rPr>
                      <w:rFonts w:ascii="Times New Roman" w:eastAsia="Times New Roman" w:hAnsi="Times New Roman"/>
                      <w:color w:val="333333"/>
                      <w:sz w:val="24"/>
                    </w:rPr>
                  </w:pPr>
                  <w:r>
                    <w:rPr>
                      <w:rFonts w:ascii="Times New Roman" w:eastAsia="Times New Roman" w:hAnsi="Times New Roman"/>
                      <w:color w:val="333333"/>
                      <w:sz w:val="24"/>
                    </w:rPr>
                    <w:t>In an op-amp differentiator circuit, the output</w:t>
                  </w:r>
                </w:p>
              </w:tc>
              <w:tc>
                <w:tcPr>
                  <w:tcW w:w="4680" w:type="dxa"/>
                  <w:tcBorders>
                    <w:right w:val="single" w:sz="8" w:space="0" w:color="auto"/>
                  </w:tcBorders>
                  <w:shd w:val="clear" w:color="auto" w:fill="auto"/>
                  <w:vAlign w:val="bottom"/>
                </w:tcPr>
                <w:p w14:paraId="67ACB9C6" w14:textId="77777777" w:rsidR="009B5805" w:rsidRDefault="009B5805" w:rsidP="009B5805">
                  <w:pPr>
                    <w:spacing w:line="0" w:lineRule="atLeast"/>
                    <w:ind w:left="100"/>
                    <w:rPr>
                      <w:rFonts w:ascii="Times New Roman" w:eastAsia="Times New Roman" w:hAnsi="Times New Roman"/>
                      <w:color w:val="333333"/>
                      <w:sz w:val="24"/>
                    </w:rPr>
                  </w:pPr>
                  <w:r>
                    <w:rPr>
                      <w:rFonts w:ascii="Times New Roman" w:eastAsia="Times New Roman" w:hAnsi="Times New Roman"/>
                      <w:color w:val="333333"/>
                      <w:sz w:val="24"/>
                    </w:rPr>
                    <w:t>In most of the operational amplifier circuits,</w:t>
                  </w:r>
                </w:p>
              </w:tc>
            </w:tr>
            <w:tr w:rsidR="009B5805" w14:paraId="4D59D754" w14:textId="77777777" w:rsidTr="000C72FA">
              <w:trPr>
                <w:trHeight w:val="432"/>
              </w:trPr>
              <w:tc>
                <w:tcPr>
                  <w:tcW w:w="4660" w:type="dxa"/>
                  <w:tcBorders>
                    <w:left w:val="single" w:sz="8" w:space="0" w:color="auto"/>
                    <w:right w:val="single" w:sz="8" w:space="0" w:color="auto"/>
                  </w:tcBorders>
                  <w:shd w:val="clear" w:color="auto" w:fill="auto"/>
                  <w:vAlign w:val="bottom"/>
                </w:tcPr>
                <w:p w14:paraId="40BFCD5C" w14:textId="77777777" w:rsidR="009B5805" w:rsidRDefault="009B5805" w:rsidP="00496B67">
                  <w:pPr>
                    <w:spacing w:line="0" w:lineRule="atLeast"/>
                    <w:rPr>
                      <w:rFonts w:ascii="Times New Roman" w:eastAsia="Times New Roman" w:hAnsi="Times New Roman"/>
                      <w:color w:val="333333"/>
                      <w:sz w:val="24"/>
                    </w:rPr>
                  </w:pPr>
                  <w:r>
                    <w:rPr>
                      <w:rFonts w:ascii="Times New Roman" w:eastAsia="Times New Roman" w:hAnsi="Times New Roman"/>
                      <w:color w:val="333333"/>
                      <w:sz w:val="24"/>
                    </w:rPr>
                    <w:t>voltage is directly proportional to the input</w:t>
                  </w:r>
                </w:p>
              </w:tc>
              <w:tc>
                <w:tcPr>
                  <w:tcW w:w="4680" w:type="dxa"/>
                  <w:tcBorders>
                    <w:right w:val="single" w:sz="8" w:space="0" w:color="auto"/>
                  </w:tcBorders>
                  <w:shd w:val="clear" w:color="auto" w:fill="auto"/>
                  <w:vAlign w:val="bottom"/>
                </w:tcPr>
                <w:p w14:paraId="193625EE" w14:textId="77777777" w:rsidR="009B5805" w:rsidRDefault="009B5805" w:rsidP="009B5805">
                  <w:pPr>
                    <w:spacing w:line="0" w:lineRule="atLeast"/>
                    <w:ind w:left="100"/>
                    <w:rPr>
                      <w:rFonts w:ascii="Times New Roman" w:eastAsia="Times New Roman" w:hAnsi="Times New Roman"/>
                      <w:color w:val="333333"/>
                      <w:sz w:val="24"/>
                    </w:rPr>
                  </w:pPr>
                  <w:r>
                    <w:rPr>
                      <w:rFonts w:ascii="Times New Roman" w:eastAsia="Times New Roman" w:hAnsi="Times New Roman"/>
                      <w:color w:val="333333"/>
                      <w:sz w:val="24"/>
                    </w:rPr>
                    <w:t>the  feedback  connection  which  is  used  is</w:t>
                  </w:r>
                </w:p>
              </w:tc>
            </w:tr>
            <w:tr w:rsidR="009B5805" w14:paraId="43CCDCFF" w14:textId="77777777" w:rsidTr="000C72FA">
              <w:trPr>
                <w:trHeight w:val="437"/>
              </w:trPr>
              <w:tc>
                <w:tcPr>
                  <w:tcW w:w="4660" w:type="dxa"/>
                  <w:tcBorders>
                    <w:left w:val="single" w:sz="8" w:space="0" w:color="auto"/>
                    <w:right w:val="single" w:sz="8" w:space="0" w:color="auto"/>
                  </w:tcBorders>
                  <w:shd w:val="clear" w:color="auto" w:fill="auto"/>
                  <w:vAlign w:val="bottom"/>
                </w:tcPr>
                <w:p w14:paraId="0AA69061" w14:textId="77777777" w:rsidR="009B5805" w:rsidRDefault="009B5805" w:rsidP="009B5805">
                  <w:pPr>
                    <w:spacing w:line="0" w:lineRule="atLeast"/>
                    <w:ind w:left="100"/>
                    <w:rPr>
                      <w:rFonts w:ascii="Times New Roman" w:eastAsia="Times New Roman" w:hAnsi="Times New Roman"/>
                      <w:color w:val="333333"/>
                      <w:sz w:val="24"/>
                    </w:rPr>
                  </w:pPr>
                  <w:r>
                    <w:rPr>
                      <w:rFonts w:ascii="Times New Roman" w:eastAsia="Times New Roman" w:hAnsi="Times New Roman"/>
                      <w:color w:val="333333"/>
                      <w:sz w:val="24"/>
                    </w:rPr>
                    <w:t>voltage rate of change with respect to time,</w:t>
                  </w:r>
                </w:p>
              </w:tc>
              <w:tc>
                <w:tcPr>
                  <w:tcW w:w="4680" w:type="dxa"/>
                  <w:tcBorders>
                    <w:right w:val="single" w:sz="8" w:space="0" w:color="auto"/>
                  </w:tcBorders>
                  <w:shd w:val="clear" w:color="auto" w:fill="auto"/>
                  <w:vAlign w:val="bottom"/>
                </w:tcPr>
                <w:p w14:paraId="32FD8B11" w14:textId="77777777" w:rsidR="009B5805" w:rsidRDefault="009B5805" w:rsidP="009B5805">
                  <w:pPr>
                    <w:spacing w:line="0" w:lineRule="atLeast"/>
                    <w:ind w:left="100"/>
                    <w:rPr>
                      <w:rFonts w:ascii="Times New Roman" w:eastAsia="Times New Roman" w:hAnsi="Times New Roman"/>
                      <w:color w:val="333333"/>
                      <w:sz w:val="24"/>
                    </w:rPr>
                  </w:pPr>
                  <w:r>
                    <w:rPr>
                      <w:rFonts w:ascii="Times New Roman" w:eastAsia="Times New Roman" w:hAnsi="Times New Roman"/>
                      <w:color w:val="333333"/>
                      <w:sz w:val="24"/>
                    </w:rPr>
                    <w:t>because  of  resistive  in  nature  by  a  straight</w:t>
                  </w:r>
                </w:p>
              </w:tc>
            </w:tr>
            <w:tr w:rsidR="009B5805" w14:paraId="4D7F4EFB" w14:textId="77777777" w:rsidTr="000C72FA">
              <w:trPr>
                <w:trHeight w:val="437"/>
              </w:trPr>
              <w:tc>
                <w:tcPr>
                  <w:tcW w:w="4660" w:type="dxa"/>
                  <w:tcBorders>
                    <w:left w:val="single" w:sz="8" w:space="0" w:color="auto"/>
                    <w:right w:val="single" w:sz="8" w:space="0" w:color="auto"/>
                  </w:tcBorders>
                  <w:shd w:val="clear" w:color="auto" w:fill="auto"/>
                  <w:vAlign w:val="bottom"/>
                </w:tcPr>
                <w:p w14:paraId="254709F7" w14:textId="77777777" w:rsidR="009B5805" w:rsidRDefault="009B5805" w:rsidP="009B5805">
                  <w:pPr>
                    <w:spacing w:line="0" w:lineRule="atLeast"/>
                    <w:ind w:left="100"/>
                    <w:rPr>
                      <w:rFonts w:ascii="Times New Roman" w:eastAsia="Times New Roman" w:hAnsi="Times New Roman"/>
                      <w:color w:val="333333"/>
                      <w:sz w:val="24"/>
                    </w:rPr>
                  </w:pPr>
                  <w:r>
                    <w:rPr>
                      <w:rFonts w:ascii="Times New Roman" w:eastAsia="Times New Roman" w:hAnsi="Times New Roman"/>
                      <w:color w:val="333333"/>
                      <w:sz w:val="24"/>
                    </w:rPr>
                    <w:t>which means that a quick change of the input</w:t>
                  </w:r>
                </w:p>
              </w:tc>
              <w:tc>
                <w:tcPr>
                  <w:tcW w:w="4680" w:type="dxa"/>
                  <w:tcBorders>
                    <w:right w:val="single" w:sz="8" w:space="0" w:color="auto"/>
                  </w:tcBorders>
                  <w:shd w:val="clear" w:color="auto" w:fill="auto"/>
                  <w:vAlign w:val="bottom"/>
                </w:tcPr>
                <w:p w14:paraId="31560EB7" w14:textId="77777777" w:rsidR="009B5805" w:rsidRDefault="009B5805" w:rsidP="009B5805">
                  <w:pPr>
                    <w:spacing w:line="0" w:lineRule="atLeast"/>
                    <w:ind w:left="100"/>
                    <w:rPr>
                      <w:rFonts w:ascii="Times New Roman" w:eastAsia="Times New Roman" w:hAnsi="Times New Roman"/>
                      <w:color w:val="333333"/>
                      <w:sz w:val="24"/>
                    </w:rPr>
                  </w:pPr>
                  <w:r>
                    <w:rPr>
                      <w:rFonts w:ascii="Times New Roman" w:eastAsia="Times New Roman" w:hAnsi="Times New Roman"/>
                      <w:color w:val="333333"/>
                      <w:sz w:val="24"/>
                    </w:rPr>
                    <w:t>resistive line outlining as a minimum portion</w:t>
                  </w:r>
                </w:p>
              </w:tc>
            </w:tr>
            <w:tr w:rsidR="009B5805" w14:paraId="7E50551B" w14:textId="77777777" w:rsidTr="000C72FA">
              <w:trPr>
                <w:trHeight w:val="432"/>
              </w:trPr>
              <w:tc>
                <w:tcPr>
                  <w:tcW w:w="4660" w:type="dxa"/>
                  <w:tcBorders>
                    <w:left w:val="single" w:sz="8" w:space="0" w:color="auto"/>
                    <w:right w:val="single" w:sz="8" w:space="0" w:color="auto"/>
                  </w:tcBorders>
                  <w:shd w:val="clear" w:color="auto" w:fill="auto"/>
                  <w:vAlign w:val="bottom"/>
                </w:tcPr>
                <w:p w14:paraId="2805DE7C" w14:textId="77777777" w:rsidR="009B5805" w:rsidRDefault="009B5805" w:rsidP="009B5805">
                  <w:pPr>
                    <w:spacing w:line="0" w:lineRule="atLeast"/>
                    <w:ind w:left="100"/>
                    <w:rPr>
                      <w:rFonts w:ascii="Times New Roman" w:eastAsia="Times New Roman" w:hAnsi="Times New Roman"/>
                      <w:color w:val="333333"/>
                      <w:sz w:val="24"/>
                    </w:rPr>
                  </w:pPr>
                  <w:r>
                    <w:rPr>
                      <w:rFonts w:ascii="Times New Roman" w:eastAsia="Times New Roman" w:hAnsi="Times New Roman"/>
                      <w:color w:val="333333"/>
                      <w:sz w:val="24"/>
                    </w:rPr>
                    <w:t>voltage signal, then the high o/p voltage will</w:t>
                  </w:r>
                </w:p>
              </w:tc>
              <w:tc>
                <w:tcPr>
                  <w:tcW w:w="4680" w:type="dxa"/>
                  <w:tcBorders>
                    <w:right w:val="single" w:sz="8" w:space="0" w:color="auto"/>
                  </w:tcBorders>
                  <w:shd w:val="clear" w:color="auto" w:fill="auto"/>
                  <w:vAlign w:val="bottom"/>
                </w:tcPr>
                <w:p w14:paraId="0434F2B9" w14:textId="77777777" w:rsidR="009B5805" w:rsidRDefault="009B5805" w:rsidP="009B5805">
                  <w:pPr>
                    <w:spacing w:line="0" w:lineRule="atLeast"/>
                    <w:ind w:left="100"/>
                    <w:rPr>
                      <w:rFonts w:ascii="Times New Roman" w:eastAsia="Times New Roman" w:hAnsi="Times New Roman"/>
                      <w:color w:val="333333"/>
                      <w:sz w:val="24"/>
                    </w:rPr>
                  </w:pPr>
                  <w:r>
                    <w:rPr>
                      <w:rFonts w:ascii="Times New Roman" w:eastAsia="Times New Roman" w:hAnsi="Times New Roman"/>
                      <w:color w:val="333333"/>
                      <w:sz w:val="24"/>
                    </w:rPr>
                    <w:t>of the network. But for the op-amp integrator,</w:t>
                  </w:r>
                </w:p>
              </w:tc>
            </w:tr>
            <w:tr w:rsidR="009B5805" w14:paraId="7274F0B4" w14:textId="77777777" w:rsidTr="000C72FA">
              <w:trPr>
                <w:trHeight w:val="437"/>
              </w:trPr>
              <w:tc>
                <w:tcPr>
                  <w:tcW w:w="4660" w:type="dxa"/>
                  <w:tcBorders>
                    <w:left w:val="single" w:sz="8" w:space="0" w:color="auto"/>
                    <w:right w:val="single" w:sz="8" w:space="0" w:color="auto"/>
                  </w:tcBorders>
                  <w:shd w:val="clear" w:color="auto" w:fill="auto"/>
                  <w:vAlign w:val="bottom"/>
                </w:tcPr>
                <w:p w14:paraId="6ADDEBF6" w14:textId="77777777" w:rsidR="009B5805" w:rsidRDefault="009B5805" w:rsidP="009B5805">
                  <w:pPr>
                    <w:spacing w:line="0" w:lineRule="atLeast"/>
                    <w:ind w:left="100"/>
                    <w:rPr>
                      <w:rFonts w:ascii="Times New Roman" w:eastAsia="Times New Roman" w:hAnsi="Times New Roman"/>
                      <w:color w:val="333333"/>
                      <w:sz w:val="24"/>
                    </w:rPr>
                  </w:pPr>
                  <w:r>
                    <w:rPr>
                      <w:rFonts w:ascii="Times New Roman" w:eastAsia="Times New Roman" w:hAnsi="Times New Roman"/>
                      <w:color w:val="333333"/>
                      <w:sz w:val="24"/>
                    </w:rPr>
                    <w:t>change in response. As the output of an op-</w:t>
                  </w:r>
                </w:p>
              </w:tc>
              <w:tc>
                <w:tcPr>
                  <w:tcW w:w="4680" w:type="dxa"/>
                  <w:tcBorders>
                    <w:right w:val="single" w:sz="8" w:space="0" w:color="auto"/>
                  </w:tcBorders>
                  <w:shd w:val="clear" w:color="auto" w:fill="auto"/>
                  <w:vAlign w:val="bottom"/>
                </w:tcPr>
                <w:p w14:paraId="5EB21FA5" w14:textId="77777777" w:rsidR="009B5805" w:rsidRDefault="009B5805" w:rsidP="009B5805">
                  <w:pPr>
                    <w:spacing w:line="0" w:lineRule="atLeast"/>
                    <w:ind w:left="100"/>
                    <w:rPr>
                      <w:rFonts w:ascii="Times New Roman" w:eastAsia="Times New Roman" w:hAnsi="Times New Roman"/>
                      <w:color w:val="333333"/>
                      <w:sz w:val="24"/>
                    </w:rPr>
                  </w:pPr>
                  <w:r>
                    <w:rPr>
                      <w:rFonts w:ascii="Times New Roman" w:eastAsia="Times New Roman" w:hAnsi="Times New Roman"/>
                      <w:color w:val="333333"/>
                      <w:sz w:val="24"/>
                    </w:rPr>
                    <w:t>the feedback will be provided by the capacitor</w:t>
                  </w:r>
                </w:p>
              </w:tc>
            </w:tr>
            <w:tr w:rsidR="009B5805" w14:paraId="363E13AA" w14:textId="77777777" w:rsidTr="000C72FA">
              <w:trPr>
                <w:trHeight w:val="433"/>
              </w:trPr>
              <w:tc>
                <w:tcPr>
                  <w:tcW w:w="4660" w:type="dxa"/>
                  <w:tcBorders>
                    <w:left w:val="single" w:sz="8" w:space="0" w:color="auto"/>
                    <w:right w:val="single" w:sz="8" w:space="0" w:color="auto"/>
                  </w:tcBorders>
                  <w:shd w:val="clear" w:color="auto" w:fill="auto"/>
                  <w:vAlign w:val="bottom"/>
                </w:tcPr>
                <w:p w14:paraId="0B431B96" w14:textId="77777777" w:rsidR="009B5805" w:rsidRDefault="009B5805" w:rsidP="009B5805">
                  <w:pPr>
                    <w:spacing w:line="0" w:lineRule="atLeast"/>
                    <w:ind w:left="100"/>
                    <w:rPr>
                      <w:rFonts w:ascii="Times New Roman" w:eastAsia="Times New Roman" w:hAnsi="Times New Roman"/>
                      <w:color w:val="333333"/>
                      <w:sz w:val="24"/>
                    </w:rPr>
                  </w:pPr>
                  <w:r>
                    <w:rPr>
                      <w:rFonts w:ascii="Times New Roman" w:eastAsia="Times New Roman" w:hAnsi="Times New Roman"/>
                      <w:color w:val="333333"/>
                      <w:sz w:val="24"/>
                    </w:rPr>
                    <w:t>amp differentiator circuit is proportional to the</w:t>
                  </w:r>
                </w:p>
              </w:tc>
              <w:tc>
                <w:tcPr>
                  <w:tcW w:w="4680" w:type="dxa"/>
                  <w:tcBorders>
                    <w:right w:val="single" w:sz="8" w:space="0" w:color="auto"/>
                  </w:tcBorders>
                  <w:shd w:val="clear" w:color="auto" w:fill="auto"/>
                  <w:vAlign w:val="bottom"/>
                </w:tcPr>
                <w:p w14:paraId="2885F614" w14:textId="77777777" w:rsidR="009B5805" w:rsidRDefault="009B5805" w:rsidP="009B5805">
                  <w:pPr>
                    <w:spacing w:line="0" w:lineRule="atLeast"/>
                    <w:ind w:left="100"/>
                    <w:rPr>
                      <w:rFonts w:ascii="Times New Roman" w:eastAsia="Times New Roman" w:hAnsi="Times New Roman"/>
                      <w:color w:val="333333"/>
                      <w:sz w:val="24"/>
                    </w:rPr>
                  </w:pPr>
                  <w:r>
                    <w:rPr>
                      <w:rFonts w:ascii="Times New Roman" w:eastAsia="Times New Roman" w:hAnsi="Times New Roman"/>
                      <w:color w:val="333333"/>
                      <w:sz w:val="24"/>
                    </w:rPr>
                    <w:t>among the input and output of the operational</w:t>
                  </w:r>
                </w:p>
              </w:tc>
            </w:tr>
            <w:tr w:rsidR="009B5805" w14:paraId="17B23739" w14:textId="77777777" w:rsidTr="000C72FA">
              <w:trPr>
                <w:trHeight w:val="437"/>
              </w:trPr>
              <w:tc>
                <w:tcPr>
                  <w:tcW w:w="4660" w:type="dxa"/>
                  <w:tcBorders>
                    <w:left w:val="single" w:sz="8" w:space="0" w:color="auto"/>
                    <w:right w:val="single" w:sz="8" w:space="0" w:color="auto"/>
                  </w:tcBorders>
                  <w:shd w:val="clear" w:color="auto" w:fill="auto"/>
                  <w:vAlign w:val="bottom"/>
                </w:tcPr>
                <w:p w14:paraId="068535A8" w14:textId="77777777" w:rsidR="009B5805" w:rsidRDefault="009B5805" w:rsidP="009B5805">
                  <w:pPr>
                    <w:spacing w:line="0" w:lineRule="atLeast"/>
                    <w:ind w:left="100"/>
                    <w:rPr>
                      <w:rFonts w:ascii="Times New Roman" w:eastAsia="Times New Roman" w:hAnsi="Times New Roman"/>
                      <w:color w:val="333333"/>
                      <w:sz w:val="24"/>
                    </w:rPr>
                  </w:pPr>
                  <w:r>
                    <w:rPr>
                      <w:rFonts w:ascii="Times New Roman" w:eastAsia="Times New Roman" w:hAnsi="Times New Roman"/>
                      <w:color w:val="333333"/>
                      <w:sz w:val="24"/>
                    </w:rPr>
                    <w:t>change  in  input.  When  the  inputs  of  the</w:t>
                  </w:r>
                </w:p>
              </w:tc>
              <w:tc>
                <w:tcPr>
                  <w:tcW w:w="4680" w:type="dxa"/>
                  <w:tcBorders>
                    <w:right w:val="single" w:sz="8" w:space="0" w:color="auto"/>
                  </w:tcBorders>
                  <w:shd w:val="clear" w:color="auto" w:fill="auto"/>
                  <w:vAlign w:val="bottom"/>
                </w:tcPr>
                <w:p w14:paraId="3F6819CA" w14:textId="77777777" w:rsidR="009B5805" w:rsidRDefault="009B5805" w:rsidP="009B5805">
                  <w:pPr>
                    <w:spacing w:line="0" w:lineRule="atLeast"/>
                    <w:ind w:left="100"/>
                    <w:rPr>
                      <w:rFonts w:ascii="Times New Roman" w:eastAsia="Times New Roman" w:hAnsi="Times New Roman"/>
                      <w:color w:val="333333"/>
                      <w:sz w:val="24"/>
                    </w:rPr>
                  </w:pPr>
                  <w:r>
                    <w:rPr>
                      <w:rFonts w:ascii="Times New Roman" w:eastAsia="Times New Roman" w:hAnsi="Times New Roman"/>
                      <w:color w:val="333333"/>
                      <w:sz w:val="24"/>
                    </w:rPr>
                    <w:t>amplifier.</w:t>
                  </w:r>
                </w:p>
              </w:tc>
            </w:tr>
            <w:tr w:rsidR="009B5805" w14:paraId="405C50D3" w14:textId="77777777" w:rsidTr="000C72FA">
              <w:trPr>
                <w:trHeight w:val="437"/>
              </w:trPr>
              <w:tc>
                <w:tcPr>
                  <w:tcW w:w="4660" w:type="dxa"/>
                  <w:tcBorders>
                    <w:left w:val="single" w:sz="8" w:space="0" w:color="auto"/>
                    <w:right w:val="single" w:sz="8" w:space="0" w:color="auto"/>
                  </w:tcBorders>
                  <w:shd w:val="clear" w:color="auto" w:fill="auto"/>
                  <w:vAlign w:val="bottom"/>
                </w:tcPr>
                <w:p w14:paraId="2AFD3B35" w14:textId="77777777" w:rsidR="009B5805" w:rsidRDefault="009B5805" w:rsidP="009B5805">
                  <w:pPr>
                    <w:spacing w:line="0" w:lineRule="atLeast"/>
                    <w:ind w:left="100"/>
                    <w:rPr>
                      <w:rFonts w:ascii="Times New Roman" w:eastAsia="Times New Roman" w:hAnsi="Times New Roman"/>
                      <w:color w:val="333333"/>
                      <w:sz w:val="24"/>
                    </w:rPr>
                  </w:pPr>
                  <w:r>
                    <w:rPr>
                      <w:rFonts w:ascii="Times New Roman" w:eastAsia="Times New Roman" w:hAnsi="Times New Roman"/>
                      <w:color w:val="333333"/>
                      <w:sz w:val="24"/>
                    </w:rPr>
                    <w:t>differentiator circuit are standard waveforms</w:t>
                  </w:r>
                </w:p>
              </w:tc>
              <w:tc>
                <w:tcPr>
                  <w:tcW w:w="4680" w:type="dxa"/>
                  <w:tcBorders>
                    <w:right w:val="single" w:sz="8" w:space="0" w:color="auto"/>
                  </w:tcBorders>
                  <w:shd w:val="clear" w:color="auto" w:fill="auto"/>
                  <w:vAlign w:val="bottom"/>
                </w:tcPr>
                <w:p w14:paraId="4FD52E41" w14:textId="77777777" w:rsidR="009B5805" w:rsidRDefault="009B5805" w:rsidP="009B5805">
                  <w:pPr>
                    <w:spacing w:line="0" w:lineRule="atLeast"/>
                    <w:rPr>
                      <w:rFonts w:ascii="Times New Roman" w:eastAsia="Times New Roman" w:hAnsi="Times New Roman"/>
                      <w:sz w:val="24"/>
                    </w:rPr>
                  </w:pPr>
                </w:p>
              </w:tc>
            </w:tr>
            <w:tr w:rsidR="009B5805" w14:paraId="0F8377FE" w14:textId="77777777" w:rsidTr="000C72FA">
              <w:trPr>
                <w:trHeight w:val="432"/>
              </w:trPr>
              <w:tc>
                <w:tcPr>
                  <w:tcW w:w="4660" w:type="dxa"/>
                  <w:tcBorders>
                    <w:left w:val="single" w:sz="8" w:space="0" w:color="auto"/>
                    <w:right w:val="single" w:sz="8" w:space="0" w:color="auto"/>
                  </w:tcBorders>
                  <w:shd w:val="clear" w:color="auto" w:fill="auto"/>
                  <w:vAlign w:val="bottom"/>
                </w:tcPr>
                <w:p w14:paraId="309586FE" w14:textId="77777777" w:rsidR="009B5805" w:rsidRDefault="009B5805" w:rsidP="009B5805">
                  <w:pPr>
                    <w:spacing w:line="0" w:lineRule="atLeast"/>
                    <w:ind w:left="100"/>
                    <w:rPr>
                      <w:rFonts w:ascii="Times New Roman" w:eastAsia="Times New Roman" w:hAnsi="Times New Roman"/>
                      <w:color w:val="333333"/>
                      <w:sz w:val="24"/>
                    </w:rPr>
                  </w:pPr>
                  <w:r>
                    <w:rPr>
                      <w:rFonts w:ascii="Times New Roman" w:eastAsia="Times New Roman" w:hAnsi="Times New Roman"/>
                      <w:color w:val="333333"/>
                      <w:sz w:val="24"/>
                    </w:rPr>
                    <w:t>like sine, square, triangular then the output</w:t>
                  </w:r>
                </w:p>
              </w:tc>
              <w:tc>
                <w:tcPr>
                  <w:tcW w:w="4680" w:type="dxa"/>
                  <w:tcBorders>
                    <w:right w:val="single" w:sz="8" w:space="0" w:color="auto"/>
                  </w:tcBorders>
                  <w:shd w:val="clear" w:color="auto" w:fill="auto"/>
                  <w:vAlign w:val="bottom"/>
                </w:tcPr>
                <w:p w14:paraId="73689E07" w14:textId="77777777" w:rsidR="009B5805" w:rsidRDefault="009B5805" w:rsidP="009B5805">
                  <w:pPr>
                    <w:spacing w:line="0" w:lineRule="atLeast"/>
                    <w:rPr>
                      <w:rFonts w:ascii="Times New Roman" w:eastAsia="Times New Roman" w:hAnsi="Times New Roman"/>
                      <w:sz w:val="24"/>
                    </w:rPr>
                  </w:pPr>
                </w:p>
              </w:tc>
            </w:tr>
            <w:tr w:rsidR="009B5805" w14:paraId="31F5096B" w14:textId="77777777" w:rsidTr="000C72FA">
              <w:trPr>
                <w:trHeight w:val="437"/>
              </w:trPr>
              <w:tc>
                <w:tcPr>
                  <w:tcW w:w="4660" w:type="dxa"/>
                  <w:tcBorders>
                    <w:left w:val="single" w:sz="8" w:space="0" w:color="auto"/>
                    <w:right w:val="single" w:sz="8" w:space="0" w:color="auto"/>
                  </w:tcBorders>
                  <w:shd w:val="clear" w:color="auto" w:fill="auto"/>
                  <w:vAlign w:val="bottom"/>
                </w:tcPr>
                <w:p w14:paraId="419F1215" w14:textId="77777777" w:rsidR="009B5805" w:rsidRDefault="009B5805" w:rsidP="009B5805">
                  <w:pPr>
                    <w:spacing w:line="0" w:lineRule="atLeast"/>
                    <w:ind w:left="100"/>
                    <w:rPr>
                      <w:rFonts w:ascii="Times New Roman" w:eastAsia="Times New Roman" w:hAnsi="Times New Roman"/>
                      <w:color w:val="333333"/>
                      <w:sz w:val="24"/>
                    </w:rPr>
                  </w:pPr>
                  <w:r>
                    <w:rPr>
                      <w:rFonts w:ascii="Times New Roman" w:eastAsia="Times New Roman" w:hAnsi="Times New Roman"/>
                      <w:color w:val="333333"/>
                      <w:sz w:val="24"/>
                    </w:rPr>
                    <w:t>waveforms will be very different.</w:t>
                  </w:r>
                </w:p>
              </w:tc>
              <w:tc>
                <w:tcPr>
                  <w:tcW w:w="4680" w:type="dxa"/>
                  <w:tcBorders>
                    <w:right w:val="single" w:sz="8" w:space="0" w:color="auto"/>
                  </w:tcBorders>
                  <w:shd w:val="clear" w:color="auto" w:fill="auto"/>
                  <w:vAlign w:val="bottom"/>
                </w:tcPr>
                <w:p w14:paraId="0E857C0F" w14:textId="77777777" w:rsidR="009B5805" w:rsidRDefault="009B5805" w:rsidP="009B5805">
                  <w:pPr>
                    <w:spacing w:line="0" w:lineRule="atLeast"/>
                    <w:rPr>
                      <w:rFonts w:ascii="Times New Roman" w:eastAsia="Times New Roman" w:hAnsi="Times New Roman"/>
                      <w:sz w:val="24"/>
                    </w:rPr>
                  </w:pPr>
                </w:p>
              </w:tc>
            </w:tr>
            <w:tr w:rsidR="009B5805" w14:paraId="3E323A9E" w14:textId="77777777" w:rsidTr="000C72FA">
              <w:trPr>
                <w:trHeight w:val="363"/>
              </w:trPr>
              <w:tc>
                <w:tcPr>
                  <w:tcW w:w="4660" w:type="dxa"/>
                  <w:tcBorders>
                    <w:left w:val="single" w:sz="8" w:space="0" w:color="auto"/>
                    <w:bottom w:val="single" w:sz="8" w:space="0" w:color="auto"/>
                    <w:right w:val="single" w:sz="8" w:space="0" w:color="auto"/>
                  </w:tcBorders>
                  <w:shd w:val="clear" w:color="auto" w:fill="auto"/>
                  <w:vAlign w:val="bottom"/>
                </w:tcPr>
                <w:p w14:paraId="207709AB" w14:textId="77777777" w:rsidR="009B5805" w:rsidRDefault="009B5805" w:rsidP="009B5805">
                  <w:pPr>
                    <w:spacing w:line="0" w:lineRule="atLeast"/>
                    <w:rPr>
                      <w:rFonts w:ascii="Times New Roman" w:eastAsia="Times New Roman" w:hAnsi="Times New Roman"/>
                      <w:sz w:val="24"/>
                    </w:rPr>
                  </w:pPr>
                </w:p>
              </w:tc>
              <w:tc>
                <w:tcPr>
                  <w:tcW w:w="4680" w:type="dxa"/>
                  <w:tcBorders>
                    <w:bottom w:val="single" w:sz="8" w:space="0" w:color="auto"/>
                    <w:right w:val="single" w:sz="8" w:space="0" w:color="auto"/>
                  </w:tcBorders>
                  <w:shd w:val="clear" w:color="auto" w:fill="auto"/>
                  <w:vAlign w:val="bottom"/>
                </w:tcPr>
                <w:p w14:paraId="11BA96A7" w14:textId="77777777" w:rsidR="009B5805" w:rsidRDefault="009B5805" w:rsidP="009B5805">
                  <w:pPr>
                    <w:spacing w:line="0" w:lineRule="atLeast"/>
                    <w:rPr>
                      <w:rFonts w:ascii="Times New Roman" w:eastAsia="Times New Roman" w:hAnsi="Times New Roman"/>
                      <w:sz w:val="24"/>
                    </w:rPr>
                  </w:pPr>
                </w:p>
              </w:tc>
            </w:tr>
            <w:tr w:rsidR="009B5805" w14:paraId="385A9304" w14:textId="77777777" w:rsidTr="000C72FA">
              <w:trPr>
                <w:trHeight w:val="264"/>
              </w:trPr>
              <w:tc>
                <w:tcPr>
                  <w:tcW w:w="4660" w:type="dxa"/>
                  <w:tcBorders>
                    <w:left w:val="single" w:sz="8" w:space="0" w:color="auto"/>
                    <w:right w:val="single" w:sz="8" w:space="0" w:color="auto"/>
                  </w:tcBorders>
                  <w:shd w:val="clear" w:color="auto" w:fill="auto"/>
                  <w:vAlign w:val="bottom"/>
                </w:tcPr>
                <w:p w14:paraId="27FF90D9" w14:textId="77777777" w:rsidR="009B5805" w:rsidRDefault="009B5805" w:rsidP="009B5805">
                  <w:pPr>
                    <w:spacing w:line="264" w:lineRule="exact"/>
                    <w:ind w:left="1280"/>
                    <w:rPr>
                      <w:rFonts w:ascii="Times New Roman" w:eastAsia="Times New Roman" w:hAnsi="Times New Roman"/>
                      <w:color w:val="333333"/>
                      <w:sz w:val="24"/>
                    </w:rPr>
                  </w:pPr>
                  <w:r>
                    <w:rPr>
                      <w:rFonts w:ascii="Times New Roman" w:eastAsia="Times New Roman" w:hAnsi="Times New Roman"/>
                      <w:color w:val="333333"/>
                      <w:sz w:val="24"/>
                    </w:rPr>
                    <w:t>Vout = – R</w:t>
                  </w:r>
                  <w:r>
                    <w:rPr>
                      <w:rFonts w:ascii="Times New Roman" w:eastAsia="Times New Roman" w:hAnsi="Times New Roman"/>
                      <w:color w:val="333333"/>
                      <w:sz w:val="15"/>
                    </w:rPr>
                    <w:t>f</w:t>
                  </w:r>
                  <w:r>
                    <w:rPr>
                      <w:rFonts w:ascii="Times New Roman" w:eastAsia="Times New Roman" w:hAnsi="Times New Roman"/>
                      <w:color w:val="333333"/>
                      <w:sz w:val="24"/>
                    </w:rPr>
                    <w:t xml:space="preserve"> C dV</w:t>
                  </w:r>
                  <w:r>
                    <w:rPr>
                      <w:rFonts w:ascii="Times New Roman" w:eastAsia="Times New Roman" w:hAnsi="Times New Roman"/>
                      <w:color w:val="333333"/>
                      <w:sz w:val="15"/>
                    </w:rPr>
                    <w:t>in</w:t>
                  </w:r>
                  <w:r>
                    <w:rPr>
                      <w:rFonts w:ascii="Times New Roman" w:eastAsia="Times New Roman" w:hAnsi="Times New Roman"/>
                      <w:color w:val="333333"/>
                      <w:sz w:val="24"/>
                    </w:rPr>
                    <w:t>/dt</w:t>
                  </w:r>
                </w:p>
              </w:tc>
              <w:tc>
                <w:tcPr>
                  <w:tcW w:w="4680" w:type="dxa"/>
                  <w:tcBorders>
                    <w:right w:val="single" w:sz="8" w:space="0" w:color="auto"/>
                  </w:tcBorders>
                  <w:shd w:val="clear" w:color="auto" w:fill="auto"/>
                  <w:vAlign w:val="bottom"/>
                </w:tcPr>
                <w:p w14:paraId="12649952" w14:textId="77777777" w:rsidR="009B5805" w:rsidRDefault="009B5805" w:rsidP="009B5805">
                  <w:pPr>
                    <w:spacing w:line="264" w:lineRule="exact"/>
                    <w:ind w:left="1180"/>
                    <w:rPr>
                      <w:rFonts w:ascii="Times New Roman" w:eastAsia="Times New Roman" w:hAnsi="Times New Roman"/>
                      <w:color w:val="333333"/>
                      <w:sz w:val="24"/>
                    </w:rPr>
                  </w:pPr>
                  <w:r>
                    <w:rPr>
                      <w:rFonts w:ascii="Times New Roman" w:eastAsia="Times New Roman" w:hAnsi="Times New Roman"/>
                      <w:color w:val="333333"/>
                      <w:sz w:val="24"/>
                    </w:rPr>
                    <w:t>Vout = −∫Vin/R C dt +c</w:t>
                  </w:r>
                </w:p>
              </w:tc>
            </w:tr>
            <w:tr w:rsidR="009B5805" w14:paraId="113E58F6" w14:textId="77777777" w:rsidTr="000C72FA">
              <w:trPr>
                <w:trHeight w:val="278"/>
              </w:trPr>
              <w:tc>
                <w:tcPr>
                  <w:tcW w:w="4660" w:type="dxa"/>
                  <w:tcBorders>
                    <w:left w:val="single" w:sz="8" w:space="0" w:color="auto"/>
                    <w:bottom w:val="single" w:sz="8" w:space="0" w:color="auto"/>
                    <w:right w:val="single" w:sz="8" w:space="0" w:color="auto"/>
                  </w:tcBorders>
                  <w:shd w:val="clear" w:color="auto" w:fill="auto"/>
                  <w:vAlign w:val="bottom"/>
                </w:tcPr>
                <w:p w14:paraId="05C6CB16" w14:textId="77777777" w:rsidR="009B5805" w:rsidRDefault="009B5805" w:rsidP="009B5805">
                  <w:pPr>
                    <w:spacing w:line="0" w:lineRule="atLeast"/>
                    <w:rPr>
                      <w:rFonts w:ascii="Times New Roman" w:eastAsia="Times New Roman" w:hAnsi="Times New Roman"/>
                      <w:sz w:val="24"/>
                    </w:rPr>
                  </w:pPr>
                </w:p>
              </w:tc>
              <w:tc>
                <w:tcPr>
                  <w:tcW w:w="4680" w:type="dxa"/>
                  <w:tcBorders>
                    <w:bottom w:val="single" w:sz="8" w:space="0" w:color="auto"/>
                    <w:right w:val="single" w:sz="8" w:space="0" w:color="auto"/>
                  </w:tcBorders>
                  <w:shd w:val="clear" w:color="auto" w:fill="auto"/>
                  <w:vAlign w:val="bottom"/>
                </w:tcPr>
                <w:p w14:paraId="3669BB2C" w14:textId="77777777" w:rsidR="009B5805" w:rsidRDefault="009B5805" w:rsidP="009B5805">
                  <w:pPr>
                    <w:spacing w:line="0" w:lineRule="atLeast"/>
                    <w:rPr>
                      <w:rFonts w:ascii="Times New Roman" w:eastAsia="Times New Roman" w:hAnsi="Times New Roman"/>
                      <w:sz w:val="24"/>
                    </w:rPr>
                  </w:pPr>
                </w:p>
              </w:tc>
            </w:tr>
            <w:tr w:rsidR="009B5805" w14:paraId="3FA6126E" w14:textId="77777777" w:rsidTr="000C72FA">
              <w:trPr>
                <w:trHeight w:val="260"/>
              </w:trPr>
              <w:tc>
                <w:tcPr>
                  <w:tcW w:w="4660" w:type="dxa"/>
                  <w:tcBorders>
                    <w:left w:val="single" w:sz="8" w:space="0" w:color="auto"/>
                    <w:right w:val="single" w:sz="8" w:space="0" w:color="auto"/>
                  </w:tcBorders>
                  <w:shd w:val="clear" w:color="auto" w:fill="auto"/>
                  <w:vAlign w:val="bottom"/>
                </w:tcPr>
                <w:p w14:paraId="1FE77DE8" w14:textId="77777777" w:rsidR="009B5805" w:rsidRDefault="009B5805" w:rsidP="009B5805">
                  <w:pPr>
                    <w:spacing w:line="260" w:lineRule="exact"/>
                    <w:ind w:left="100"/>
                    <w:rPr>
                      <w:rFonts w:ascii="Times New Roman" w:eastAsia="Times New Roman" w:hAnsi="Times New Roman"/>
                      <w:sz w:val="24"/>
                    </w:rPr>
                  </w:pPr>
                  <w:r>
                    <w:rPr>
                      <w:rFonts w:ascii="Times New Roman" w:eastAsia="Times New Roman" w:hAnsi="Times New Roman"/>
                      <w:sz w:val="24"/>
                    </w:rPr>
                    <w:t>Differentiating amplifiers are most</w:t>
                  </w:r>
                </w:p>
              </w:tc>
              <w:tc>
                <w:tcPr>
                  <w:tcW w:w="4680" w:type="dxa"/>
                  <w:tcBorders>
                    <w:right w:val="single" w:sz="8" w:space="0" w:color="auto"/>
                  </w:tcBorders>
                  <w:shd w:val="clear" w:color="auto" w:fill="auto"/>
                  <w:vAlign w:val="bottom"/>
                </w:tcPr>
                <w:p w14:paraId="0ED5EB07" w14:textId="77777777" w:rsidR="009B5805" w:rsidRDefault="009B5805" w:rsidP="009B5805">
                  <w:pPr>
                    <w:spacing w:line="260" w:lineRule="exact"/>
                    <w:ind w:left="100"/>
                    <w:rPr>
                      <w:rFonts w:ascii="Times New Roman" w:eastAsia="Times New Roman" w:hAnsi="Times New Roman"/>
                      <w:color w:val="202122"/>
                      <w:sz w:val="24"/>
                    </w:rPr>
                  </w:pPr>
                  <w:r>
                    <w:rPr>
                      <w:rFonts w:ascii="Times New Roman" w:eastAsia="Times New Roman" w:hAnsi="Times New Roman"/>
                      <w:color w:val="202122"/>
                      <w:sz w:val="24"/>
                    </w:rPr>
                    <w:t>The integrator circuit is mostly used in analog</w:t>
                  </w:r>
                </w:p>
              </w:tc>
            </w:tr>
            <w:tr w:rsidR="009B5805" w14:paraId="7FB21CA1" w14:textId="77777777" w:rsidTr="000C72FA">
              <w:trPr>
                <w:trHeight w:val="279"/>
              </w:trPr>
              <w:tc>
                <w:tcPr>
                  <w:tcW w:w="4660" w:type="dxa"/>
                  <w:tcBorders>
                    <w:left w:val="single" w:sz="8" w:space="0" w:color="auto"/>
                    <w:right w:val="single" w:sz="8" w:space="0" w:color="auto"/>
                  </w:tcBorders>
                  <w:shd w:val="clear" w:color="auto" w:fill="auto"/>
                  <w:vAlign w:val="bottom"/>
                </w:tcPr>
                <w:p w14:paraId="611DEA37" w14:textId="77777777" w:rsidR="009B5805" w:rsidRDefault="009B5805" w:rsidP="009B5805">
                  <w:pPr>
                    <w:spacing w:line="0" w:lineRule="atLeast"/>
                    <w:ind w:left="100"/>
                    <w:rPr>
                      <w:rFonts w:ascii="Times New Roman" w:eastAsia="Times New Roman" w:hAnsi="Times New Roman"/>
                      <w:sz w:val="24"/>
                    </w:rPr>
                  </w:pPr>
                  <w:r>
                    <w:rPr>
                      <w:rFonts w:ascii="Times New Roman" w:eastAsia="Times New Roman" w:hAnsi="Times New Roman"/>
                      <w:sz w:val="24"/>
                    </w:rPr>
                    <w:t>commonly designed to operate on triangular</w:t>
                  </w:r>
                </w:p>
              </w:tc>
              <w:tc>
                <w:tcPr>
                  <w:tcW w:w="4680" w:type="dxa"/>
                  <w:tcBorders>
                    <w:right w:val="single" w:sz="8" w:space="0" w:color="auto"/>
                  </w:tcBorders>
                  <w:shd w:val="clear" w:color="auto" w:fill="auto"/>
                  <w:vAlign w:val="bottom"/>
                </w:tcPr>
                <w:p w14:paraId="53AF1B2B" w14:textId="77777777" w:rsidR="009B5805" w:rsidRDefault="009B5805" w:rsidP="009B5805">
                  <w:pPr>
                    <w:spacing w:line="0" w:lineRule="atLeast"/>
                    <w:ind w:left="100"/>
                    <w:rPr>
                      <w:rFonts w:ascii="Times New Roman" w:eastAsia="Times New Roman" w:hAnsi="Times New Roman"/>
                      <w:color w:val="202122"/>
                      <w:sz w:val="24"/>
                    </w:rPr>
                  </w:pPr>
                  <w:r>
                    <w:rPr>
                      <w:rFonts w:ascii="Times New Roman" w:eastAsia="Times New Roman" w:hAnsi="Times New Roman"/>
                      <w:color w:val="202122"/>
                      <w:sz w:val="24"/>
                    </w:rPr>
                    <w:t xml:space="preserve">computer, </w:t>
                  </w:r>
                  <w:r>
                    <w:rPr>
                      <w:rFonts w:ascii="Times New Roman" w:eastAsia="Times New Roman" w:hAnsi="Times New Roman"/>
                      <w:color w:val="000000"/>
                      <w:sz w:val="24"/>
                    </w:rPr>
                    <w:t>analog   to   digital   converter</w:t>
                  </w:r>
                  <w:r>
                    <w:rPr>
                      <w:rFonts w:ascii="Times New Roman" w:eastAsia="Times New Roman" w:hAnsi="Times New Roman"/>
                      <w:color w:val="202122"/>
                      <w:sz w:val="24"/>
                    </w:rPr>
                    <w:t xml:space="preserve"> and</w:t>
                  </w:r>
                </w:p>
              </w:tc>
            </w:tr>
            <w:tr w:rsidR="009B5805" w14:paraId="303DE5BB" w14:textId="77777777" w:rsidTr="000C72FA">
              <w:trPr>
                <w:trHeight w:val="274"/>
              </w:trPr>
              <w:tc>
                <w:tcPr>
                  <w:tcW w:w="4660" w:type="dxa"/>
                  <w:tcBorders>
                    <w:left w:val="single" w:sz="8" w:space="0" w:color="auto"/>
                    <w:right w:val="single" w:sz="8" w:space="0" w:color="auto"/>
                  </w:tcBorders>
                  <w:shd w:val="clear" w:color="auto" w:fill="auto"/>
                  <w:vAlign w:val="bottom"/>
                </w:tcPr>
                <w:p w14:paraId="6F014EC9" w14:textId="77777777" w:rsidR="009B5805" w:rsidRDefault="009B5805" w:rsidP="009B5805">
                  <w:pPr>
                    <w:spacing w:line="273" w:lineRule="exact"/>
                    <w:ind w:left="100"/>
                    <w:rPr>
                      <w:rFonts w:ascii="Times New Roman" w:eastAsia="Times New Roman" w:hAnsi="Times New Roman"/>
                      <w:sz w:val="24"/>
                    </w:rPr>
                  </w:pPr>
                  <w:r>
                    <w:rPr>
                      <w:rFonts w:ascii="Times New Roman" w:eastAsia="Times New Roman" w:hAnsi="Times New Roman"/>
                      <w:sz w:val="24"/>
                    </w:rPr>
                    <w:lastRenderedPageBreak/>
                    <w:t>and rectangular signals. Differentiators also</w:t>
                  </w:r>
                </w:p>
              </w:tc>
              <w:tc>
                <w:tcPr>
                  <w:tcW w:w="4680" w:type="dxa"/>
                  <w:tcBorders>
                    <w:right w:val="single" w:sz="8" w:space="0" w:color="auto"/>
                  </w:tcBorders>
                  <w:shd w:val="clear" w:color="auto" w:fill="auto"/>
                  <w:vAlign w:val="bottom"/>
                </w:tcPr>
                <w:p w14:paraId="2038706E" w14:textId="77777777" w:rsidR="009B5805" w:rsidRDefault="009B5805" w:rsidP="009B5805">
                  <w:pPr>
                    <w:spacing w:line="273" w:lineRule="exact"/>
                    <w:ind w:left="100"/>
                    <w:rPr>
                      <w:rFonts w:ascii="Times New Roman" w:eastAsia="Times New Roman" w:hAnsi="Times New Roman"/>
                      <w:color w:val="202122"/>
                      <w:sz w:val="24"/>
                    </w:rPr>
                  </w:pPr>
                  <w:r>
                    <w:rPr>
                      <w:rFonts w:ascii="Times New Roman" w:eastAsia="Times New Roman" w:hAnsi="Times New Roman"/>
                      <w:color w:val="202122"/>
                      <w:sz w:val="24"/>
                    </w:rPr>
                    <w:t>wave-shaping  circuits.  A  common  wave-</w:t>
                  </w:r>
                </w:p>
              </w:tc>
            </w:tr>
            <w:tr w:rsidR="009B5805" w14:paraId="1C4C69D3" w14:textId="77777777" w:rsidTr="000C72FA">
              <w:trPr>
                <w:trHeight w:val="278"/>
              </w:trPr>
              <w:tc>
                <w:tcPr>
                  <w:tcW w:w="4660" w:type="dxa"/>
                  <w:tcBorders>
                    <w:left w:val="single" w:sz="8" w:space="0" w:color="auto"/>
                    <w:right w:val="single" w:sz="8" w:space="0" w:color="auto"/>
                  </w:tcBorders>
                  <w:shd w:val="clear" w:color="auto" w:fill="auto"/>
                  <w:vAlign w:val="bottom"/>
                </w:tcPr>
                <w:p w14:paraId="51A3127F" w14:textId="77777777" w:rsidR="009B5805" w:rsidRDefault="009B5805" w:rsidP="009B5805">
                  <w:pPr>
                    <w:spacing w:line="0" w:lineRule="atLeast"/>
                    <w:ind w:left="100"/>
                    <w:rPr>
                      <w:rFonts w:ascii="Times New Roman" w:eastAsia="Times New Roman" w:hAnsi="Times New Roman"/>
                      <w:sz w:val="24"/>
                    </w:rPr>
                  </w:pPr>
                  <w:r>
                    <w:rPr>
                      <w:rFonts w:ascii="Times New Roman" w:eastAsia="Times New Roman" w:hAnsi="Times New Roman"/>
                      <w:sz w:val="24"/>
                    </w:rPr>
                    <w:t>find application as wave shaping circuits, to</w:t>
                  </w:r>
                </w:p>
              </w:tc>
              <w:tc>
                <w:tcPr>
                  <w:tcW w:w="4680" w:type="dxa"/>
                  <w:tcBorders>
                    <w:right w:val="single" w:sz="8" w:space="0" w:color="auto"/>
                  </w:tcBorders>
                  <w:shd w:val="clear" w:color="auto" w:fill="auto"/>
                  <w:vAlign w:val="bottom"/>
                </w:tcPr>
                <w:p w14:paraId="78096AA0" w14:textId="77777777" w:rsidR="009B5805" w:rsidRDefault="009B5805" w:rsidP="009B5805">
                  <w:pPr>
                    <w:spacing w:line="0" w:lineRule="atLeast"/>
                    <w:ind w:left="100"/>
                    <w:rPr>
                      <w:rFonts w:ascii="Times New Roman" w:eastAsia="Times New Roman" w:hAnsi="Times New Roman"/>
                      <w:color w:val="202122"/>
                      <w:sz w:val="24"/>
                    </w:rPr>
                  </w:pPr>
                  <w:r>
                    <w:rPr>
                      <w:rFonts w:ascii="Times New Roman" w:eastAsia="Times New Roman" w:hAnsi="Times New Roman"/>
                      <w:color w:val="202122"/>
                      <w:sz w:val="24"/>
                    </w:rPr>
                    <w:t xml:space="preserve">shaping use is as a </w:t>
                  </w:r>
                  <w:r>
                    <w:rPr>
                      <w:rFonts w:ascii="Times New Roman" w:eastAsia="Times New Roman" w:hAnsi="Times New Roman"/>
                      <w:color w:val="000000"/>
                      <w:sz w:val="24"/>
                    </w:rPr>
                    <w:t>charge amplifier</w:t>
                  </w:r>
                  <w:r>
                    <w:rPr>
                      <w:rFonts w:ascii="Times New Roman" w:eastAsia="Times New Roman" w:hAnsi="Times New Roman"/>
                      <w:color w:val="202122"/>
                      <w:sz w:val="24"/>
                    </w:rPr>
                    <w:t xml:space="preserve"> and they</w:t>
                  </w:r>
                </w:p>
              </w:tc>
            </w:tr>
            <w:tr w:rsidR="009B5805" w14:paraId="5F67E728" w14:textId="77777777" w:rsidTr="000C72FA">
              <w:trPr>
                <w:trHeight w:val="274"/>
              </w:trPr>
              <w:tc>
                <w:tcPr>
                  <w:tcW w:w="4660" w:type="dxa"/>
                  <w:tcBorders>
                    <w:left w:val="single" w:sz="8" w:space="0" w:color="auto"/>
                    <w:right w:val="single" w:sz="8" w:space="0" w:color="auto"/>
                  </w:tcBorders>
                  <w:shd w:val="clear" w:color="auto" w:fill="auto"/>
                  <w:vAlign w:val="bottom"/>
                </w:tcPr>
                <w:p w14:paraId="3A847422" w14:textId="77777777" w:rsidR="009B5805" w:rsidRDefault="009B5805" w:rsidP="009B5805">
                  <w:pPr>
                    <w:spacing w:line="273" w:lineRule="exact"/>
                    <w:ind w:left="100"/>
                    <w:rPr>
                      <w:rFonts w:ascii="Times New Roman" w:eastAsia="Times New Roman" w:hAnsi="Times New Roman"/>
                      <w:sz w:val="24"/>
                    </w:rPr>
                  </w:pPr>
                  <w:r>
                    <w:rPr>
                      <w:rFonts w:ascii="Times New Roman" w:eastAsia="Times New Roman" w:hAnsi="Times New Roman"/>
                      <w:sz w:val="24"/>
                    </w:rPr>
                    <w:t>detect high frequency components in the</w:t>
                  </w:r>
                </w:p>
              </w:tc>
              <w:tc>
                <w:tcPr>
                  <w:tcW w:w="4680" w:type="dxa"/>
                  <w:tcBorders>
                    <w:right w:val="single" w:sz="8" w:space="0" w:color="auto"/>
                  </w:tcBorders>
                  <w:shd w:val="clear" w:color="auto" w:fill="auto"/>
                  <w:vAlign w:val="bottom"/>
                </w:tcPr>
                <w:p w14:paraId="066803D6" w14:textId="77777777" w:rsidR="009B5805" w:rsidRDefault="009B5805" w:rsidP="009B5805">
                  <w:pPr>
                    <w:spacing w:line="273" w:lineRule="exact"/>
                    <w:ind w:left="100"/>
                    <w:rPr>
                      <w:rFonts w:ascii="Times New Roman" w:eastAsia="Times New Roman" w:hAnsi="Times New Roman"/>
                      <w:color w:val="202122"/>
                      <w:sz w:val="24"/>
                    </w:rPr>
                  </w:pPr>
                  <w:r>
                    <w:rPr>
                      <w:rFonts w:ascii="Times New Roman" w:eastAsia="Times New Roman" w:hAnsi="Times New Roman"/>
                      <w:color w:val="202122"/>
                      <w:sz w:val="24"/>
                    </w:rPr>
                    <w:t>are usually constructed using an operational</w:t>
                  </w:r>
                </w:p>
              </w:tc>
            </w:tr>
            <w:tr w:rsidR="009B5805" w14:paraId="5AEE064C" w14:textId="77777777" w:rsidTr="000C72FA">
              <w:trPr>
                <w:trHeight w:val="278"/>
              </w:trPr>
              <w:tc>
                <w:tcPr>
                  <w:tcW w:w="4660" w:type="dxa"/>
                  <w:tcBorders>
                    <w:left w:val="single" w:sz="8" w:space="0" w:color="auto"/>
                    <w:right w:val="single" w:sz="8" w:space="0" w:color="auto"/>
                  </w:tcBorders>
                  <w:shd w:val="clear" w:color="auto" w:fill="auto"/>
                  <w:vAlign w:val="bottom"/>
                </w:tcPr>
                <w:p w14:paraId="301BCF23" w14:textId="77777777" w:rsidR="009B5805" w:rsidRDefault="009B5805" w:rsidP="009B5805">
                  <w:pPr>
                    <w:spacing w:line="0" w:lineRule="atLeast"/>
                    <w:ind w:left="100"/>
                    <w:rPr>
                      <w:rFonts w:ascii="Times New Roman" w:eastAsia="Times New Roman" w:hAnsi="Times New Roman"/>
                      <w:sz w:val="24"/>
                    </w:rPr>
                  </w:pPr>
                  <w:r>
                    <w:rPr>
                      <w:rFonts w:ascii="Times New Roman" w:eastAsia="Times New Roman" w:hAnsi="Times New Roman"/>
                      <w:sz w:val="24"/>
                    </w:rPr>
                    <w:t>input signal.</w:t>
                  </w:r>
                </w:p>
              </w:tc>
              <w:tc>
                <w:tcPr>
                  <w:tcW w:w="4680" w:type="dxa"/>
                  <w:tcBorders>
                    <w:right w:val="single" w:sz="8" w:space="0" w:color="auto"/>
                  </w:tcBorders>
                  <w:shd w:val="clear" w:color="auto" w:fill="auto"/>
                  <w:vAlign w:val="bottom"/>
                </w:tcPr>
                <w:p w14:paraId="35E630E1" w14:textId="77777777" w:rsidR="009B5805" w:rsidRDefault="009B5805" w:rsidP="009B5805">
                  <w:pPr>
                    <w:spacing w:line="0" w:lineRule="atLeast"/>
                    <w:ind w:left="100"/>
                    <w:rPr>
                      <w:rFonts w:ascii="Times New Roman" w:eastAsia="Times New Roman" w:hAnsi="Times New Roman"/>
                      <w:color w:val="202122"/>
                      <w:sz w:val="24"/>
                    </w:rPr>
                  </w:pPr>
                  <w:r>
                    <w:rPr>
                      <w:rFonts w:ascii="Times New Roman" w:eastAsia="Times New Roman" w:hAnsi="Times New Roman"/>
                      <w:color w:val="202122"/>
                      <w:sz w:val="24"/>
                    </w:rPr>
                    <w:t>amplifier  though  they  can  use  high  gain</w:t>
                  </w:r>
                </w:p>
              </w:tc>
            </w:tr>
            <w:tr w:rsidR="009B5805" w14:paraId="1AD2A045" w14:textId="77777777" w:rsidTr="000C72FA">
              <w:trPr>
                <w:trHeight w:val="277"/>
              </w:trPr>
              <w:tc>
                <w:tcPr>
                  <w:tcW w:w="4660" w:type="dxa"/>
                  <w:tcBorders>
                    <w:left w:val="single" w:sz="8" w:space="0" w:color="auto"/>
                    <w:bottom w:val="single" w:sz="8" w:space="0" w:color="auto"/>
                    <w:right w:val="single" w:sz="8" w:space="0" w:color="auto"/>
                  </w:tcBorders>
                  <w:shd w:val="clear" w:color="auto" w:fill="auto"/>
                  <w:vAlign w:val="bottom"/>
                </w:tcPr>
                <w:p w14:paraId="78747449" w14:textId="77777777" w:rsidR="009B5805" w:rsidRDefault="009B5805" w:rsidP="009B5805">
                  <w:pPr>
                    <w:spacing w:line="0" w:lineRule="atLeast"/>
                    <w:rPr>
                      <w:rFonts w:ascii="Times New Roman" w:eastAsia="Times New Roman" w:hAnsi="Times New Roman"/>
                      <w:sz w:val="24"/>
                    </w:rPr>
                  </w:pPr>
                </w:p>
              </w:tc>
              <w:tc>
                <w:tcPr>
                  <w:tcW w:w="4680" w:type="dxa"/>
                  <w:tcBorders>
                    <w:bottom w:val="single" w:sz="8" w:space="0" w:color="auto"/>
                    <w:right w:val="single" w:sz="8" w:space="0" w:color="auto"/>
                  </w:tcBorders>
                  <w:shd w:val="clear" w:color="auto" w:fill="auto"/>
                  <w:vAlign w:val="bottom"/>
                </w:tcPr>
                <w:p w14:paraId="269E1D31" w14:textId="77777777" w:rsidR="009B5805" w:rsidRDefault="009B5805" w:rsidP="009B5805">
                  <w:pPr>
                    <w:spacing w:line="273" w:lineRule="exact"/>
                    <w:ind w:left="100"/>
                    <w:rPr>
                      <w:rFonts w:ascii="Times New Roman" w:eastAsia="Times New Roman" w:hAnsi="Times New Roman"/>
                      <w:color w:val="202122"/>
                      <w:sz w:val="24"/>
                    </w:rPr>
                  </w:pPr>
                  <w:r>
                    <w:rPr>
                      <w:rFonts w:ascii="Times New Roman" w:eastAsia="Times New Roman" w:hAnsi="Times New Roman"/>
                      <w:color w:val="202122"/>
                      <w:sz w:val="24"/>
                    </w:rPr>
                    <w:t>discrete transistor configurations.</w:t>
                  </w:r>
                </w:p>
              </w:tc>
            </w:tr>
          </w:tbl>
          <w:p w14:paraId="1D5B24C6" w14:textId="77777777" w:rsidR="009B5805" w:rsidRDefault="009B5805" w:rsidP="009B5805">
            <w:pPr>
              <w:spacing w:line="269" w:lineRule="exact"/>
              <w:rPr>
                <w:rFonts w:ascii="Times New Roman" w:eastAsia="Times New Roman" w:hAnsi="Times New Roman"/>
              </w:rPr>
            </w:pPr>
          </w:p>
          <w:p w14:paraId="4C9E9220" w14:textId="02AB752B" w:rsidR="009B5805" w:rsidRDefault="009B5805" w:rsidP="009B5805">
            <w:pPr>
              <w:tabs>
                <w:tab w:val="left" w:pos="1300"/>
              </w:tabs>
              <w:spacing w:line="0" w:lineRule="atLeast"/>
              <w:rPr>
                <w:rFonts w:ascii="Times New Roman" w:eastAsia="Times New Roman" w:hAnsi="Times New Roman"/>
                <w:b/>
                <w:sz w:val="24"/>
              </w:rPr>
            </w:pPr>
            <w:r>
              <w:rPr>
                <w:rFonts w:ascii="Times New Roman" w:eastAsia="Times New Roman" w:hAnsi="Times New Roman"/>
                <w:sz w:val="24"/>
              </w:rPr>
              <w:t>2)</w:t>
            </w:r>
            <w:r>
              <w:rPr>
                <w:rFonts w:ascii="Times New Roman" w:eastAsia="Times New Roman" w:hAnsi="Times New Roman"/>
                <w:sz w:val="24"/>
              </w:rPr>
              <w:t>Explain why integrators are preferred over differentiator in analog computers?</w:t>
            </w:r>
          </w:p>
          <w:p w14:paraId="7A58B96D" w14:textId="77777777" w:rsidR="009B5805" w:rsidRDefault="009B5805" w:rsidP="009B5805">
            <w:pPr>
              <w:spacing w:line="322" w:lineRule="exact"/>
              <w:rPr>
                <w:rFonts w:ascii="Times New Roman" w:eastAsia="Times New Roman" w:hAnsi="Times New Roman"/>
                <w:b/>
                <w:sz w:val="24"/>
              </w:rPr>
            </w:pPr>
          </w:p>
          <w:p w14:paraId="260740CD" w14:textId="638ABDD1" w:rsidR="009B5805" w:rsidRDefault="009B5805" w:rsidP="009B5805">
            <w:pPr>
              <w:spacing w:line="100" w:lineRule="atLeast"/>
              <w:jc w:val="both"/>
              <w:rPr>
                <w:color w:val="282829"/>
              </w:rPr>
            </w:pPr>
            <w:r>
              <w:rPr>
                <w:color w:val="282829"/>
              </w:rPr>
              <w:t xml:space="preserve">A </w:t>
            </w:r>
            <w:r>
              <w:rPr>
                <w:i/>
                <w:color w:val="282829"/>
              </w:rPr>
              <w:t>differentiator</w:t>
            </w:r>
            <w:r>
              <w:rPr>
                <w:color w:val="282829"/>
              </w:rPr>
              <w:t xml:space="preserve"> circuit produces a constant output voltage for a steadily changing input voltage. An </w:t>
            </w:r>
            <w:r>
              <w:rPr>
                <w:i/>
                <w:color w:val="282829"/>
              </w:rPr>
              <w:t>integrator</w:t>
            </w:r>
            <w:r>
              <w:rPr>
                <w:color w:val="282829"/>
              </w:rPr>
              <w:t xml:space="preserve"> circuit produces a steadily changing output voltage for a constant input voltage. Both types of devices are easily constructed, using reactive components (usually capacitors rather than inductors) in the feedback part of the circuit. Integrators are more linear than the differentiators and the integrators reduce the power consumption than the high pass filter. Integrators provide linear signal than the differentiators &amp; also reduces power consumption than the high pass filter. The ability to integrate a given signal provides the differential equations &amp; therefore provides the ability to electrically solve analog of physical system operation.</w:t>
            </w:r>
          </w:p>
          <w:p w14:paraId="5CA0DD01" w14:textId="60B999D1" w:rsidR="009B5805" w:rsidRDefault="009B5805" w:rsidP="009B5805">
            <w:pPr>
              <w:spacing w:line="100" w:lineRule="atLeast"/>
              <w:jc w:val="both"/>
              <w:rPr>
                <w:iCs/>
                <w:color w:val="282829"/>
              </w:rPr>
            </w:pPr>
          </w:p>
          <w:p w14:paraId="33910FBD" w14:textId="690D5F8D" w:rsidR="009B5805" w:rsidRDefault="009B5805" w:rsidP="009B5805">
            <w:pPr>
              <w:numPr>
                <w:ilvl w:val="0"/>
                <w:numId w:val="27"/>
              </w:numPr>
              <w:tabs>
                <w:tab w:val="left" w:pos="1300"/>
              </w:tabs>
              <w:spacing w:line="210" w:lineRule="auto"/>
              <w:ind w:left="1300" w:right="440" w:hanging="362"/>
              <w:rPr>
                <w:rFonts w:ascii="Times New Roman" w:eastAsia="Times New Roman" w:hAnsi="Times New Roman"/>
                <w:b/>
                <w:sz w:val="24"/>
              </w:rPr>
            </w:pPr>
            <w:r>
              <w:rPr>
                <w:rFonts w:ascii="Times New Roman" w:eastAsia="Times New Roman" w:hAnsi="Times New Roman"/>
                <w:sz w:val="24"/>
              </w:rPr>
              <w:t>Record the pass band gain and cut-off frequency for 1</w:t>
            </w:r>
            <w:r>
              <w:rPr>
                <w:rFonts w:ascii="Times New Roman" w:eastAsia="Times New Roman" w:hAnsi="Times New Roman"/>
                <w:sz w:val="31"/>
                <w:vertAlign w:val="superscript"/>
              </w:rPr>
              <w:t>st</w:t>
            </w:r>
            <w:r>
              <w:rPr>
                <w:rFonts w:ascii="Times New Roman" w:eastAsia="Times New Roman" w:hAnsi="Times New Roman"/>
                <w:sz w:val="24"/>
              </w:rPr>
              <w:t xml:space="preserve"> order HPF. What is the difference between passive and active filter.</w:t>
            </w:r>
          </w:p>
          <w:p w14:paraId="5F158426" w14:textId="0B1635B0" w:rsidR="009B5805" w:rsidRDefault="009B5805" w:rsidP="009B5805">
            <w:pPr>
              <w:spacing w:line="2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59264" behindDoc="1" locked="0" layoutInCell="1" allowOverlap="1" wp14:anchorId="6A77F25E" wp14:editId="538DE810">
                  <wp:simplePos x="0" y="0"/>
                  <wp:positionH relativeFrom="column">
                    <wp:posOffset>6520180</wp:posOffset>
                  </wp:positionH>
                  <wp:positionV relativeFrom="paragraph">
                    <wp:posOffset>179070</wp:posOffset>
                  </wp:positionV>
                  <wp:extent cx="6350" cy="63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noProof/>
                <w:sz w:val="24"/>
              </w:rPr>
              <mc:AlternateContent>
                <mc:Choice Requires="wps">
                  <w:drawing>
                    <wp:anchor distT="0" distB="0" distL="114300" distR="114300" simplePos="0" relativeHeight="251660288" behindDoc="1" locked="0" layoutInCell="1" allowOverlap="1" wp14:anchorId="1699EF7F" wp14:editId="3AADA0C5">
                      <wp:simplePos x="0" y="0"/>
                      <wp:positionH relativeFrom="column">
                        <wp:posOffset>293370</wp:posOffset>
                      </wp:positionH>
                      <wp:positionV relativeFrom="paragraph">
                        <wp:posOffset>-354330</wp:posOffset>
                      </wp:positionV>
                      <wp:extent cx="6306185" cy="12700"/>
                      <wp:effectExtent l="1270" t="0" r="0" b="63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618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731417" id="Rectangle 28" o:spid="_x0000_s1026" style="position:absolute;margin-left:23.1pt;margin-top:-27.9pt;width:496.55pt;height: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" fillcolor="black" strokecolor="white"/>
                  </w:pict>
                </mc:Fallback>
              </mc:AlternateContent>
            </w:r>
            <w:r>
              <w:rPr>
                <w:rFonts w:ascii="Times New Roman" w:eastAsia="Times New Roman" w:hAnsi="Times New Roman"/>
                <w:b/>
                <w:noProof/>
                <w:sz w:val="24"/>
              </w:rPr>
              <mc:AlternateContent>
                <mc:Choice Requires="wps">
                  <w:drawing>
                    <wp:anchor distT="0" distB="0" distL="114300" distR="114300" simplePos="0" relativeHeight="251662336" behindDoc="1" locked="0" layoutInCell="1" allowOverlap="1" wp14:anchorId="60443423" wp14:editId="0C331F77">
                      <wp:simplePos x="0" y="0"/>
                      <wp:positionH relativeFrom="column">
                        <wp:posOffset>6596380</wp:posOffset>
                      </wp:positionH>
                      <wp:positionV relativeFrom="paragraph">
                        <wp:posOffset>-344805</wp:posOffset>
                      </wp:positionV>
                      <wp:extent cx="0" cy="2847340"/>
                      <wp:effectExtent l="8255" t="5715" r="10795" b="1397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4734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DD93B" id="Straight Connector 26"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9.4pt,-27.15pt" to="519.4pt,1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" strokeweight=".16931mm"/>
                  </w:pict>
                </mc:Fallback>
              </mc:AlternateContent>
            </w:r>
          </w:p>
          <w:p w14:paraId="577B9260" w14:textId="77777777" w:rsidR="009B5805" w:rsidRDefault="009B5805" w:rsidP="009B5805">
            <w:pPr>
              <w:spacing w:line="242" w:lineRule="exact"/>
              <w:rPr>
                <w:rFonts w:ascii="Times New Roman" w:eastAsia="Times New Roman" w:hAnsi="Times New Roman"/>
              </w:rPr>
            </w:pPr>
          </w:p>
          <w:tbl>
            <w:tblPr>
              <w:tblW w:w="0" w:type="auto"/>
              <w:tblInd w:w="460" w:type="dxa"/>
              <w:tblCellMar>
                <w:left w:w="0" w:type="dxa"/>
                <w:right w:w="0" w:type="dxa"/>
              </w:tblCellMar>
              <w:tblLook w:val="0000" w:firstRow="0" w:lastRow="0" w:firstColumn="0" w:lastColumn="0" w:noHBand="0" w:noVBand="0"/>
            </w:tblPr>
            <w:tblGrid>
              <w:gridCol w:w="686"/>
              <w:gridCol w:w="2611"/>
              <w:gridCol w:w="818"/>
              <w:gridCol w:w="560"/>
              <w:gridCol w:w="613"/>
              <w:gridCol w:w="953"/>
              <w:gridCol w:w="1493"/>
              <w:gridCol w:w="620"/>
              <w:gridCol w:w="275"/>
              <w:gridCol w:w="510"/>
              <w:gridCol w:w="99"/>
            </w:tblGrid>
            <w:tr w:rsidR="009B5805" w14:paraId="32B24F19" w14:textId="77777777" w:rsidTr="000C72FA">
              <w:trPr>
                <w:trHeight w:val="285"/>
              </w:trPr>
              <w:tc>
                <w:tcPr>
                  <w:tcW w:w="860" w:type="dxa"/>
                  <w:tcBorders>
                    <w:right w:val="single" w:sz="8" w:space="0" w:color="auto"/>
                  </w:tcBorders>
                  <w:shd w:val="clear" w:color="auto" w:fill="auto"/>
                  <w:vAlign w:val="bottom"/>
                </w:tcPr>
                <w:p w14:paraId="3AAB4E48" w14:textId="77777777" w:rsidR="009B5805" w:rsidRDefault="009B5805" w:rsidP="009B5805">
                  <w:pPr>
                    <w:spacing w:line="0" w:lineRule="atLeast"/>
                    <w:rPr>
                      <w:rFonts w:ascii="Times New Roman" w:eastAsia="Times New Roman" w:hAnsi="Times New Roman"/>
                      <w:sz w:val="24"/>
                    </w:rPr>
                  </w:pPr>
                </w:p>
              </w:tc>
              <w:tc>
                <w:tcPr>
                  <w:tcW w:w="2980" w:type="dxa"/>
                  <w:tcBorders>
                    <w:top w:val="single" w:sz="8" w:space="0" w:color="auto"/>
                    <w:bottom w:val="single" w:sz="8" w:space="0" w:color="auto"/>
                    <w:right w:val="single" w:sz="8" w:space="0" w:color="auto"/>
                  </w:tcBorders>
                  <w:shd w:val="clear" w:color="auto" w:fill="auto"/>
                  <w:vAlign w:val="bottom"/>
                </w:tcPr>
                <w:p w14:paraId="58E6FF17" w14:textId="77777777" w:rsidR="009B5805" w:rsidRDefault="009B5805" w:rsidP="009B5805">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Basic Comparison</w:t>
                  </w:r>
                </w:p>
              </w:tc>
              <w:tc>
                <w:tcPr>
                  <w:tcW w:w="820" w:type="dxa"/>
                  <w:tcBorders>
                    <w:top w:val="single" w:sz="8" w:space="0" w:color="auto"/>
                    <w:bottom w:val="single" w:sz="8" w:space="0" w:color="auto"/>
                  </w:tcBorders>
                  <w:shd w:val="clear" w:color="auto" w:fill="auto"/>
                  <w:vAlign w:val="bottom"/>
                </w:tcPr>
                <w:p w14:paraId="30D4F484" w14:textId="77777777" w:rsidR="009B5805" w:rsidRDefault="009B5805" w:rsidP="009B5805">
                  <w:pPr>
                    <w:spacing w:line="0" w:lineRule="atLeast"/>
                    <w:rPr>
                      <w:rFonts w:ascii="Times New Roman" w:eastAsia="Times New Roman" w:hAnsi="Times New Roman"/>
                      <w:sz w:val="24"/>
                    </w:rPr>
                  </w:pPr>
                </w:p>
              </w:tc>
              <w:tc>
                <w:tcPr>
                  <w:tcW w:w="2180" w:type="dxa"/>
                  <w:gridSpan w:val="3"/>
                  <w:tcBorders>
                    <w:top w:val="single" w:sz="8" w:space="0" w:color="auto"/>
                    <w:bottom w:val="single" w:sz="8" w:space="0" w:color="auto"/>
                    <w:right w:val="single" w:sz="8" w:space="0" w:color="auto"/>
                  </w:tcBorders>
                  <w:shd w:val="clear" w:color="auto" w:fill="auto"/>
                  <w:vAlign w:val="bottom"/>
                </w:tcPr>
                <w:p w14:paraId="74B539A7" w14:textId="77777777" w:rsidR="009B5805" w:rsidRDefault="009B5805" w:rsidP="009B5805">
                  <w:pPr>
                    <w:spacing w:line="0" w:lineRule="atLeast"/>
                    <w:ind w:right="780"/>
                    <w:jc w:val="right"/>
                    <w:rPr>
                      <w:rFonts w:ascii="Times New Roman" w:eastAsia="Times New Roman" w:hAnsi="Times New Roman"/>
                      <w:sz w:val="24"/>
                    </w:rPr>
                  </w:pPr>
                  <w:r>
                    <w:rPr>
                      <w:rFonts w:ascii="Times New Roman" w:eastAsia="Times New Roman" w:hAnsi="Times New Roman"/>
                      <w:sz w:val="24"/>
                    </w:rPr>
                    <w:t>Active Filter</w:t>
                  </w:r>
                </w:p>
              </w:tc>
              <w:tc>
                <w:tcPr>
                  <w:tcW w:w="2160" w:type="dxa"/>
                  <w:gridSpan w:val="2"/>
                  <w:tcBorders>
                    <w:top w:val="single" w:sz="8" w:space="0" w:color="auto"/>
                    <w:bottom w:val="single" w:sz="8" w:space="0" w:color="auto"/>
                  </w:tcBorders>
                  <w:shd w:val="clear" w:color="auto" w:fill="auto"/>
                  <w:vAlign w:val="bottom"/>
                </w:tcPr>
                <w:p w14:paraId="6771A35E" w14:textId="77777777" w:rsidR="009B5805" w:rsidRDefault="009B5805" w:rsidP="009B5805">
                  <w:pPr>
                    <w:spacing w:line="0" w:lineRule="atLeast"/>
                    <w:ind w:left="820"/>
                    <w:rPr>
                      <w:rFonts w:ascii="Times New Roman" w:eastAsia="Times New Roman" w:hAnsi="Times New Roman"/>
                      <w:sz w:val="24"/>
                    </w:rPr>
                  </w:pPr>
                  <w:r>
                    <w:rPr>
                      <w:rFonts w:ascii="Times New Roman" w:eastAsia="Times New Roman" w:hAnsi="Times New Roman"/>
                      <w:sz w:val="24"/>
                    </w:rPr>
                    <w:t>Passive Filter</w:t>
                  </w:r>
                </w:p>
              </w:tc>
              <w:tc>
                <w:tcPr>
                  <w:tcW w:w="280" w:type="dxa"/>
                  <w:tcBorders>
                    <w:top w:val="single" w:sz="8" w:space="0" w:color="auto"/>
                    <w:bottom w:val="single" w:sz="8" w:space="0" w:color="auto"/>
                  </w:tcBorders>
                  <w:shd w:val="clear" w:color="auto" w:fill="auto"/>
                  <w:vAlign w:val="bottom"/>
                </w:tcPr>
                <w:p w14:paraId="0D9535FA" w14:textId="77777777" w:rsidR="009B5805" w:rsidRDefault="009B5805" w:rsidP="009B5805">
                  <w:pPr>
                    <w:spacing w:line="0" w:lineRule="atLeast"/>
                    <w:rPr>
                      <w:rFonts w:ascii="Times New Roman" w:eastAsia="Times New Roman" w:hAnsi="Times New Roman"/>
                      <w:sz w:val="24"/>
                    </w:rPr>
                  </w:pPr>
                </w:p>
              </w:tc>
              <w:tc>
                <w:tcPr>
                  <w:tcW w:w="540" w:type="dxa"/>
                  <w:tcBorders>
                    <w:top w:val="single" w:sz="8" w:space="0" w:color="auto"/>
                    <w:bottom w:val="single" w:sz="8" w:space="0" w:color="auto"/>
                    <w:right w:val="single" w:sz="8" w:space="0" w:color="auto"/>
                  </w:tcBorders>
                  <w:shd w:val="clear" w:color="auto" w:fill="auto"/>
                  <w:vAlign w:val="bottom"/>
                </w:tcPr>
                <w:p w14:paraId="30446FB8" w14:textId="77777777" w:rsidR="009B5805" w:rsidRDefault="009B5805" w:rsidP="009B5805">
                  <w:pPr>
                    <w:spacing w:line="0" w:lineRule="atLeast"/>
                    <w:rPr>
                      <w:rFonts w:ascii="Times New Roman" w:eastAsia="Times New Roman" w:hAnsi="Times New Roman"/>
                      <w:sz w:val="24"/>
                    </w:rPr>
                  </w:pPr>
                </w:p>
              </w:tc>
              <w:tc>
                <w:tcPr>
                  <w:tcW w:w="120" w:type="dxa"/>
                  <w:shd w:val="clear" w:color="auto" w:fill="auto"/>
                  <w:vAlign w:val="bottom"/>
                </w:tcPr>
                <w:p w14:paraId="4C7EACA7" w14:textId="77777777" w:rsidR="009B5805" w:rsidRDefault="009B5805" w:rsidP="009B5805">
                  <w:pPr>
                    <w:spacing w:line="0" w:lineRule="atLeast"/>
                    <w:rPr>
                      <w:rFonts w:ascii="Times New Roman" w:eastAsia="Times New Roman" w:hAnsi="Times New Roman"/>
                      <w:sz w:val="24"/>
                    </w:rPr>
                  </w:pPr>
                </w:p>
              </w:tc>
            </w:tr>
            <w:tr w:rsidR="009B5805" w14:paraId="2907F5B3" w14:textId="77777777" w:rsidTr="000C72FA">
              <w:trPr>
                <w:trHeight w:val="264"/>
              </w:trPr>
              <w:tc>
                <w:tcPr>
                  <w:tcW w:w="860" w:type="dxa"/>
                  <w:tcBorders>
                    <w:right w:val="single" w:sz="8" w:space="0" w:color="auto"/>
                  </w:tcBorders>
                  <w:shd w:val="clear" w:color="auto" w:fill="auto"/>
                  <w:vAlign w:val="bottom"/>
                </w:tcPr>
                <w:p w14:paraId="7D91300B" w14:textId="77777777" w:rsidR="009B5805" w:rsidRDefault="009B5805" w:rsidP="009B5805">
                  <w:pPr>
                    <w:spacing w:line="0" w:lineRule="atLeast"/>
                    <w:rPr>
                      <w:rFonts w:ascii="Times New Roman" w:eastAsia="Times New Roman" w:hAnsi="Times New Roman"/>
                    </w:rPr>
                  </w:pPr>
                </w:p>
              </w:tc>
              <w:tc>
                <w:tcPr>
                  <w:tcW w:w="2980" w:type="dxa"/>
                  <w:tcBorders>
                    <w:right w:val="single" w:sz="8" w:space="0" w:color="auto"/>
                  </w:tcBorders>
                  <w:shd w:val="clear" w:color="auto" w:fill="auto"/>
                  <w:vAlign w:val="bottom"/>
                </w:tcPr>
                <w:p w14:paraId="45ED1E84" w14:textId="77777777" w:rsidR="009B5805" w:rsidRDefault="009B5805" w:rsidP="009B5805">
                  <w:pPr>
                    <w:spacing w:line="264" w:lineRule="exact"/>
                    <w:jc w:val="center"/>
                    <w:rPr>
                      <w:rFonts w:ascii="Times New Roman" w:eastAsia="Times New Roman" w:hAnsi="Times New Roman"/>
                      <w:sz w:val="24"/>
                    </w:rPr>
                  </w:pPr>
                  <w:r>
                    <w:rPr>
                      <w:rFonts w:ascii="Times New Roman" w:eastAsia="Times New Roman" w:hAnsi="Times New Roman"/>
                      <w:sz w:val="24"/>
                    </w:rPr>
                    <w:t>Definition</w:t>
                  </w:r>
                </w:p>
              </w:tc>
              <w:tc>
                <w:tcPr>
                  <w:tcW w:w="3000" w:type="dxa"/>
                  <w:gridSpan w:val="4"/>
                  <w:tcBorders>
                    <w:right w:val="single" w:sz="8" w:space="0" w:color="auto"/>
                  </w:tcBorders>
                  <w:shd w:val="clear" w:color="auto" w:fill="auto"/>
                  <w:vAlign w:val="bottom"/>
                </w:tcPr>
                <w:p w14:paraId="34B885FF" w14:textId="77777777" w:rsidR="009B5805" w:rsidRDefault="009B5805" w:rsidP="009B5805">
                  <w:pPr>
                    <w:spacing w:line="264" w:lineRule="exact"/>
                    <w:ind w:left="100"/>
                    <w:rPr>
                      <w:rFonts w:ascii="Times New Roman" w:eastAsia="Times New Roman" w:hAnsi="Times New Roman"/>
                      <w:sz w:val="24"/>
                    </w:rPr>
                  </w:pPr>
                  <w:r>
                    <w:rPr>
                      <w:rFonts w:ascii="Times New Roman" w:eastAsia="Times New Roman" w:hAnsi="Times New Roman"/>
                      <w:sz w:val="24"/>
                    </w:rPr>
                    <w:t>Active filters are those filter</w:t>
                  </w:r>
                </w:p>
              </w:tc>
              <w:tc>
                <w:tcPr>
                  <w:tcW w:w="2980" w:type="dxa"/>
                  <w:gridSpan w:val="4"/>
                  <w:tcBorders>
                    <w:right w:val="single" w:sz="8" w:space="0" w:color="auto"/>
                  </w:tcBorders>
                  <w:shd w:val="clear" w:color="auto" w:fill="auto"/>
                  <w:vAlign w:val="bottom"/>
                </w:tcPr>
                <w:p w14:paraId="25F94B86" w14:textId="77777777" w:rsidR="009B5805" w:rsidRDefault="009B5805" w:rsidP="009B5805">
                  <w:pPr>
                    <w:spacing w:line="264" w:lineRule="exact"/>
                    <w:ind w:left="80"/>
                    <w:rPr>
                      <w:rFonts w:ascii="Times New Roman" w:eastAsia="Times New Roman" w:hAnsi="Times New Roman"/>
                      <w:sz w:val="24"/>
                    </w:rPr>
                  </w:pPr>
                  <w:r>
                    <w:rPr>
                      <w:rFonts w:ascii="Times New Roman" w:eastAsia="Times New Roman" w:hAnsi="Times New Roman"/>
                      <w:sz w:val="24"/>
                    </w:rPr>
                    <w:t>Passive filters are the filter</w:t>
                  </w:r>
                </w:p>
              </w:tc>
              <w:tc>
                <w:tcPr>
                  <w:tcW w:w="120" w:type="dxa"/>
                  <w:shd w:val="clear" w:color="auto" w:fill="auto"/>
                  <w:vAlign w:val="bottom"/>
                </w:tcPr>
                <w:p w14:paraId="67D31CE2" w14:textId="77777777" w:rsidR="009B5805" w:rsidRDefault="009B5805" w:rsidP="009B5805">
                  <w:pPr>
                    <w:spacing w:line="0" w:lineRule="atLeast"/>
                    <w:rPr>
                      <w:rFonts w:ascii="Times New Roman" w:eastAsia="Times New Roman" w:hAnsi="Times New Roman"/>
                    </w:rPr>
                  </w:pPr>
                </w:p>
              </w:tc>
            </w:tr>
            <w:tr w:rsidR="009B5805" w14:paraId="053361B2" w14:textId="77777777" w:rsidTr="000C72FA">
              <w:trPr>
                <w:trHeight w:val="274"/>
              </w:trPr>
              <w:tc>
                <w:tcPr>
                  <w:tcW w:w="860" w:type="dxa"/>
                  <w:tcBorders>
                    <w:right w:val="single" w:sz="8" w:space="0" w:color="auto"/>
                  </w:tcBorders>
                  <w:shd w:val="clear" w:color="auto" w:fill="auto"/>
                  <w:vAlign w:val="bottom"/>
                </w:tcPr>
                <w:p w14:paraId="3169A793" w14:textId="77777777" w:rsidR="009B5805" w:rsidRDefault="009B5805" w:rsidP="009B5805">
                  <w:pPr>
                    <w:spacing w:line="0" w:lineRule="atLeast"/>
                    <w:rPr>
                      <w:rFonts w:ascii="Times New Roman" w:eastAsia="Times New Roman" w:hAnsi="Times New Roman"/>
                      <w:sz w:val="23"/>
                    </w:rPr>
                  </w:pPr>
                </w:p>
              </w:tc>
              <w:tc>
                <w:tcPr>
                  <w:tcW w:w="2980" w:type="dxa"/>
                  <w:tcBorders>
                    <w:right w:val="single" w:sz="8" w:space="0" w:color="auto"/>
                  </w:tcBorders>
                  <w:shd w:val="clear" w:color="auto" w:fill="auto"/>
                  <w:vAlign w:val="bottom"/>
                </w:tcPr>
                <w:p w14:paraId="3D4E7A2F" w14:textId="77777777" w:rsidR="009B5805" w:rsidRDefault="009B5805" w:rsidP="009B5805">
                  <w:pPr>
                    <w:spacing w:line="0" w:lineRule="atLeast"/>
                    <w:rPr>
                      <w:rFonts w:ascii="Times New Roman" w:eastAsia="Times New Roman" w:hAnsi="Times New Roman"/>
                      <w:sz w:val="23"/>
                    </w:rPr>
                  </w:pPr>
                </w:p>
              </w:tc>
              <w:tc>
                <w:tcPr>
                  <w:tcW w:w="820" w:type="dxa"/>
                  <w:shd w:val="clear" w:color="auto" w:fill="auto"/>
                  <w:vAlign w:val="bottom"/>
                </w:tcPr>
                <w:p w14:paraId="06B2375E" w14:textId="77777777" w:rsidR="009B5805" w:rsidRDefault="009B5805" w:rsidP="009B5805">
                  <w:pPr>
                    <w:spacing w:line="273" w:lineRule="exact"/>
                    <w:ind w:left="100"/>
                    <w:rPr>
                      <w:rFonts w:ascii="Times New Roman" w:eastAsia="Times New Roman" w:hAnsi="Times New Roman"/>
                      <w:w w:val="99"/>
                      <w:sz w:val="24"/>
                    </w:rPr>
                  </w:pPr>
                  <w:r>
                    <w:rPr>
                      <w:rFonts w:ascii="Times New Roman" w:eastAsia="Times New Roman" w:hAnsi="Times New Roman"/>
                      <w:w w:val="99"/>
                      <w:sz w:val="24"/>
                    </w:rPr>
                    <w:t>circuits</w:t>
                  </w:r>
                </w:p>
              </w:tc>
              <w:tc>
                <w:tcPr>
                  <w:tcW w:w="560" w:type="dxa"/>
                  <w:shd w:val="clear" w:color="auto" w:fill="auto"/>
                  <w:vAlign w:val="bottom"/>
                </w:tcPr>
                <w:p w14:paraId="7E02BFE6" w14:textId="77777777" w:rsidR="009B5805" w:rsidRDefault="009B5805" w:rsidP="009B5805">
                  <w:pPr>
                    <w:spacing w:line="273" w:lineRule="exact"/>
                    <w:ind w:left="180"/>
                    <w:rPr>
                      <w:rFonts w:ascii="Times New Roman" w:eastAsia="Times New Roman" w:hAnsi="Times New Roman"/>
                      <w:w w:val="99"/>
                      <w:sz w:val="24"/>
                    </w:rPr>
                  </w:pPr>
                  <w:r>
                    <w:rPr>
                      <w:rFonts w:ascii="Times New Roman" w:eastAsia="Times New Roman" w:hAnsi="Times New Roman"/>
                      <w:w w:val="99"/>
                      <w:sz w:val="24"/>
                    </w:rPr>
                    <w:t>that</w:t>
                  </w:r>
                </w:p>
              </w:tc>
              <w:tc>
                <w:tcPr>
                  <w:tcW w:w="640" w:type="dxa"/>
                  <w:shd w:val="clear" w:color="auto" w:fill="auto"/>
                  <w:vAlign w:val="bottom"/>
                </w:tcPr>
                <w:p w14:paraId="4A88E7F2" w14:textId="77777777" w:rsidR="009B5805" w:rsidRDefault="009B5805" w:rsidP="009B5805">
                  <w:pPr>
                    <w:spacing w:line="273" w:lineRule="exact"/>
                    <w:jc w:val="center"/>
                    <w:rPr>
                      <w:rFonts w:ascii="Times New Roman" w:eastAsia="Times New Roman" w:hAnsi="Times New Roman"/>
                      <w:sz w:val="24"/>
                    </w:rPr>
                  </w:pPr>
                  <w:r>
                    <w:rPr>
                      <w:rFonts w:ascii="Times New Roman" w:eastAsia="Times New Roman" w:hAnsi="Times New Roman"/>
                      <w:sz w:val="24"/>
                    </w:rPr>
                    <w:t>are</w:t>
                  </w:r>
                </w:p>
              </w:tc>
              <w:tc>
                <w:tcPr>
                  <w:tcW w:w="980" w:type="dxa"/>
                  <w:tcBorders>
                    <w:right w:val="single" w:sz="8" w:space="0" w:color="auto"/>
                  </w:tcBorders>
                  <w:shd w:val="clear" w:color="auto" w:fill="auto"/>
                  <w:vAlign w:val="bottom"/>
                </w:tcPr>
                <w:p w14:paraId="0136FF77" w14:textId="77777777" w:rsidR="009B5805" w:rsidRDefault="009B5805" w:rsidP="009B5805">
                  <w:pPr>
                    <w:spacing w:line="273" w:lineRule="exact"/>
                    <w:jc w:val="right"/>
                    <w:rPr>
                      <w:rFonts w:ascii="Times New Roman" w:eastAsia="Times New Roman" w:hAnsi="Times New Roman"/>
                      <w:w w:val="98"/>
                      <w:sz w:val="24"/>
                    </w:rPr>
                  </w:pPr>
                  <w:r>
                    <w:rPr>
                      <w:rFonts w:ascii="Times New Roman" w:eastAsia="Times New Roman" w:hAnsi="Times New Roman"/>
                      <w:w w:val="98"/>
                      <w:sz w:val="24"/>
                    </w:rPr>
                    <w:t>designed</w:t>
                  </w:r>
                </w:p>
              </w:tc>
              <w:tc>
                <w:tcPr>
                  <w:tcW w:w="2980" w:type="dxa"/>
                  <w:gridSpan w:val="4"/>
                  <w:tcBorders>
                    <w:right w:val="single" w:sz="8" w:space="0" w:color="auto"/>
                  </w:tcBorders>
                  <w:shd w:val="clear" w:color="auto" w:fill="auto"/>
                  <w:vAlign w:val="bottom"/>
                </w:tcPr>
                <w:p w14:paraId="35F335D3" w14:textId="77777777" w:rsidR="009B5805" w:rsidRDefault="009B5805" w:rsidP="009B5805">
                  <w:pPr>
                    <w:spacing w:line="273" w:lineRule="exact"/>
                    <w:ind w:left="80"/>
                    <w:rPr>
                      <w:rFonts w:ascii="Times New Roman" w:eastAsia="Times New Roman" w:hAnsi="Times New Roman"/>
                      <w:sz w:val="24"/>
                    </w:rPr>
                  </w:pPr>
                  <w:r>
                    <w:rPr>
                      <w:rFonts w:ascii="Times New Roman" w:eastAsia="Times New Roman" w:hAnsi="Times New Roman"/>
                      <w:sz w:val="24"/>
                    </w:rPr>
                    <w:t>circuits that are formed using</w:t>
                  </w:r>
                </w:p>
              </w:tc>
              <w:tc>
                <w:tcPr>
                  <w:tcW w:w="120" w:type="dxa"/>
                  <w:shd w:val="clear" w:color="auto" w:fill="auto"/>
                  <w:vAlign w:val="bottom"/>
                </w:tcPr>
                <w:p w14:paraId="4E649EF8" w14:textId="77777777" w:rsidR="009B5805" w:rsidRDefault="009B5805" w:rsidP="009B5805">
                  <w:pPr>
                    <w:spacing w:line="0" w:lineRule="atLeast"/>
                    <w:rPr>
                      <w:rFonts w:ascii="Times New Roman" w:eastAsia="Times New Roman" w:hAnsi="Times New Roman"/>
                      <w:sz w:val="23"/>
                    </w:rPr>
                  </w:pPr>
                </w:p>
              </w:tc>
            </w:tr>
            <w:tr w:rsidR="009B5805" w14:paraId="61EE64F9" w14:textId="77777777" w:rsidTr="000C72FA">
              <w:trPr>
                <w:trHeight w:val="278"/>
              </w:trPr>
              <w:tc>
                <w:tcPr>
                  <w:tcW w:w="860" w:type="dxa"/>
                  <w:tcBorders>
                    <w:right w:val="single" w:sz="8" w:space="0" w:color="auto"/>
                  </w:tcBorders>
                  <w:shd w:val="clear" w:color="auto" w:fill="auto"/>
                  <w:vAlign w:val="bottom"/>
                </w:tcPr>
                <w:p w14:paraId="1F3795B9" w14:textId="77777777" w:rsidR="009B5805" w:rsidRDefault="009B5805" w:rsidP="009B5805">
                  <w:pPr>
                    <w:spacing w:line="0" w:lineRule="atLeast"/>
                    <w:rPr>
                      <w:rFonts w:ascii="Times New Roman" w:eastAsia="Times New Roman" w:hAnsi="Times New Roman"/>
                      <w:sz w:val="24"/>
                    </w:rPr>
                  </w:pPr>
                </w:p>
              </w:tc>
              <w:tc>
                <w:tcPr>
                  <w:tcW w:w="2980" w:type="dxa"/>
                  <w:tcBorders>
                    <w:right w:val="single" w:sz="8" w:space="0" w:color="auto"/>
                  </w:tcBorders>
                  <w:shd w:val="clear" w:color="auto" w:fill="auto"/>
                  <w:vAlign w:val="bottom"/>
                </w:tcPr>
                <w:p w14:paraId="3277AC8E" w14:textId="77777777" w:rsidR="009B5805" w:rsidRDefault="009B5805" w:rsidP="009B5805">
                  <w:pPr>
                    <w:spacing w:line="0" w:lineRule="atLeast"/>
                    <w:rPr>
                      <w:rFonts w:ascii="Times New Roman" w:eastAsia="Times New Roman" w:hAnsi="Times New Roman"/>
                      <w:sz w:val="24"/>
                    </w:rPr>
                  </w:pPr>
                </w:p>
              </w:tc>
              <w:tc>
                <w:tcPr>
                  <w:tcW w:w="3000" w:type="dxa"/>
                  <w:gridSpan w:val="4"/>
                  <w:tcBorders>
                    <w:right w:val="single" w:sz="8" w:space="0" w:color="auto"/>
                  </w:tcBorders>
                  <w:shd w:val="clear" w:color="auto" w:fill="auto"/>
                  <w:vAlign w:val="bottom"/>
                </w:tcPr>
                <w:p w14:paraId="34238EF7" w14:textId="77777777" w:rsidR="009B5805" w:rsidRDefault="009B5805" w:rsidP="009B5805">
                  <w:pPr>
                    <w:spacing w:line="0" w:lineRule="atLeast"/>
                    <w:ind w:left="100"/>
                    <w:rPr>
                      <w:rFonts w:ascii="Times New Roman" w:eastAsia="Times New Roman" w:hAnsi="Times New Roman"/>
                      <w:sz w:val="24"/>
                    </w:rPr>
                  </w:pPr>
                  <w:r>
                    <w:rPr>
                      <w:rFonts w:ascii="Times New Roman" w:eastAsia="Times New Roman" w:hAnsi="Times New Roman"/>
                      <w:sz w:val="24"/>
                    </w:rPr>
                    <w:t>using transistor and op-amp</w:t>
                  </w:r>
                </w:p>
              </w:tc>
              <w:tc>
                <w:tcPr>
                  <w:tcW w:w="1540" w:type="dxa"/>
                  <w:shd w:val="clear" w:color="auto" w:fill="auto"/>
                  <w:vAlign w:val="bottom"/>
                </w:tcPr>
                <w:p w14:paraId="5330693B" w14:textId="77777777" w:rsidR="009B5805" w:rsidRDefault="009B5805" w:rsidP="009B5805">
                  <w:pPr>
                    <w:spacing w:line="0" w:lineRule="atLeast"/>
                    <w:ind w:left="80"/>
                    <w:rPr>
                      <w:rFonts w:ascii="Times New Roman" w:eastAsia="Times New Roman" w:hAnsi="Times New Roman"/>
                      <w:sz w:val="24"/>
                    </w:rPr>
                  </w:pPr>
                  <w:r>
                    <w:rPr>
                      <w:rFonts w:ascii="Times New Roman" w:eastAsia="Times New Roman" w:hAnsi="Times New Roman"/>
                      <w:sz w:val="24"/>
                    </w:rPr>
                    <w:t>only  resistor,</w:t>
                  </w:r>
                </w:p>
              </w:tc>
              <w:tc>
                <w:tcPr>
                  <w:tcW w:w="900" w:type="dxa"/>
                  <w:gridSpan w:val="2"/>
                  <w:shd w:val="clear" w:color="auto" w:fill="auto"/>
                  <w:vAlign w:val="bottom"/>
                </w:tcPr>
                <w:p w14:paraId="0341CB90" w14:textId="77777777" w:rsidR="009B5805" w:rsidRDefault="009B5805" w:rsidP="009B5805">
                  <w:pPr>
                    <w:spacing w:line="0" w:lineRule="atLeast"/>
                    <w:ind w:left="40"/>
                    <w:rPr>
                      <w:rFonts w:ascii="Times New Roman" w:eastAsia="Times New Roman" w:hAnsi="Times New Roman"/>
                      <w:sz w:val="24"/>
                    </w:rPr>
                  </w:pPr>
                  <w:r>
                    <w:rPr>
                      <w:rFonts w:ascii="Times New Roman" w:eastAsia="Times New Roman" w:hAnsi="Times New Roman"/>
                      <w:sz w:val="24"/>
                    </w:rPr>
                    <w:t>inductor</w:t>
                  </w:r>
                </w:p>
              </w:tc>
              <w:tc>
                <w:tcPr>
                  <w:tcW w:w="540" w:type="dxa"/>
                  <w:tcBorders>
                    <w:right w:val="single" w:sz="8" w:space="0" w:color="auto"/>
                  </w:tcBorders>
                  <w:shd w:val="clear" w:color="auto" w:fill="auto"/>
                  <w:vAlign w:val="bottom"/>
                </w:tcPr>
                <w:p w14:paraId="0E2AFF99" w14:textId="77777777" w:rsidR="009B5805" w:rsidRDefault="009B5805" w:rsidP="009B5805">
                  <w:pPr>
                    <w:spacing w:line="0" w:lineRule="atLeast"/>
                    <w:jc w:val="right"/>
                    <w:rPr>
                      <w:rFonts w:ascii="Times New Roman" w:eastAsia="Times New Roman" w:hAnsi="Times New Roman"/>
                      <w:sz w:val="24"/>
                    </w:rPr>
                  </w:pPr>
                  <w:r>
                    <w:rPr>
                      <w:rFonts w:ascii="Times New Roman" w:eastAsia="Times New Roman" w:hAnsi="Times New Roman"/>
                      <w:sz w:val="24"/>
                    </w:rPr>
                    <w:t>and</w:t>
                  </w:r>
                </w:p>
              </w:tc>
              <w:tc>
                <w:tcPr>
                  <w:tcW w:w="120" w:type="dxa"/>
                  <w:shd w:val="clear" w:color="auto" w:fill="auto"/>
                  <w:vAlign w:val="bottom"/>
                </w:tcPr>
                <w:p w14:paraId="229C5179" w14:textId="77777777" w:rsidR="009B5805" w:rsidRDefault="009B5805" w:rsidP="009B5805">
                  <w:pPr>
                    <w:spacing w:line="0" w:lineRule="atLeast"/>
                    <w:rPr>
                      <w:rFonts w:ascii="Times New Roman" w:eastAsia="Times New Roman" w:hAnsi="Times New Roman"/>
                      <w:sz w:val="24"/>
                    </w:rPr>
                  </w:pPr>
                </w:p>
              </w:tc>
            </w:tr>
            <w:tr w:rsidR="009B5805" w14:paraId="7C71DC66" w14:textId="77777777" w:rsidTr="000C72FA">
              <w:trPr>
                <w:trHeight w:val="274"/>
              </w:trPr>
              <w:tc>
                <w:tcPr>
                  <w:tcW w:w="860" w:type="dxa"/>
                  <w:tcBorders>
                    <w:right w:val="single" w:sz="8" w:space="0" w:color="auto"/>
                  </w:tcBorders>
                  <w:shd w:val="clear" w:color="auto" w:fill="auto"/>
                  <w:vAlign w:val="bottom"/>
                </w:tcPr>
                <w:p w14:paraId="11A49261" w14:textId="77777777" w:rsidR="009B5805" w:rsidRDefault="009B5805" w:rsidP="009B5805">
                  <w:pPr>
                    <w:spacing w:line="0" w:lineRule="atLeast"/>
                    <w:rPr>
                      <w:rFonts w:ascii="Times New Roman" w:eastAsia="Times New Roman" w:hAnsi="Times New Roman"/>
                      <w:sz w:val="23"/>
                    </w:rPr>
                  </w:pPr>
                </w:p>
              </w:tc>
              <w:tc>
                <w:tcPr>
                  <w:tcW w:w="2980" w:type="dxa"/>
                  <w:tcBorders>
                    <w:right w:val="single" w:sz="8" w:space="0" w:color="auto"/>
                  </w:tcBorders>
                  <w:shd w:val="clear" w:color="auto" w:fill="auto"/>
                  <w:vAlign w:val="bottom"/>
                </w:tcPr>
                <w:p w14:paraId="7190589F" w14:textId="77777777" w:rsidR="009B5805" w:rsidRDefault="009B5805" w:rsidP="009B5805">
                  <w:pPr>
                    <w:spacing w:line="0" w:lineRule="atLeast"/>
                    <w:rPr>
                      <w:rFonts w:ascii="Times New Roman" w:eastAsia="Times New Roman" w:hAnsi="Times New Roman"/>
                      <w:sz w:val="23"/>
                    </w:rPr>
                  </w:pPr>
                </w:p>
              </w:tc>
              <w:tc>
                <w:tcPr>
                  <w:tcW w:w="3000" w:type="dxa"/>
                  <w:gridSpan w:val="4"/>
                  <w:tcBorders>
                    <w:right w:val="single" w:sz="8" w:space="0" w:color="auto"/>
                  </w:tcBorders>
                  <w:shd w:val="clear" w:color="auto" w:fill="auto"/>
                  <w:vAlign w:val="bottom"/>
                </w:tcPr>
                <w:p w14:paraId="49A4AD3E" w14:textId="77777777" w:rsidR="009B5805" w:rsidRDefault="009B5805" w:rsidP="009B5805">
                  <w:pPr>
                    <w:spacing w:line="273" w:lineRule="exact"/>
                    <w:ind w:left="100"/>
                    <w:rPr>
                      <w:rFonts w:ascii="Times New Roman" w:eastAsia="Times New Roman" w:hAnsi="Times New Roman"/>
                      <w:sz w:val="24"/>
                    </w:rPr>
                  </w:pPr>
                  <w:r>
                    <w:rPr>
                      <w:rFonts w:ascii="Times New Roman" w:eastAsia="Times New Roman" w:hAnsi="Times New Roman"/>
                      <w:sz w:val="24"/>
                    </w:rPr>
                    <w:t>as  their  basic  components.</w:t>
                  </w:r>
                </w:p>
              </w:tc>
              <w:tc>
                <w:tcPr>
                  <w:tcW w:w="1540" w:type="dxa"/>
                  <w:shd w:val="clear" w:color="auto" w:fill="auto"/>
                  <w:vAlign w:val="bottom"/>
                </w:tcPr>
                <w:p w14:paraId="4D970980" w14:textId="77777777" w:rsidR="009B5805" w:rsidRDefault="009B5805" w:rsidP="009B5805">
                  <w:pPr>
                    <w:spacing w:line="273" w:lineRule="exact"/>
                    <w:ind w:left="80"/>
                    <w:rPr>
                      <w:rFonts w:ascii="Times New Roman" w:eastAsia="Times New Roman" w:hAnsi="Times New Roman"/>
                      <w:sz w:val="24"/>
                    </w:rPr>
                  </w:pPr>
                  <w:r>
                    <w:rPr>
                      <w:rFonts w:ascii="Times New Roman" w:eastAsia="Times New Roman" w:hAnsi="Times New Roman"/>
                      <w:sz w:val="24"/>
                    </w:rPr>
                    <w:t>capacitor   as</w:t>
                  </w:r>
                </w:p>
              </w:tc>
              <w:tc>
                <w:tcPr>
                  <w:tcW w:w="620" w:type="dxa"/>
                  <w:shd w:val="clear" w:color="auto" w:fill="auto"/>
                  <w:vAlign w:val="bottom"/>
                </w:tcPr>
                <w:p w14:paraId="36545582" w14:textId="77777777" w:rsidR="009B5805" w:rsidRDefault="009B5805" w:rsidP="009B5805">
                  <w:pPr>
                    <w:spacing w:line="273" w:lineRule="exact"/>
                    <w:jc w:val="center"/>
                    <w:rPr>
                      <w:rFonts w:ascii="Times New Roman" w:eastAsia="Times New Roman" w:hAnsi="Times New Roman"/>
                      <w:w w:val="99"/>
                      <w:sz w:val="24"/>
                    </w:rPr>
                  </w:pPr>
                  <w:r>
                    <w:rPr>
                      <w:rFonts w:ascii="Times New Roman" w:eastAsia="Times New Roman" w:hAnsi="Times New Roman"/>
                      <w:w w:val="99"/>
                      <w:sz w:val="24"/>
                    </w:rPr>
                    <w:t>their</w:t>
                  </w:r>
                </w:p>
              </w:tc>
              <w:tc>
                <w:tcPr>
                  <w:tcW w:w="820" w:type="dxa"/>
                  <w:gridSpan w:val="2"/>
                  <w:tcBorders>
                    <w:right w:val="single" w:sz="8" w:space="0" w:color="auto"/>
                  </w:tcBorders>
                  <w:shd w:val="clear" w:color="auto" w:fill="auto"/>
                  <w:vAlign w:val="bottom"/>
                </w:tcPr>
                <w:p w14:paraId="5C61262E" w14:textId="77777777" w:rsidR="009B5805" w:rsidRDefault="009B5805" w:rsidP="009B5805">
                  <w:pPr>
                    <w:spacing w:line="273" w:lineRule="exact"/>
                    <w:jc w:val="right"/>
                    <w:rPr>
                      <w:rFonts w:ascii="Times New Roman" w:eastAsia="Times New Roman" w:hAnsi="Times New Roman"/>
                      <w:sz w:val="24"/>
                    </w:rPr>
                  </w:pPr>
                  <w:r>
                    <w:rPr>
                      <w:rFonts w:ascii="Times New Roman" w:eastAsia="Times New Roman" w:hAnsi="Times New Roman"/>
                      <w:sz w:val="24"/>
                    </w:rPr>
                    <w:t>major</w:t>
                  </w:r>
                </w:p>
              </w:tc>
              <w:tc>
                <w:tcPr>
                  <w:tcW w:w="120" w:type="dxa"/>
                  <w:shd w:val="clear" w:color="auto" w:fill="auto"/>
                  <w:vAlign w:val="bottom"/>
                </w:tcPr>
                <w:p w14:paraId="16029745" w14:textId="77777777" w:rsidR="009B5805" w:rsidRDefault="009B5805" w:rsidP="009B5805">
                  <w:pPr>
                    <w:spacing w:line="0" w:lineRule="atLeast"/>
                    <w:rPr>
                      <w:rFonts w:ascii="Times New Roman" w:eastAsia="Times New Roman" w:hAnsi="Times New Roman"/>
                      <w:sz w:val="23"/>
                    </w:rPr>
                  </w:pPr>
                </w:p>
              </w:tc>
            </w:tr>
            <w:tr w:rsidR="009B5805" w14:paraId="68C83091" w14:textId="77777777" w:rsidTr="000C72FA">
              <w:trPr>
                <w:trHeight w:val="278"/>
              </w:trPr>
              <w:tc>
                <w:tcPr>
                  <w:tcW w:w="860" w:type="dxa"/>
                  <w:tcBorders>
                    <w:right w:val="single" w:sz="8" w:space="0" w:color="auto"/>
                  </w:tcBorders>
                  <w:shd w:val="clear" w:color="auto" w:fill="auto"/>
                  <w:vAlign w:val="bottom"/>
                </w:tcPr>
                <w:p w14:paraId="372126F2" w14:textId="77777777" w:rsidR="009B5805" w:rsidRDefault="009B5805" w:rsidP="009B5805">
                  <w:pPr>
                    <w:spacing w:line="0" w:lineRule="atLeast"/>
                    <w:rPr>
                      <w:rFonts w:ascii="Times New Roman" w:eastAsia="Times New Roman" w:hAnsi="Times New Roman"/>
                      <w:sz w:val="24"/>
                    </w:rPr>
                  </w:pPr>
                </w:p>
              </w:tc>
              <w:tc>
                <w:tcPr>
                  <w:tcW w:w="2980" w:type="dxa"/>
                  <w:tcBorders>
                    <w:right w:val="single" w:sz="8" w:space="0" w:color="auto"/>
                  </w:tcBorders>
                  <w:shd w:val="clear" w:color="auto" w:fill="auto"/>
                  <w:vAlign w:val="bottom"/>
                </w:tcPr>
                <w:p w14:paraId="0DDFEF5A" w14:textId="77777777" w:rsidR="009B5805" w:rsidRDefault="009B5805" w:rsidP="009B5805">
                  <w:pPr>
                    <w:spacing w:line="0" w:lineRule="atLeast"/>
                    <w:rPr>
                      <w:rFonts w:ascii="Times New Roman" w:eastAsia="Times New Roman" w:hAnsi="Times New Roman"/>
                      <w:sz w:val="24"/>
                    </w:rPr>
                  </w:pPr>
                </w:p>
              </w:tc>
              <w:tc>
                <w:tcPr>
                  <w:tcW w:w="820" w:type="dxa"/>
                  <w:shd w:val="clear" w:color="auto" w:fill="auto"/>
                  <w:vAlign w:val="bottom"/>
                </w:tcPr>
                <w:p w14:paraId="62EE1693" w14:textId="77777777" w:rsidR="009B5805" w:rsidRDefault="009B5805" w:rsidP="009B5805">
                  <w:pPr>
                    <w:spacing w:line="0" w:lineRule="atLeast"/>
                    <w:ind w:left="100"/>
                    <w:rPr>
                      <w:rFonts w:ascii="Times New Roman" w:eastAsia="Times New Roman" w:hAnsi="Times New Roman"/>
                      <w:sz w:val="24"/>
                    </w:rPr>
                  </w:pPr>
                  <w:r>
                    <w:rPr>
                      <w:rFonts w:ascii="Times New Roman" w:eastAsia="Times New Roman" w:hAnsi="Times New Roman"/>
                      <w:sz w:val="24"/>
                    </w:rPr>
                    <w:t>Along</w:t>
                  </w:r>
                </w:p>
              </w:tc>
              <w:tc>
                <w:tcPr>
                  <w:tcW w:w="560" w:type="dxa"/>
                  <w:shd w:val="clear" w:color="auto" w:fill="auto"/>
                  <w:vAlign w:val="bottom"/>
                </w:tcPr>
                <w:p w14:paraId="62E4FF29" w14:textId="77777777" w:rsidR="009B5805" w:rsidRDefault="009B5805" w:rsidP="009B5805">
                  <w:pPr>
                    <w:spacing w:line="0" w:lineRule="atLeast"/>
                    <w:rPr>
                      <w:rFonts w:ascii="Times New Roman" w:eastAsia="Times New Roman" w:hAnsi="Times New Roman"/>
                      <w:sz w:val="24"/>
                    </w:rPr>
                  </w:pPr>
                  <w:r>
                    <w:rPr>
                      <w:rFonts w:ascii="Times New Roman" w:eastAsia="Times New Roman" w:hAnsi="Times New Roman"/>
                      <w:sz w:val="24"/>
                    </w:rPr>
                    <w:t>with</w:t>
                  </w:r>
                </w:p>
              </w:tc>
              <w:tc>
                <w:tcPr>
                  <w:tcW w:w="640" w:type="dxa"/>
                  <w:shd w:val="clear" w:color="auto" w:fill="auto"/>
                  <w:vAlign w:val="bottom"/>
                </w:tcPr>
                <w:p w14:paraId="061DA81B" w14:textId="77777777" w:rsidR="009B5805" w:rsidRDefault="009B5805" w:rsidP="009B5805">
                  <w:pPr>
                    <w:spacing w:line="0" w:lineRule="atLeast"/>
                    <w:jc w:val="center"/>
                    <w:rPr>
                      <w:rFonts w:ascii="Times New Roman" w:eastAsia="Times New Roman" w:hAnsi="Times New Roman"/>
                      <w:w w:val="97"/>
                      <w:sz w:val="24"/>
                    </w:rPr>
                  </w:pPr>
                  <w:r>
                    <w:rPr>
                      <w:rFonts w:ascii="Times New Roman" w:eastAsia="Times New Roman" w:hAnsi="Times New Roman"/>
                      <w:w w:val="97"/>
                      <w:sz w:val="24"/>
                    </w:rPr>
                    <w:t>these</w:t>
                  </w:r>
                </w:p>
              </w:tc>
              <w:tc>
                <w:tcPr>
                  <w:tcW w:w="980" w:type="dxa"/>
                  <w:tcBorders>
                    <w:right w:val="single" w:sz="8" w:space="0" w:color="auto"/>
                  </w:tcBorders>
                  <w:shd w:val="clear" w:color="auto" w:fill="auto"/>
                  <w:vAlign w:val="bottom"/>
                </w:tcPr>
                <w:p w14:paraId="3AC6CFFA" w14:textId="77777777" w:rsidR="009B5805" w:rsidRDefault="009B5805" w:rsidP="009B5805">
                  <w:pPr>
                    <w:spacing w:line="0" w:lineRule="atLeast"/>
                    <w:ind w:right="20"/>
                    <w:jc w:val="right"/>
                    <w:rPr>
                      <w:rFonts w:ascii="Times New Roman" w:eastAsia="Times New Roman" w:hAnsi="Times New Roman"/>
                      <w:w w:val="96"/>
                      <w:sz w:val="24"/>
                    </w:rPr>
                  </w:pPr>
                  <w:r>
                    <w:rPr>
                      <w:rFonts w:ascii="Times New Roman" w:eastAsia="Times New Roman" w:hAnsi="Times New Roman"/>
                      <w:w w:val="96"/>
                      <w:sz w:val="24"/>
                    </w:rPr>
                    <w:t>elements</w:t>
                  </w:r>
                </w:p>
              </w:tc>
              <w:tc>
                <w:tcPr>
                  <w:tcW w:w="1540" w:type="dxa"/>
                  <w:shd w:val="clear" w:color="auto" w:fill="auto"/>
                  <w:vAlign w:val="bottom"/>
                </w:tcPr>
                <w:p w14:paraId="78257E30" w14:textId="77777777" w:rsidR="009B5805" w:rsidRDefault="009B5805" w:rsidP="009B5805">
                  <w:pPr>
                    <w:spacing w:line="0" w:lineRule="atLeast"/>
                    <w:ind w:left="80"/>
                    <w:rPr>
                      <w:rFonts w:ascii="Times New Roman" w:eastAsia="Times New Roman" w:hAnsi="Times New Roman"/>
                      <w:sz w:val="24"/>
                    </w:rPr>
                  </w:pPr>
                  <w:r>
                    <w:rPr>
                      <w:rFonts w:ascii="Times New Roman" w:eastAsia="Times New Roman" w:hAnsi="Times New Roman"/>
                      <w:sz w:val="24"/>
                    </w:rPr>
                    <w:t>components.</w:t>
                  </w:r>
                </w:p>
              </w:tc>
              <w:tc>
                <w:tcPr>
                  <w:tcW w:w="620" w:type="dxa"/>
                  <w:shd w:val="clear" w:color="auto" w:fill="auto"/>
                  <w:vAlign w:val="bottom"/>
                </w:tcPr>
                <w:p w14:paraId="5166E582" w14:textId="77777777" w:rsidR="009B5805" w:rsidRDefault="009B5805" w:rsidP="009B5805">
                  <w:pPr>
                    <w:spacing w:line="0" w:lineRule="atLeast"/>
                    <w:ind w:left="300"/>
                    <w:rPr>
                      <w:rFonts w:ascii="Times New Roman" w:eastAsia="Times New Roman" w:hAnsi="Times New Roman"/>
                      <w:sz w:val="24"/>
                    </w:rPr>
                  </w:pPr>
                  <w:r>
                    <w:rPr>
                      <w:rFonts w:ascii="Times New Roman" w:eastAsia="Times New Roman" w:hAnsi="Times New Roman"/>
                      <w:sz w:val="24"/>
                    </w:rPr>
                    <w:t>As</w:t>
                  </w:r>
                </w:p>
              </w:tc>
              <w:tc>
                <w:tcPr>
                  <w:tcW w:w="280" w:type="dxa"/>
                  <w:shd w:val="clear" w:color="auto" w:fill="auto"/>
                  <w:vAlign w:val="bottom"/>
                </w:tcPr>
                <w:p w14:paraId="737F7F9E" w14:textId="77777777" w:rsidR="009B5805" w:rsidRDefault="009B5805" w:rsidP="009B5805">
                  <w:pPr>
                    <w:spacing w:line="0" w:lineRule="atLeast"/>
                    <w:rPr>
                      <w:rFonts w:ascii="Times New Roman" w:eastAsia="Times New Roman" w:hAnsi="Times New Roman"/>
                      <w:sz w:val="24"/>
                    </w:rPr>
                  </w:pPr>
                </w:p>
              </w:tc>
              <w:tc>
                <w:tcPr>
                  <w:tcW w:w="540" w:type="dxa"/>
                  <w:tcBorders>
                    <w:right w:val="single" w:sz="8" w:space="0" w:color="auto"/>
                  </w:tcBorders>
                  <w:shd w:val="clear" w:color="auto" w:fill="auto"/>
                  <w:vAlign w:val="bottom"/>
                </w:tcPr>
                <w:p w14:paraId="7D4FD6F7" w14:textId="77777777" w:rsidR="009B5805" w:rsidRDefault="009B5805" w:rsidP="009B5805">
                  <w:pPr>
                    <w:spacing w:line="0" w:lineRule="atLeast"/>
                    <w:jc w:val="right"/>
                    <w:rPr>
                      <w:rFonts w:ascii="Times New Roman" w:eastAsia="Times New Roman" w:hAnsi="Times New Roman"/>
                      <w:sz w:val="24"/>
                    </w:rPr>
                  </w:pPr>
                  <w:r>
                    <w:rPr>
                      <w:rFonts w:ascii="Times New Roman" w:eastAsia="Times New Roman" w:hAnsi="Times New Roman"/>
                      <w:sz w:val="24"/>
                    </w:rPr>
                    <w:t>no</w:t>
                  </w:r>
                </w:p>
              </w:tc>
              <w:tc>
                <w:tcPr>
                  <w:tcW w:w="120" w:type="dxa"/>
                  <w:shd w:val="clear" w:color="auto" w:fill="auto"/>
                  <w:vAlign w:val="bottom"/>
                </w:tcPr>
                <w:p w14:paraId="7AF6CA9F" w14:textId="77777777" w:rsidR="009B5805" w:rsidRDefault="009B5805" w:rsidP="009B5805">
                  <w:pPr>
                    <w:spacing w:line="0" w:lineRule="atLeast"/>
                    <w:rPr>
                      <w:rFonts w:ascii="Times New Roman" w:eastAsia="Times New Roman" w:hAnsi="Times New Roman"/>
                      <w:sz w:val="24"/>
                    </w:rPr>
                  </w:pPr>
                </w:p>
              </w:tc>
            </w:tr>
            <w:tr w:rsidR="009B5805" w14:paraId="64EEDF7B" w14:textId="77777777" w:rsidTr="000C72FA">
              <w:trPr>
                <w:trHeight w:val="274"/>
              </w:trPr>
              <w:tc>
                <w:tcPr>
                  <w:tcW w:w="860" w:type="dxa"/>
                  <w:tcBorders>
                    <w:right w:val="single" w:sz="8" w:space="0" w:color="auto"/>
                  </w:tcBorders>
                  <w:shd w:val="clear" w:color="auto" w:fill="auto"/>
                  <w:vAlign w:val="bottom"/>
                </w:tcPr>
                <w:p w14:paraId="62FC1FC9" w14:textId="77777777" w:rsidR="009B5805" w:rsidRDefault="009B5805" w:rsidP="009B5805">
                  <w:pPr>
                    <w:spacing w:line="0" w:lineRule="atLeast"/>
                    <w:rPr>
                      <w:rFonts w:ascii="Times New Roman" w:eastAsia="Times New Roman" w:hAnsi="Times New Roman"/>
                      <w:sz w:val="23"/>
                    </w:rPr>
                  </w:pPr>
                </w:p>
              </w:tc>
              <w:tc>
                <w:tcPr>
                  <w:tcW w:w="2980" w:type="dxa"/>
                  <w:tcBorders>
                    <w:right w:val="single" w:sz="8" w:space="0" w:color="auto"/>
                  </w:tcBorders>
                  <w:shd w:val="clear" w:color="auto" w:fill="auto"/>
                  <w:vAlign w:val="bottom"/>
                </w:tcPr>
                <w:p w14:paraId="7D5C5E8C" w14:textId="77777777" w:rsidR="009B5805" w:rsidRDefault="009B5805" w:rsidP="009B5805">
                  <w:pPr>
                    <w:spacing w:line="0" w:lineRule="atLeast"/>
                    <w:rPr>
                      <w:rFonts w:ascii="Times New Roman" w:eastAsia="Times New Roman" w:hAnsi="Times New Roman"/>
                      <w:sz w:val="23"/>
                    </w:rPr>
                  </w:pPr>
                </w:p>
              </w:tc>
              <w:tc>
                <w:tcPr>
                  <w:tcW w:w="3000" w:type="dxa"/>
                  <w:gridSpan w:val="4"/>
                  <w:tcBorders>
                    <w:right w:val="single" w:sz="8" w:space="0" w:color="auto"/>
                  </w:tcBorders>
                  <w:shd w:val="clear" w:color="auto" w:fill="auto"/>
                  <w:vAlign w:val="bottom"/>
                </w:tcPr>
                <w:p w14:paraId="5BA41CB7" w14:textId="77777777" w:rsidR="009B5805" w:rsidRDefault="009B5805" w:rsidP="009B5805">
                  <w:pPr>
                    <w:spacing w:line="274" w:lineRule="exact"/>
                    <w:ind w:left="100"/>
                    <w:rPr>
                      <w:rFonts w:ascii="Times New Roman" w:eastAsia="Times New Roman" w:hAnsi="Times New Roman"/>
                      <w:sz w:val="24"/>
                    </w:rPr>
                  </w:pPr>
                  <w:r>
                    <w:rPr>
                      <w:rFonts w:ascii="Times New Roman" w:eastAsia="Times New Roman" w:hAnsi="Times New Roman"/>
                      <w:sz w:val="24"/>
                    </w:rPr>
                    <w:t>circuits of active filters also</w:t>
                  </w:r>
                </w:p>
              </w:tc>
              <w:tc>
                <w:tcPr>
                  <w:tcW w:w="1540" w:type="dxa"/>
                  <w:shd w:val="clear" w:color="auto" w:fill="auto"/>
                  <w:vAlign w:val="bottom"/>
                </w:tcPr>
                <w:p w14:paraId="41EE7C0F" w14:textId="77777777" w:rsidR="009B5805" w:rsidRDefault="009B5805" w:rsidP="009B5805">
                  <w:pPr>
                    <w:spacing w:line="274" w:lineRule="exact"/>
                    <w:ind w:left="80"/>
                    <w:rPr>
                      <w:rFonts w:ascii="Times New Roman" w:eastAsia="Times New Roman" w:hAnsi="Times New Roman"/>
                      <w:sz w:val="24"/>
                    </w:rPr>
                  </w:pPr>
                  <w:r>
                    <w:rPr>
                      <w:rFonts w:ascii="Times New Roman" w:eastAsia="Times New Roman" w:hAnsi="Times New Roman"/>
                      <w:sz w:val="24"/>
                    </w:rPr>
                    <w:t>amplifying</w:t>
                  </w:r>
                </w:p>
              </w:tc>
              <w:tc>
                <w:tcPr>
                  <w:tcW w:w="900" w:type="dxa"/>
                  <w:gridSpan w:val="2"/>
                  <w:shd w:val="clear" w:color="auto" w:fill="auto"/>
                  <w:vAlign w:val="bottom"/>
                </w:tcPr>
                <w:p w14:paraId="751A34A5" w14:textId="77777777" w:rsidR="009B5805" w:rsidRDefault="009B5805" w:rsidP="009B5805">
                  <w:pPr>
                    <w:spacing w:line="274" w:lineRule="exact"/>
                    <w:rPr>
                      <w:rFonts w:ascii="Times New Roman" w:eastAsia="Times New Roman" w:hAnsi="Times New Roman"/>
                      <w:sz w:val="24"/>
                    </w:rPr>
                  </w:pPr>
                  <w:r>
                    <w:rPr>
                      <w:rFonts w:ascii="Times New Roman" w:eastAsia="Times New Roman" w:hAnsi="Times New Roman"/>
                      <w:sz w:val="24"/>
                    </w:rPr>
                    <w:t>element</w:t>
                  </w:r>
                </w:p>
              </w:tc>
              <w:tc>
                <w:tcPr>
                  <w:tcW w:w="540" w:type="dxa"/>
                  <w:tcBorders>
                    <w:right w:val="single" w:sz="8" w:space="0" w:color="auto"/>
                  </w:tcBorders>
                  <w:shd w:val="clear" w:color="auto" w:fill="auto"/>
                  <w:vAlign w:val="bottom"/>
                </w:tcPr>
                <w:p w14:paraId="09629F0C" w14:textId="77777777" w:rsidR="009B5805" w:rsidRDefault="009B5805" w:rsidP="009B5805">
                  <w:pPr>
                    <w:spacing w:line="274" w:lineRule="exact"/>
                    <w:jc w:val="right"/>
                    <w:rPr>
                      <w:rFonts w:ascii="Times New Roman" w:eastAsia="Times New Roman" w:hAnsi="Times New Roman"/>
                      <w:sz w:val="24"/>
                    </w:rPr>
                  </w:pPr>
                  <w:r>
                    <w:rPr>
                      <w:rFonts w:ascii="Times New Roman" w:eastAsia="Times New Roman" w:hAnsi="Times New Roman"/>
                      <w:sz w:val="24"/>
                    </w:rPr>
                    <w:t>is</w:t>
                  </w:r>
                </w:p>
              </w:tc>
              <w:tc>
                <w:tcPr>
                  <w:tcW w:w="120" w:type="dxa"/>
                  <w:shd w:val="clear" w:color="auto" w:fill="auto"/>
                  <w:vAlign w:val="bottom"/>
                </w:tcPr>
                <w:p w14:paraId="277C41A3" w14:textId="77777777" w:rsidR="009B5805" w:rsidRDefault="009B5805" w:rsidP="009B5805">
                  <w:pPr>
                    <w:spacing w:line="0" w:lineRule="atLeast"/>
                    <w:rPr>
                      <w:rFonts w:ascii="Times New Roman" w:eastAsia="Times New Roman" w:hAnsi="Times New Roman"/>
                      <w:sz w:val="23"/>
                    </w:rPr>
                  </w:pPr>
                </w:p>
              </w:tc>
            </w:tr>
            <w:tr w:rsidR="009B5805" w14:paraId="256F3FA3" w14:textId="77777777" w:rsidTr="000C72FA">
              <w:trPr>
                <w:trHeight w:val="278"/>
              </w:trPr>
              <w:tc>
                <w:tcPr>
                  <w:tcW w:w="860" w:type="dxa"/>
                  <w:tcBorders>
                    <w:right w:val="single" w:sz="8" w:space="0" w:color="auto"/>
                  </w:tcBorders>
                  <w:shd w:val="clear" w:color="auto" w:fill="auto"/>
                  <w:vAlign w:val="bottom"/>
                </w:tcPr>
                <w:p w14:paraId="3B0066A6" w14:textId="77777777" w:rsidR="009B5805" w:rsidRDefault="009B5805" w:rsidP="009B5805">
                  <w:pPr>
                    <w:spacing w:line="0" w:lineRule="atLeast"/>
                    <w:rPr>
                      <w:rFonts w:ascii="Times New Roman" w:eastAsia="Times New Roman" w:hAnsi="Times New Roman"/>
                      <w:sz w:val="24"/>
                    </w:rPr>
                  </w:pPr>
                </w:p>
              </w:tc>
              <w:tc>
                <w:tcPr>
                  <w:tcW w:w="2980" w:type="dxa"/>
                  <w:tcBorders>
                    <w:right w:val="single" w:sz="8" w:space="0" w:color="auto"/>
                  </w:tcBorders>
                  <w:shd w:val="clear" w:color="auto" w:fill="auto"/>
                  <w:vAlign w:val="bottom"/>
                </w:tcPr>
                <w:p w14:paraId="196EB68A" w14:textId="77777777" w:rsidR="009B5805" w:rsidRDefault="009B5805" w:rsidP="009B5805">
                  <w:pPr>
                    <w:spacing w:line="0" w:lineRule="atLeast"/>
                    <w:rPr>
                      <w:rFonts w:ascii="Times New Roman" w:eastAsia="Times New Roman" w:hAnsi="Times New Roman"/>
                      <w:sz w:val="24"/>
                    </w:rPr>
                  </w:pPr>
                </w:p>
              </w:tc>
              <w:tc>
                <w:tcPr>
                  <w:tcW w:w="820" w:type="dxa"/>
                  <w:shd w:val="clear" w:color="auto" w:fill="auto"/>
                  <w:vAlign w:val="bottom"/>
                </w:tcPr>
                <w:p w14:paraId="475D8381" w14:textId="77777777" w:rsidR="009B5805" w:rsidRDefault="009B5805" w:rsidP="009B5805">
                  <w:pPr>
                    <w:spacing w:line="0" w:lineRule="atLeast"/>
                    <w:ind w:left="100"/>
                    <w:rPr>
                      <w:rFonts w:ascii="Times New Roman" w:eastAsia="Times New Roman" w:hAnsi="Times New Roman"/>
                      <w:w w:val="99"/>
                      <w:sz w:val="24"/>
                    </w:rPr>
                  </w:pPr>
                  <w:r>
                    <w:rPr>
                      <w:rFonts w:ascii="Times New Roman" w:eastAsia="Times New Roman" w:hAnsi="Times New Roman"/>
                      <w:w w:val="99"/>
                      <w:sz w:val="24"/>
                    </w:rPr>
                    <w:t>contain</w:t>
                  </w:r>
                </w:p>
              </w:tc>
              <w:tc>
                <w:tcPr>
                  <w:tcW w:w="1200" w:type="dxa"/>
                  <w:gridSpan w:val="2"/>
                  <w:shd w:val="clear" w:color="auto" w:fill="auto"/>
                  <w:vAlign w:val="bottom"/>
                </w:tcPr>
                <w:p w14:paraId="698ACE9E" w14:textId="77777777" w:rsidR="009B5805" w:rsidRDefault="009B5805" w:rsidP="009B5805">
                  <w:pPr>
                    <w:spacing w:line="0" w:lineRule="atLeast"/>
                    <w:ind w:left="360"/>
                    <w:jc w:val="center"/>
                    <w:rPr>
                      <w:rFonts w:ascii="Times New Roman" w:eastAsia="Times New Roman" w:hAnsi="Times New Roman"/>
                      <w:sz w:val="24"/>
                    </w:rPr>
                  </w:pPr>
                  <w:r>
                    <w:rPr>
                      <w:rFonts w:ascii="Times New Roman" w:eastAsia="Times New Roman" w:hAnsi="Times New Roman"/>
                      <w:sz w:val="24"/>
                    </w:rPr>
                    <w:t>resistor</w:t>
                  </w:r>
                </w:p>
              </w:tc>
              <w:tc>
                <w:tcPr>
                  <w:tcW w:w="980" w:type="dxa"/>
                  <w:tcBorders>
                    <w:right w:val="single" w:sz="8" w:space="0" w:color="auto"/>
                  </w:tcBorders>
                  <w:shd w:val="clear" w:color="auto" w:fill="auto"/>
                  <w:vAlign w:val="bottom"/>
                </w:tcPr>
                <w:p w14:paraId="0D256CAD" w14:textId="77777777" w:rsidR="009B5805" w:rsidRDefault="009B5805" w:rsidP="009B5805">
                  <w:pPr>
                    <w:spacing w:line="0" w:lineRule="atLeast"/>
                    <w:ind w:right="20"/>
                    <w:jc w:val="right"/>
                    <w:rPr>
                      <w:rFonts w:ascii="Times New Roman" w:eastAsia="Times New Roman" w:hAnsi="Times New Roman"/>
                      <w:sz w:val="24"/>
                    </w:rPr>
                  </w:pPr>
                  <w:r>
                    <w:rPr>
                      <w:rFonts w:ascii="Times New Roman" w:eastAsia="Times New Roman" w:hAnsi="Times New Roman"/>
                      <w:sz w:val="24"/>
                    </w:rPr>
                    <w:t>and</w:t>
                  </w:r>
                </w:p>
              </w:tc>
              <w:tc>
                <w:tcPr>
                  <w:tcW w:w="2980" w:type="dxa"/>
                  <w:gridSpan w:val="4"/>
                  <w:tcBorders>
                    <w:right w:val="single" w:sz="8" w:space="0" w:color="auto"/>
                  </w:tcBorders>
                  <w:shd w:val="clear" w:color="auto" w:fill="auto"/>
                  <w:vAlign w:val="bottom"/>
                </w:tcPr>
                <w:p w14:paraId="6FC6E430" w14:textId="77777777" w:rsidR="009B5805" w:rsidRDefault="009B5805" w:rsidP="009B5805">
                  <w:pPr>
                    <w:spacing w:line="0" w:lineRule="atLeast"/>
                    <w:ind w:left="80"/>
                    <w:rPr>
                      <w:rFonts w:ascii="Times New Roman" w:eastAsia="Times New Roman" w:hAnsi="Times New Roman"/>
                      <w:sz w:val="24"/>
                    </w:rPr>
                  </w:pPr>
                  <w:r>
                    <w:rPr>
                      <w:rFonts w:ascii="Times New Roman" w:eastAsia="Times New Roman" w:hAnsi="Times New Roman"/>
                      <w:sz w:val="24"/>
                    </w:rPr>
                    <w:t>present  in  it  thus  passive</w:t>
                  </w:r>
                </w:p>
              </w:tc>
              <w:tc>
                <w:tcPr>
                  <w:tcW w:w="120" w:type="dxa"/>
                  <w:shd w:val="clear" w:color="auto" w:fill="auto"/>
                  <w:vAlign w:val="bottom"/>
                </w:tcPr>
                <w:p w14:paraId="3C2D003F" w14:textId="77777777" w:rsidR="009B5805" w:rsidRDefault="009B5805" w:rsidP="009B5805">
                  <w:pPr>
                    <w:spacing w:line="0" w:lineRule="atLeast"/>
                    <w:rPr>
                      <w:rFonts w:ascii="Times New Roman" w:eastAsia="Times New Roman" w:hAnsi="Times New Roman"/>
                      <w:sz w:val="24"/>
                    </w:rPr>
                  </w:pPr>
                </w:p>
              </w:tc>
            </w:tr>
            <w:tr w:rsidR="009B5805" w14:paraId="230E3D6C" w14:textId="77777777" w:rsidTr="000C72FA">
              <w:trPr>
                <w:trHeight w:val="277"/>
              </w:trPr>
              <w:tc>
                <w:tcPr>
                  <w:tcW w:w="860" w:type="dxa"/>
                  <w:tcBorders>
                    <w:right w:val="single" w:sz="8" w:space="0" w:color="auto"/>
                  </w:tcBorders>
                  <w:shd w:val="clear" w:color="auto" w:fill="auto"/>
                  <w:vAlign w:val="bottom"/>
                </w:tcPr>
                <w:p w14:paraId="37E92662" w14:textId="77777777" w:rsidR="009B5805" w:rsidRDefault="009B5805" w:rsidP="009B5805">
                  <w:pPr>
                    <w:spacing w:line="0" w:lineRule="atLeast"/>
                    <w:rPr>
                      <w:rFonts w:ascii="Times New Roman" w:eastAsia="Times New Roman" w:hAnsi="Times New Roman"/>
                      <w:sz w:val="24"/>
                    </w:rPr>
                  </w:pPr>
                </w:p>
              </w:tc>
              <w:tc>
                <w:tcPr>
                  <w:tcW w:w="2980" w:type="dxa"/>
                  <w:tcBorders>
                    <w:bottom w:val="single" w:sz="8" w:space="0" w:color="auto"/>
                    <w:right w:val="single" w:sz="8" w:space="0" w:color="auto"/>
                  </w:tcBorders>
                  <w:shd w:val="clear" w:color="auto" w:fill="auto"/>
                  <w:vAlign w:val="bottom"/>
                </w:tcPr>
                <w:p w14:paraId="06725319" w14:textId="77777777" w:rsidR="009B5805" w:rsidRDefault="009B5805" w:rsidP="009B5805">
                  <w:pPr>
                    <w:spacing w:line="0" w:lineRule="atLeast"/>
                    <w:rPr>
                      <w:rFonts w:ascii="Times New Roman" w:eastAsia="Times New Roman" w:hAnsi="Times New Roman"/>
                      <w:sz w:val="24"/>
                    </w:rPr>
                  </w:pPr>
                </w:p>
              </w:tc>
              <w:tc>
                <w:tcPr>
                  <w:tcW w:w="3000" w:type="dxa"/>
                  <w:gridSpan w:val="4"/>
                  <w:tcBorders>
                    <w:bottom w:val="single" w:sz="8" w:space="0" w:color="auto"/>
                    <w:right w:val="single" w:sz="8" w:space="0" w:color="auto"/>
                  </w:tcBorders>
                  <w:shd w:val="clear" w:color="auto" w:fill="auto"/>
                  <w:vAlign w:val="bottom"/>
                </w:tcPr>
                <w:p w14:paraId="6AEAA339" w14:textId="77777777" w:rsidR="009B5805" w:rsidRDefault="009B5805" w:rsidP="009B5805">
                  <w:pPr>
                    <w:spacing w:line="273" w:lineRule="exact"/>
                    <w:ind w:left="100"/>
                    <w:rPr>
                      <w:rFonts w:ascii="Times New Roman" w:eastAsia="Times New Roman" w:hAnsi="Times New Roman"/>
                      <w:sz w:val="24"/>
                    </w:rPr>
                  </w:pPr>
                  <w:r>
                    <w:rPr>
                      <w:rFonts w:ascii="Times New Roman" w:eastAsia="Times New Roman" w:hAnsi="Times New Roman"/>
                      <w:sz w:val="24"/>
                    </w:rPr>
                    <w:t>capacitor, but not inductors.</w:t>
                  </w:r>
                </w:p>
              </w:tc>
              <w:tc>
                <w:tcPr>
                  <w:tcW w:w="2980" w:type="dxa"/>
                  <w:gridSpan w:val="4"/>
                  <w:tcBorders>
                    <w:bottom w:val="single" w:sz="8" w:space="0" w:color="auto"/>
                    <w:right w:val="single" w:sz="8" w:space="0" w:color="auto"/>
                  </w:tcBorders>
                  <w:shd w:val="clear" w:color="auto" w:fill="auto"/>
                  <w:vAlign w:val="bottom"/>
                </w:tcPr>
                <w:p w14:paraId="4684A3F0" w14:textId="77777777" w:rsidR="009B5805" w:rsidRDefault="009B5805" w:rsidP="009B5805">
                  <w:pPr>
                    <w:spacing w:line="273" w:lineRule="exact"/>
                    <w:ind w:left="80"/>
                    <w:rPr>
                      <w:rFonts w:ascii="Times New Roman" w:eastAsia="Times New Roman" w:hAnsi="Times New Roman"/>
                      <w:sz w:val="24"/>
                    </w:rPr>
                  </w:pPr>
                  <w:r>
                    <w:rPr>
                      <w:rFonts w:ascii="Times New Roman" w:eastAsia="Times New Roman" w:hAnsi="Times New Roman"/>
                      <w:sz w:val="24"/>
                    </w:rPr>
                    <w:t>filters offer low signal gain.</w:t>
                  </w:r>
                </w:p>
              </w:tc>
              <w:tc>
                <w:tcPr>
                  <w:tcW w:w="120" w:type="dxa"/>
                  <w:shd w:val="clear" w:color="auto" w:fill="auto"/>
                  <w:vAlign w:val="bottom"/>
                </w:tcPr>
                <w:p w14:paraId="69920D1F" w14:textId="77777777" w:rsidR="009B5805" w:rsidRDefault="009B5805" w:rsidP="009B5805">
                  <w:pPr>
                    <w:spacing w:line="0" w:lineRule="atLeast"/>
                    <w:rPr>
                      <w:rFonts w:ascii="Times New Roman" w:eastAsia="Times New Roman" w:hAnsi="Times New Roman"/>
                      <w:sz w:val="24"/>
                    </w:rPr>
                  </w:pPr>
                </w:p>
              </w:tc>
            </w:tr>
            <w:tr w:rsidR="009B5805" w14:paraId="04150B48" w14:textId="77777777" w:rsidTr="000C72FA">
              <w:trPr>
                <w:trHeight w:val="266"/>
              </w:trPr>
              <w:tc>
                <w:tcPr>
                  <w:tcW w:w="860" w:type="dxa"/>
                  <w:tcBorders>
                    <w:right w:val="single" w:sz="8" w:space="0" w:color="auto"/>
                  </w:tcBorders>
                  <w:shd w:val="clear" w:color="auto" w:fill="auto"/>
                  <w:vAlign w:val="bottom"/>
                </w:tcPr>
                <w:p w14:paraId="745725EF" w14:textId="77777777" w:rsidR="009B5805" w:rsidRDefault="009B5805" w:rsidP="009B5805">
                  <w:pPr>
                    <w:spacing w:line="0" w:lineRule="atLeast"/>
                    <w:rPr>
                      <w:rFonts w:ascii="Times New Roman" w:eastAsia="Times New Roman" w:hAnsi="Times New Roman"/>
                      <w:sz w:val="23"/>
                    </w:rPr>
                  </w:pPr>
                </w:p>
              </w:tc>
              <w:tc>
                <w:tcPr>
                  <w:tcW w:w="2980" w:type="dxa"/>
                  <w:tcBorders>
                    <w:bottom w:val="single" w:sz="8" w:space="0" w:color="auto"/>
                    <w:right w:val="single" w:sz="8" w:space="0" w:color="auto"/>
                  </w:tcBorders>
                  <w:shd w:val="clear" w:color="auto" w:fill="auto"/>
                  <w:vAlign w:val="bottom"/>
                </w:tcPr>
                <w:p w14:paraId="4E572986" w14:textId="77777777" w:rsidR="009B5805" w:rsidRDefault="009B5805" w:rsidP="009B5805">
                  <w:pPr>
                    <w:spacing w:line="264" w:lineRule="exact"/>
                    <w:jc w:val="center"/>
                    <w:rPr>
                      <w:rFonts w:ascii="Times New Roman" w:eastAsia="Times New Roman" w:hAnsi="Times New Roman"/>
                      <w:sz w:val="24"/>
                    </w:rPr>
                  </w:pPr>
                  <w:r>
                    <w:rPr>
                      <w:rFonts w:ascii="Times New Roman" w:eastAsia="Times New Roman" w:hAnsi="Times New Roman"/>
                      <w:sz w:val="24"/>
                    </w:rPr>
                    <w:t>Q Factor</w:t>
                  </w:r>
                </w:p>
              </w:tc>
              <w:tc>
                <w:tcPr>
                  <w:tcW w:w="820" w:type="dxa"/>
                  <w:tcBorders>
                    <w:bottom w:val="single" w:sz="8" w:space="0" w:color="auto"/>
                  </w:tcBorders>
                  <w:shd w:val="clear" w:color="auto" w:fill="auto"/>
                  <w:vAlign w:val="bottom"/>
                </w:tcPr>
                <w:p w14:paraId="00E0E282" w14:textId="77777777" w:rsidR="009B5805" w:rsidRDefault="009B5805" w:rsidP="009B5805">
                  <w:pPr>
                    <w:spacing w:line="264" w:lineRule="exact"/>
                    <w:ind w:left="100"/>
                    <w:rPr>
                      <w:rFonts w:ascii="Times New Roman" w:eastAsia="Times New Roman" w:hAnsi="Times New Roman"/>
                      <w:sz w:val="24"/>
                    </w:rPr>
                  </w:pPr>
                  <w:r>
                    <w:rPr>
                      <w:rFonts w:ascii="Times New Roman" w:eastAsia="Times New Roman" w:hAnsi="Times New Roman"/>
                      <w:sz w:val="24"/>
                    </w:rPr>
                    <w:t>High</w:t>
                  </w:r>
                </w:p>
              </w:tc>
              <w:tc>
                <w:tcPr>
                  <w:tcW w:w="560" w:type="dxa"/>
                  <w:tcBorders>
                    <w:bottom w:val="single" w:sz="8" w:space="0" w:color="auto"/>
                  </w:tcBorders>
                  <w:shd w:val="clear" w:color="auto" w:fill="auto"/>
                  <w:vAlign w:val="bottom"/>
                </w:tcPr>
                <w:p w14:paraId="4E5E4D1F" w14:textId="77777777" w:rsidR="009B5805" w:rsidRDefault="009B5805" w:rsidP="009B5805">
                  <w:pPr>
                    <w:spacing w:line="0" w:lineRule="atLeast"/>
                    <w:rPr>
                      <w:rFonts w:ascii="Times New Roman" w:eastAsia="Times New Roman" w:hAnsi="Times New Roman"/>
                      <w:sz w:val="23"/>
                    </w:rPr>
                  </w:pPr>
                </w:p>
              </w:tc>
              <w:tc>
                <w:tcPr>
                  <w:tcW w:w="640" w:type="dxa"/>
                  <w:tcBorders>
                    <w:bottom w:val="single" w:sz="8" w:space="0" w:color="auto"/>
                  </w:tcBorders>
                  <w:shd w:val="clear" w:color="auto" w:fill="auto"/>
                  <w:vAlign w:val="bottom"/>
                </w:tcPr>
                <w:p w14:paraId="12C18B70" w14:textId="77777777" w:rsidR="009B5805" w:rsidRDefault="009B5805" w:rsidP="009B5805">
                  <w:pPr>
                    <w:spacing w:line="0" w:lineRule="atLeast"/>
                    <w:rPr>
                      <w:rFonts w:ascii="Times New Roman" w:eastAsia="Times New Roman" w:hAnsi="Times New Roman"/>
                      <w:sz w:val="23"/>
                    </w:rPr>
                  </w:pPr>
                </w:p>
              </w:tc>
              <w:tc>
                <w:tcPr>
                  <w:tcW w:w="980" w:type="dxa"/>
                  <w:tcBorders>
                    <w:bottom w:val="single" w:sz="8" w:space="0" w:color="auto"/>
                    <w:right w:val="single" w:sz="8" w:space="0" w:color="auto"/>
                  </w:tcBorders>
                  <w:shd w:val="clear" w:color="auto" w:fill="auto"/>
                  <w:vAlign w:val="bottom"/>
                </w:tcPr>
                <w:p w14:paraId="260EF938" w14:textId="77777777" w:rsidR="009B5805" w:rsidRDefault="009B5805" w:rsidP="009B5805">
                  <w:pPr>
                    <w:spacing w:line="0" w:lineRule="atLeast"/>
                    <w:rPr>
                      <w:rFonts w:ascii="Times New Roman" w:eastAsia="Times New Roman" w:hAnsi="Times New Roman"/>
                      <w:sz w:val="23"/>
                    </w:rPr>
                  </w:pPr>
                </w:p>
              </w:tc>
              <w:tc>
                <w:tcPr>
                  <w:tcW w:w="1540" w:type="dxa"/>
                  <w:tcBorders>
                    <w:bottom w:val="single" w:sz="8" w:space="0" w:color="auto"/>
                  </w:tcBorders>
                  <w:shd w:val="clear" w:color="auto" w:fill="auto"/>
                  <w:vAlign w:val="bottom"/>
                </w:tcPr>
                <w:p w14:paraId="277B8F4B" w14:textId="77777777" w:rsidR="009B5805" w:rsidRDefault="009B5805" w:rsidP="009B5805">
                  <w:pPr>
                    <w:spacing w:line="264" w:lineRule="exact"/>
                    <w:ind w:left="80"/>
                    <w:rPr>
                      <w:rFonts w:ascii="Times New Roman" w:eastAsia="Times New Roman" w:hAnsi="Times New Roman"/>
                      <w:sz w:val="24"/>
                    </w:rPr>
                  </w:pPr>
                  <w:r>
                    <w:rPr>
                      <w:rFonts w:ascii="Times New Roman" w:eastAsia="Times New Roman" w:hAnsi="Times New Roman"/>
                      <w:sz w:val="24"/>
                    </w:rPr>
                    <w:t>Very low</w:t>
                  </w:r>
                </w:p>
              </w:tc>
              <w:tc>
                <w:tcPr>
                  <w:tcW w:w="620" w:type="dxa"/>
                  <w:tcBorders>
                    <w:bottom w:val="single" w:sz="8" w:space="0" w:color="auto"/>
                  </w:tcBorders>
                  <w:shd w:val="clear" w:color="auto" w:fill="auto"/>
                  <w:vAlign w:val="bottom"/>
                </w:tcPr>
                <w:p w14:paraId="4A3501B1" w14:textId="77777777" w:rsidR="009B5805" w:rsidRDefault="009B5805" w:rsidP="009B5805">
                  <w:pPr>
                    <w:spacing w:line="0" w:lineRule="atLeast"/>
                    <w:rPr>
                      <w:rFonts w:ascii="Times New Roman" w:eastAsia="Times New Roman" w:hAnsi="Times New Roman"/>
                      <w:sz w:val="23"/>
                    </w:rPr>
                  </w:pPr>
                </w:p>
              </w:tc>
              <w:tc>
                <w:tcPr>
                  <w:tcW w:w="280" w:type="dxa"/>
                  <w:tcBorders>
                    <w:bottom w:val="single" w:sz="8" w:space="0" w:color="auto"/>
                  </w:tcBorders>
                  <w:shd w:val="clear" w:color="auto" w:fill="auto"/>
                  <w:vAlign w:val="bottom"/>
                </w:tcPr>
                <w:p w14:paraId="6E8ECE25" w14:textId="77777777" w:rsidR="009B5805" w:rsidRDefault="009B5805" w:rsidP="009B5805">
                  <w:pPr>
                    <w:spacing w:line="0" w:lineRule="atLeast"/>
                    <w:rPr>
                      <w:rFonts w:ascii="Times New Roman" w:eastAsia="Times New Roman" w:hAnsi="Times New Roman"/>
                      <w:sz w:val="23"/>
                    </w:rPr>
                  </w:pPr>
                </w:p>
              </w:tc>
              <w:tc>
                <w:tcPr>
                  <w:tcW w:w="540" w:type="dxa"/>
                  <w:tcBorders>
                    <w:bottom w:val="single" w:sz="8" w:space="0" w:color="auto"/>
                    <w:right w:val="single" w:sz="8" w:space="0" w:color="auto"/>
                  </w:tcBorders>
                  <w:shd w:val="clear" w:color="auto" w:fill="auto"/>
                  <w:vAlign w:val="bottom"/>
                </w:tcPr>
                <w:p w14:paraId="77876264" w14:textId="77777777" w:rsidR="009B5805" w:rsidRDefault="009B5805" w:rsidP="009B5805">
                  <w:pPr>
                    <w:spacing w:line="0" w:lineRule="atLeast"/>
                    <w:rPr>
                      <w:rFonts w:ascii="Times New Roman" w:eastAsia="Times New Roman" w:hAnsi="Times New Roman"/>
                      <w:sz w:val="23"/>
                    </w:rPr>
                  </w:pPr>
                </w:p>
              </w:tc>
              <w:tc>
                <w:tcPr>
                  <w:tcW w:w="120" w:type="dxa"/>
                  <w:shd w:val="clear" w:color="auto" w:fill="auto"/>
                  <w:vAlign w:val="bottom"/>
                </w:tcPr>
                <w:p w14:paraId="1FD68766" w14:textId="77777777" w:rsidR="009B5805" w:rsidRDefault="009B5805" w:rsidP="009B5805">
                  <w:pPr>
                    <w:spacing w:line="0" w:lineRule="atLeast"/>
                    <w:rPr>
                      <w:rFonts w:ascii="Times New Roman" w:eastAsia="Times New Roman" w:hAnsi="Times New Roman"/>
                      <w:sz w:val="23"/>
                    </w:rPr>
                  </w:pPr>
                </w:p>
              </w:tc>
            </w:tr>
            <w:tr w:rsidR="009B5805" w14:paraId="6AA77197" w14:textId="77777777" w:rsidTr="000C72FA">
              <w:trPr>
                <w:trHeight w:val="267"/>
              </w:trPr>
              <w:tc>
                <w:tcPr>
                  <w:tcW w:w="860" w:type="dxa"/>
                  <w:tcBorders>
                    <w:right w:val="single" w:sz="8" w:space="0" w:color="auto"/>
                  </w:tcBorders>
                  <w:shd w:val="clear" w:color="auto" w:fill="auto"/>
                  <w:vAlign w:val="bottom"/>
                </w:tcPr>
                <w:p w14:paraId="365E779D" w14:textId="77777777" w:rsidR="009B5805" w:rsidRDefault="009B5805" w:rsidP="009B5805">
                  <w:pPr>
                    <w:spacing w:line="0" w:lineRule="atLeast"/>
                    <w:rPr>
                      <w:rFonts w:ascii="Times New Roman" w:eastAsia="Times New Roman" w:hAnsi="Times New Roman"/>
                      <w:sz w:val="23"/>
                    </w:rPr>
                  </w:pPr>
                </w:p>
              </w:tc>
              <w:tc>
                <w:tcPr>
                  <w:tcW w:w="2980" w:type="dxa"/>
                  <w:tcBorders>
                    <w:right w:val="single" w:sz="8" w:space="0" w:color="auto"/>
                  </w:tcBorders>
                  <w:shd w:val="clear" w:color="auto" w:fill="auto"/>
                  <w:vAlign w:val="bottom"/>
                </w:tcPr>
                <w:p w14:paraId="611F8D30" w14:textId="77777777" w:rsidR="009B5805" w:rsidRDefault="009B5805" w:rsidP="009B5805">
                  <w:pPr>
                    <w:spacing w:line="266" w:lineRule="exact"/>
                    <w:jc w:val="center"/>
                    <w:rPr>
                      <w:rFonts w:ascii="Times New Roman" w:eastAsia="Times New Roman" w:hAnsi="Times New Roman"/>
                      <w:w w:val="99"/>
                      <w:sz w:val="24"/>
                    </w:rPr>
                  </w:pPr>
                  <w:r>
                    <w:rPr>
                      <w:rFonts w:ascii="Times New Roman" w:eastAsia="Times New Roman" w:hAnsi="Times New Roman"/>
                      <w:w w:val="99"/>
                      <w:sz w:val="24"/>
                    </w:rPr>
                    <w:t>Circuit Complexity</w:t>
                  </w:r>
                </w:p>
              </w:tc>
              <w:tc>
                <w:tcPr>
                  <w:tcW w:w="2020" w:type="dxa"/>
                  <w:gridSpan w:val="3"/>
                  <w:shd w:val="clear" w:color="auto" w:fill="auto"/>
                  <w:vAlign w:val="bottom"/>
                </w:tcPr>
                <w:p w14:paraId="12784B66" w14:textId="77777777" w:rsidR="009B5805" w:rsidRDefault="009B5805" w:rsidP="009B5805">
                  <w:pPr>
                    <w:spacing w:line="266" w:lineRule="exact"/>
                    <w:ind w:left="100"/>
                    <w:rPr>
                      <w:rFonts w:ascii="Times New Roman" w:eastAsia="Times New Roman" w:hAnsi="Times New Roman"/>
                      <w:sz w:val="24"/>
                    </w:rPr>
                  </w:pPr>
                  <w:r>
                    <w:rPr>
                      <w:rFonts w:ascii="Times New Roman" w:eastAsia="Times New Roman" w:hAnsi="Times New Roman"/>
                      <w:sz w:val="24"/>
                    </w:rPr>
                    <w:t>More Complex</w:t>
                  </w:r>
                </w:p>
              </w:tc>
              <w:tc>
                <w:tcPr>
                  <w:tcW w:w="980" w:type="dxa"/>
                  <w:tcBorders>
                    <w:right w:val="single" w:sz="8" w:space="0" w:color="auto"/>
                  </w:tcBorders>
                  <w:shd w:val="clear" w:color="auto" w:fill="auto"/>
                  <w:vAlign w:val="bottom"/>
                </w:tcPr>
                <w:p w14:paraId="2BF13D2E" w14:textId="77777777" w:rsidR="009B5805" w:rsidRDefault="009B5805" w:rsidP="009B5805">
                  <w:pPr>
                    <w:spacing w:line="0" w:lineRule="atLeast"/>
                    <w:rPr>
                      <w:rFonts w:ascii="Times New Roman" w:eastAsia="Times New Roman" w:hAnsi="Times New Roman"/>
                      <w:sz w:val="23"/>
                    </w:rPr>
                  </w:pPr>
                </w:p>
              </w:tc>
              <w:tc>
                <w:tcPr>
                  <w:tcW w:w="1540" w:type="dxa"/>
                  <w:shd w:val="clear" w:color="auto" w:fill="auto"/>
                  <w:vAlign w:val="bottom"/>
                </w:tcPr>
                <w:p w14:paraId="60C4DF3B" w14:textId="77777777" w:rsidR="009B5805" w:rsidRDefault="009B5805" w:rsidP="009B5805">
                  <w:pPr>
                    <w:spacing w:line="266" w:lineRule="exact"/>
                    <w:ind w:left="80"/>
                    <w:rPr>
                      <w:rFonts w:ascii="Times New Roman" w:eastAsia="Times New Roman" w:hAnsi="Times New Roman"/>
                      <w:w w:val="99"/>
                      <w:sz w:val="24"/>
                    </w:rPr>
                  </w:pPr>
                  <w:r>
                    <w:rPr>
                      <w:rFonts w:ascii="Times New Roman" w:eastAsia="Times New Roman" w:hAnsi="Times New Roman"/>
                      <w:w w:val="99"/>
                      <w:sz w:val="24"/>
                    </w:rPr>
                    <w:t>Less  Complex</w:t>
                  </w:r>
                </w:p>
              </w:tc>
              <w:tc>
                <w:tcPr>
                  <w:tcW w:w="620" w:type="dxa"/>
                  <w:shd w:val="clear" w:color="auto" w:fill="auto"/>
                  <w:vAlign w:val="bottom"/>
                </w:tcPr>
                <w:p w14:paraId="7BB4CC3F" w14:textId="77777777" w:rsidR="009B5805" w:rsidRDefault="009B5805" w:rsidP="009B5805">
                  <w:pPr>
                    <w:spacing w:line="266" w:lineRule="exact"/>
                    <w:jc w:val="center"/>
                    <w:rPr>
                      <w:rFonts w:ascii="Times New Roman" w:eastAsia="Times New Roman" w:hAnsi="Times New Roman"/>
                      <w:sz w:val="24"/>
                    </w:rPr>
                  </w:pPr>
                  <w:r>
                    <w:rPr>
                      <w:rFonts w:ascii="Times New Roman" w:eastAsia="Times New Roman" w:hAnsi="Times New Roman"/>
                      <w:sz w:val="24"/>
                    </w:rPr>
                    <w:t>than</w:t>
                  </w:r>
                </w:p>
              </w:tc>
              <w:tc>
                <w:tcPr>
                  <w:tcW w:w="820" w:type="dxa"/>
                  <w:gridSpan w:val="2"/>
                  <w:tcBorders>
                    <w:right w:val="single" w:sz="8" w:space="0" w:color="auto"/>
                  </w:tcBorders>
                  <w:shd w:val="clear" w:color="auto" w:fill="auto"/>
                  <w:vAlign w:val="bottom"/>
                </w:tcPr>
                <w:p w14:paraId="620C89B7" w14:textId="77777777" w:rsidR="009B5805" w:rsidRDefault="009B5805" w:rsidP="009B5805">
                  <w:pPr>
                    <w:spacing w:line="266" w:lineRule="exact"/>
                    <w:jc w:val="right"/>
                    <w:rPr>
                      <w:rFonts w:ascii="Times New Roman" w:eastAsia="Times New Roman" w:hAnsi="Times New Roman"/>
                      <w:sz w:val="24"/>
                    </w:rPr>
                  </w:pPr>
                  <w:r>
                    <w:rPr>
                      <w:rFonts w:ascii="Times New Roman" w:eastAsia="Times New Roman" w:hAnsi="Times New Roman"/>
                      <w:sz w:val="24"/>
                    </w:rPr>
                    <w:t>Active</w:t>
                  </w:r>
                </w:p>
              </w:tc>
              <w:tc>
                <w:tcPr>
                  <w:tcW w:w="120" w:type="dxa"/>
                  <w:shd w:val="clear" w:color="auto" w:fill="auto"/>
                  <w:vAlign w:val="bottom"/>
                </w:tcPr>
                <w:p w14:paraId="160C2300" w14:textId="77777777" w:rsidR="009B5805" w:rsidRDefault="009B5805" w:rsidP="009B5805">
                  <w:pPr>
                    <w:spacing w:line="0" w:lineRule="atLeast"/>
                    <w:rPr>
                      <w:rFonts w:ascii="Times New Roman" w:eastAsia="Times New Roman" w:hAnsi="Times New Roman"/>
                      <w:sz w:val="23"/>
                    </w:rPr>
                  </w:pPr>
                </w:p>
              </w:tc>
            </w:tr>
            <w:tr w:rsidR="009B5805" w14:paraId="30E2880F" w14:textId="77777777" w:rsidTr="000C72FA">
              <w:trPr>
                <w:trHeight w:val="275"/>
              </w:trPr>
              <w:tc>
                <w:tcPr>
                  <w:tcW w:w="860" w:type="dxa"/>
                  <w:tcBorders>
                    <w:right w:val="single" w:sz="8" w:space="0" w:color="auto"/>
                  </w:tcBorders>
                  <w:shd w:val="clear" w:color="auto" w:fill="auto"/>
                  <w:vAlign w:val="bottom"/>
                </w:tcPr>
                <w:p w14:paraId="34BDAFB5" w14:textId="77777777" w:rsidR="009B5805" w:rsidRDefault="009B5805" w:rsidP="009B5805">
                  <w:pPr>
                    <w:spacing w:line="0" w:lineRule="atLeast"/>
                    <w:rPr>
                      <w:rFonts w:ascii="Times New Roman" w:eastAsia="Times New Roman" w:hAnsi="Times New Roman"/>
                      <w:sz w:val="23"/>
                    </w:rPr>
                  </w:pPr>
                </w:p>
              </w:tc>
              <w:tc>
                <w:tcPr>
                  <w:tcW w:w="2980" w:type="dxa"/>
                  <w:tcBorders>
                    <w:bottom w:val="single" w:sz="8" w:space="0" w:color="auto"/>
                    <w:right w:val="single" w:sz="8" w:space="0" w:color="auto"/>
                  </w:tcBorders>
                  <w:shd w:val="clear" w:color="auto" w:fill="auto"/>
                  <w:vAlign w:val="bottom"/>
                </w:tcPr>
                <w:p w14:paraId="6C0A8446" w14:textId="77777777" w:rsidR="009B5805" w:rsidRDefault="009B5805" w:rsidP="009B5805">
                  <w:pPr>
                    <w:spacing w:line="0" w:lineRule="atLeast"/>
                    <w:rPr>
                      <w:rFonts w:ascii="Times New Roman" w:eastAsia="Times New Roman" w:hAnsi="Times New Roman"/>
                      <w:sz w:val="23"/>
                    </w:rPr>
                  </w:pPr>
                </w:p>
              </w:tc>
              <w:tc>
                <w:tcPr>
                  <w:tcW w:w="820" w:type="dxa"/>
                  <w:tcBorders>
                    <w:bottom w:val="single" w:sz="8" w:space="0" w:color="auto"/>
                  </w:tcBorders>
                  <w:shd w:val="clear" w:color="auto" w:fill="auto"/>
                  <w:vAlign w:val="bottom"/>
                </w:tcPr>
                <w:p w14:paraId="6A81633E" w14:textId="77777777" w:rsidR="009B5805" w:rsidRDefault="009B5805" w:rsidP="009B5805">
                  <w:pPr>
                    <w:spacing w:line="0" w:lineRule="atLeast"/>
                    <w:rPr>
                      <w:rFonts w:ascii="Times New Roman" w:eastAsia="Times New Roman" w:hAnsi="Times New Roman"/>
                      <w:sz w:val="23"/>
                    </w:rPr>
                  </w:pPr>
                </w:p>
              </w:tc>
              <w:tc>
                <w:tcPr>
                  <w:tcW w:w="560" w:type="dxa"/>
                  <w:tcBorders>
                    <w:bottom w:val="single" w:sz="8" w:space="0" w:color="auto"/>
                  </w:tcBorders>
                  <w:shd w:val="clear" w:color="auto" w:fill="auto"/>
                  <w:vAlign w:val="bottom"/>
                </w:tcPr>
                <w:p w14:paraId="00C93E6F" w14:textId="77777777" w:rsidR="009B5805" w:rsidRDefault="009B5805" w:rsidP="009B5805">
                  <w:pPr>
                    <w:spacing w:line="0" w:lineRule="atLeast"/>
                    <w:rPr>
                      <w:rFonts w:ascii="Times New Roman" w:eastAsia="Times New Roman" w:hAnsi="Times New Roman"/>
                      <w:sz w:val="23"/>
                    </w:rPr>
                  </w:pPr>
                </w:p>
              </w:tc>
              <w:tc>
                <w:tcPr>
                  <w:tcW w:w="640" w:type="dxa"/>
                  <w:tcBorders>
                    <w:bottom w:val="single" w:sz="8" w:space="0" w:color="auto"/>
                  </w:tcBorders>
                  <w:shd w:val="clear" w:color="auto" w:fill="auto"/>
                  <w:vAlign w:val="bottom"/>
                </w:tcPr>
                <w:p w14:paraId="436CD3EF" w14:textId="77777777" w:rsidR="009B5805" w:rsidRDefault="009B5805" w:rsidP="009B5805">
                  <w:pPr>
                    <w:spacing w:line="0" w:lineRule="atLeast"/>
                    <w:rPr>
                      <w:rFonts w:ascii="Times New Roman" w:eastAsia="Times New Roman" w:hAnsi="Times New Roman"/>
                      <w:sz w:val="23"/>
                    </w:rPr>
                  </w:pPr>
                </w:p>
              </w:tc>
              <w:tc>
                <w:tcPr>
                  <w:tcW w:w="980" w:type="dxa"/>
                  <w:tcBorders>
                    <w:bottom w:val="single" w:sz="8" w:space="0" w:color="auto"/>
                    <w:right w:val="single" w:sz="8" w:space="0" w:color="auto"/>
                  </w:tcBorders>
                  <w:shd w:val="clear" w:color="auto" w:fill="auto"/>
                  <w:vAlign w:val="bottom"/>
                </w:tcPr>
                <w:p w14:paraId="410B46BA" w14:textId="77777777" w:rsidR="009B5805" w:rsidRDefault="009B5805" w:rsidP="009B5805">
                  <w:pPr>
                    <w:spacing w:line="0" w:lineRule="atLeast"/>
                    <w:rPr>
                      <w:rFonts w:ascii="Times New Roman" w:eastAsia="Times New Roman" w:hAnsi="Times New Roman"/>
                      <w:sz w:val="23"/>
                    </w:rPr>
                  </w:pPr>
                </w:p>
              </w:tc>
              <w:tc>
                <w:tcPr>
                  <w:tcW w:w="1540" w:type="dxa"/>
                  <w:tcBorders>
                    <w:bottom w:val="single" w:sz="8" w:space="0" w:color="auto"/>
                  </w:tcBorders>
                  <w:shd w:val="clear" w:color="auto" w:fill="auto"/>
                  <w:vAlign w:val="bottom"/>
                </w:tcPr>
                <w:p w14:paraId="68A516C6" w14:textId="77777777" w:rsidR="009B5805" w:rsidRDefault="009B5805" w:rsidP="009B5805">
                  <w:pPr>
                    <w:spacing w:line="273" w:lineRule="exact"/>
                    <w:ind w:left="80"/>
                    <w:rPr>
                      <w:rFonts w:ascii="Times New Roman" w:eastAsia="Times New Roman" w:hAnsi="Times New Roman"/>
                      <w:sz w:val="24"/>
                    </w:rPr>
                  </w:pPr>
                  <w:r>
                    <w:rPr>
                      <w:rFonts w:ascii="Times New Roman" w:eastAsia="Times New Roman" w:hAnsi="Times New Roman"/>
                      <w:sz w:val="24"/>
                    </w:rPr>
                    <w:t>Filter</w:t>
                  </w:r>
                </w:p>
              </w:tc>
              <w:tc>
                <w:tcPr>
                  <w:tcW w:w="620" w:type="dxa"/>
                  <w:tcBorders>
                    <w:bottom w:val="single" w:sz="8" w:space="0" w:color="auto"/>
                  </w:tcBorders>
                  <w:shd w:val="clear" w:color="auto" w:fill="auto"/>
                  <w:vAlign w:val="bottom"/>
                </w:tcPr>
                <w:p w14:paraId="20679587" w14:textId="77777777" w:rsidR="009B5805" w:rsidRDefault="009B5805" w:rsidP="009B5805">
                  <w:pPr>
                    <w:spacing w:line="0" w:lineRule="atLeast"/>
                    <w:rPr>
                      <w:rFonts w:ascii="Times New Roman" w:eastAsia="Times New Roman" w:hAnsi="Times New Roman"/>
                      <w:sz w:val="23"/>
                    </w:rPr>
                  </w:pPr>
                </w:p>
              </w:tc>
              <w:tc>
                <w:tcPr>
                  <w:tcW w:w="280" w:type="dxa"/>
                  <w:tcBorders>
                    <w:bottom w:val="single" w:sz="8" w:space="0" w:color="auto"/>
                  </w:tcBorders>
                  <w:shd w:val="clear" w:color="auto" w:fill="auto"/>
                  <w:vAlign w:val="bottom"/>
                </w:tcPr>
                <w:p w14:paraId="40E02F97" w14:textId="77777777" w:rsidR="009B5805" w:rsidRDefault="009B5805" w:rsidP="009B5805">
                  <w:pPr>
                    <w:spacing w:line="0" w:lineRule="atLeast"/>
                    <w:rPr>
                      <w:rFonts w:ascii="Times New Roman" w:eastAsia="Times New Roman" w:hAnsi="Times New Roman"/>
                      <w:sz w:val="23"/>
                    </w:rPr>
                  </w:pPr>
                </w:p>
              </w:tc>
              <w:tc>
                <w:tcPr>
                  <w:tcW w:w="540" w:type="dxa"/>
                  <w:tcBorders>
                    <w:bottom w:val="single" w:sz="8" w:space="0" w:color="auto"/>
                    <w:right w:val="single" w:sz="8" w:space="0" w:color="auto"/>
                  </w:tcBorders>
                  <w:shd w:val="clear" w:color="auto" w:fill="auto"/>
                  <w:vAlign w:val="bottom"/>
                </w:tcPr>
                <w:p w14:paraId="738E7BA2" w14:textId="77777777" w:rsidR="009B5805" w:rsidRDefault="009B5805" w:rsidP="009B5805">
                  <w:pPr>
                    <w:spacing w:line="0" w:lineRule="atLeast"/>
                    <w:rPr>
                      <w:rFonts w:ascii="Times New Roman" w:eastAsia="Times New Roman" w:hAnsi="Times New Roman"/>
                      <w:sz w:val="23"/>
                    </w:rPr>
                  </w:pPr>
                </w:p>
              </w:tc>
              <w:tc>
                <w:tcPr>
                  <w:tcW w:w="120" w:type="dxa"/>
                  <w:shd w:val="clear" w:color="auto" w:fill="auto"/>
                  <w:vAlign w:val="bottom"/>
                </w:tcPr>
                <w:p w14:paraId="3C29F681" w14:textId="77777777" w:rsidR="009B5805" w:rsidRDefault="009B5805" w:rsidP="009B5805">
                  <w:pPr>
                    <w:spacing w:line="0" w:lineRule="atLeast"/>
                    <w:rPr>
                      <w:rFonts w:ascii="Times New Roman" w:eastAsia="Times New Roman" w:hAnsi="Times New Roman"/>
                      <w:sz w:val="23"/>
                    </w:rPr>
                  </w:pPr>
                </w:p>
              </w:tc>
            </w:tr>
            <w:tr w:rsidR="009B5805" w14:paraId="5FBDD95D" w14:textId="77777777" w:rsidTr="000C72FA">
              <w:trPr>
                <w:trHeight w:val="269"/>
              </w:trPr>
              <w:tc>
                <w:tcPr>
                  <w:tcW w:w="860" w:type="dxa"/>
                  <w:tcBorders>
                    <w:bottom w:val="single" w:sz="8" w:space="0" w:color="auto"/>
                    <w:right w:val="single" w:sz="8" w:space="0" w:color="auto"/>
                  </w:tcBorders>
                  <w:shd w:val="clear" w:color="auto" w:fill="auto"/>
                  <w:vAlign w:val="bottom"/>
                </w:tcPr>
                <w:p w14:paraId="7D8A6F14" w14:textId="77777777" w:rsidR="009B5805" w:rsidRDefault="009B5805" w:rsidP="009B5805">
                  <w:pPr>
                    <w:spacing w:line="0" w:lineRule="atLeast"/>
                    <w:rPr>
                      <w:rFonts w:ascii="Times New Roman" w:eastAsia="Times New Roman" w:hAnsi="Times New Roman"/>
                      <w:sz w:val="23"/>
                    </w:rPr>
                  </w:pPr>
                </w:p>
              </w:tc>
              <w:tc>
                <w:tcPr>
                  <w:tcW w:w="2980" w:type="dxa"/>
                  <w:tcBorders>
                    <w:bottom w:val="single" w:sz="8" w:space="0" w:color="auto"/>
                    <w:right w:val="single" w:sz="8" w:space="0" w:color="auto"/>
                  </w:tcBorders>
                  <w:shd w:val="clear" w:color="auto" w:fill="auto"/>
                  <w:vAlign w:val="bottom"/>
                </w:tcPr>
                <w:p w14:paraId="42D444FB" w14:textId="77777777" w:rsidR="009B5805" w:rsidRDefault="009B5805" w:rsidP="009B5805">
                  <w:pPr>
                    <w:spacing w:line="267" w:lineRule="exact"/>
                    <w:jc w:val="center"/>
                    <w:rPr>
                      <w:rFonts w:ascii="Times New Roman" w:eastAsia="Times New Roman" w:hAnsi="Times New Roman"/>
                      <w:w w:val="99"/>
                      <w:sz w:val="24"/>
                    </w:rPr>
                  </w:pPr>
                  <w:r>
                    <w:rPr>
                      <w:rFonts w:ascii="Times New Roman" w:eastAsia="Times New Roman" w:hAnsi="Times New Roman"/>
                      <w:w w:val="99"/>
                      <w:sz w:val="24"/>
                    </w:rPr>
                    <w:t>External Power Supplied</w:t>
                  </w:r>
                </w:p>
              </w:tc>
              <w:tc>
                <w:tcPr>
                  <w:tcW w:w="1380" w:type="dxa"/>
                  <w:gridSpan w:val="2"/>
                  <w:tcBorders>
                    <w:bottom w:val="single" w:sz="8" w:space="0" w:color="auto"/>
                  </w:tcBorders>
                  <w:shd w:val="clear" w:color="auto" w:fill="auto"/>
                  <w:vAlign w:val="bottom"/>
                </w:tcPr>
                <w:p w14:paraId="64672E9E" w14:textId="77777777" w:rsidR="009B5805" w:rsidRDefault="009B5805" w:rsidP="009B5805">
                  <w:pPr>
                    <w:spacing w:line="267" w:lineRule="exact"/>
                    <w:ind w:left="100"/>
                    <w:rPr>
                      <w:rFonts w:ascii="Times New Roman" w:eastAsia="Times New Roman" w:hAnsi="Times New Roman"/>
                      <w:sz w:val="24"/>
                    </w:rPr>
                  </w:pPr>
                  <w:r>
                    <w:rPr>
                      <w:rFonts w:ascii="Times New Roman" w:eastAsia="Times New Roman" w:hAnsi="Times New Roman"/>
                      <w:sz w:val="24"/>
                    </w:rPr>
                    <w:t>Required</w:t>
                  </w:r>
                </w:p>
              </w:tc>
              <w:tc>
                <w:tcPr>
                  <w:tcW w:w="640" w:type="dxa"/>
                  <w:tcBorders>
                    <w:bottom w:val="single" w:sz="8" w:space="0" w:color="auto"/>
                  </w:tcBorders>
                  <w:shd w:val="clear" w:color="auto" w:fill="auto"/>
                  <w:vAlign w:val="bottom"/>
                </w:tcPr>
                <w:p w14:paraId="657450A4" w14:textId="77777777" w:rsidR="009B5805" w:rsidRDefault="009B5805" w:rsidP="009B5805">
                  <w:pPr>
                    <w:spacing w:line="0" w:lineRule="atLeast"/>
                    <w:rPr>
                      <w:rFonts w:ascii="Times New Roman" w:eastAsia="Times New Roman" w:hAnsi="Times New Roman"/>
                      <w:sz w:val="23"/>
                    </w:rPr>
                  </w:pPr>
                </w:p>
              </w:tc>
              <w:tc>
                <w:tcPr>
                  <w:tcW w:w="980" w:type="dxa"/>
                  <w:tcBorders>
                    <w:bottom w:val="single" w:sz="8" w:space="0" w:color="auto"/>
                    <w:right w:val="single" w:sz="8" w:space="0" w:color="auto"/>
                  </w:tcBorders>
                  <w:shd w:val="clear" w:color="auto" w:fill="auto"/>
                  <w:vAlign w:val="bottom"/>
                </w:tcPr>
                <w:p w14:paraId="3A469D56" w14:textId="77777777" w:rsidR="009B5805" w:rsidRDefault="009B5805" w:rsidP="009B5805">
                  <w:pPr>
                    <w:spacing w:line="0" w:lineRule="atLeast"/>
                    <w:rPr>
                      <w:rFonts w:ascii="Times New Roman" w:eastAsia="Times New Roman" w:hAnsi="Times New Roman"/>
                      <w:sz w:val="23"/>
                    </w:rPr>
                  </w:pPr>
                </w:p>
              </w:tc>
              <w:tc>
                <w:tcPr>
                  <w:tcW w:w="1540" w:type="dxa"/>
                  <w:tcBorders>
                    <w:bottom w:val="single" w:sz="8" w:space="0" w:color="auto"/>
                  </w:tcBorders>
                  <w:shd w:val="clear" w:color="auto" w:fill="auto"/>
                  <w:vAlign w:val="bottom"/>
                </w:tcPr>
                <w:p w14:paraId="420ECC73" w14:textId="77777777" w:rsidR="009B5805" w:rsidRDefault="009B5805" w:rsidP="009B5805">
                  <w:pPr>
                    <w:spacing w:line="267" w:lineRule="exact"/>
                    <w:ind w:left="80"/>
                    <w:rPr>
                      <w:rFonts w:ascii="Times New Roman" w:eastAsia="Times New Roman" w:hAnsi="Times New Roman"/>
                      <w:sz w:val="24"/>
                    </w:rPr>
                  </w:pPr>
                  <w:r>
                    <w:rPr>
                      <w:rFonts w:ascii="Times New Roman" w:eastAsia="Times New Roman" w:hAnsi="Times New Roman"/>
                      <w:sz w:val="24"/>
                    </w:rPr>
                    <w:t>Not Required</w:t>
                  </w:r>
                </w:p>
              </w:tc>
              <w:tc>
                <w:tcPr>
                  <w:tcW w:w="620" w:type="dxa"/>
                  <w:tcBorders>
                    <w:bottom w:val="single" w:sz="8" w:space="0" w:color="auto"/>
                  </w:tcBorders>
                  <w:shd w:val="clear" w:color="auto" w:fill="auto"/>
                  <w:vAlign w:val="bottom"/>
                </w:tcPr>
                <w:p w14:paraId="4CC63A4F" w14:textId="77777777" w:rsidR="009B5805" w:rsidRDefault="009B5805" w:rsidP="009B5805">
                  <w:pPr>
                    <w:spacing w:line="0" w:lineRule="atLeast"/>
                    <w:rPr>
                      <w:rFonts w:ascii="Times New Roman" w:eastAsia="Times New Roman" w:hAnsi="Times New Roman"/>
                      <w:sz w:val="23"/>
                    </w:rPr>
                  </w:pPr>
                </w:p>
              </w:tc>
              <w:tc>
                <w:tcPr>
                  <w:tcW w:w="280" w:type="dxa"/>
                  <w:tcBorders>
                    <w:bottom w:val="single" w:sz="8" w:space="0" w:color="auto"/>
                  </w:tcBorders>
                  <w:shd w:val="clear" w:color="auto" w:fill="auto"/>
                  <w:vAlign w:val="bottom"/>
                </w:tcPr>
                <w:p w14:paraId="6BB7BD11" w14:textId="77777777" w:rsidR="009B5805" w:rsidRDefault="009B5805" w:rsidP="009B5805">
                  <w:pPr>
                    <w:spacing w:line="0" w:lineRule="atLeast"/>
                    <w:rPr>
                      <w:rFonts w:ascii="Times New Roman" w:eastAsia="Times New Roman" w:hAnsi="Times New Roman"/>
                      <w:sz w:val="23"/>
                    </w:rPr>
                  </w:pPr>
                </w:p>
              </w:tc>
              <w:tc>
                <w:tcPr>
                  <w:tcW w:w="540" w:type="dxa"/>
                  <w:tcBorders>
                    <w:bottom w:val="single" w:sz="8" w:space="0" w:color="auto"/>
                    <w:right w:val="single" w:sz="8" w:space="0" w:color="auto"/>
                  </w:tcBorders>
                  <w:shd w:val="clear" w:color="auto" w:fill="auto"/>
                  <w:vAlign w:val="bottom"/>
                </w:tcPr>
                <w:p w14:paraId="02DD2340" w14:textId="77777777" w:rsidR="009B5805" w:rsidRDefault="009B5805" w:rsidP="009B5805">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789DFB47" w14:textId="77777777" w:rsidR="009B5805" w:rsidRDefault="009B5805" w:rsidP="009B5805">
                  <w:pPr>
                    <w:spacing w:line="0" w:lineRule="atLeast"/>
                    <w:rPr>
                      <w:rFonts w:ascii="Times New Roman" w:eastAsia="Times New Roman" w:hAnsi="Times New Roman"/>
                      <w:sz w:val="23"/>
                    </w:rPr>
                  </w:pPr>
                </w:p>
              </w:tc>
            </w:tr>
          </w:tbl>
          <w:p w14:paraId="41ADCEBD" w14:textId="77777777" w:rsidR="009B5805" w:rsidRPr="008F3054" w:rsidRDefault="009B5805" w:rsidP="009B5805">
            <w:pPr>
              <w:spacing w:line="100" w:lineRule="atLeast"/>
              <w:jc w:val="both"/>
              <w:rPr>
                <w:rFonts w:ascii="Times New Roman" w:hAnsi="Times New Roman"/>
                <w:iCs/>
                <w:sz w:val="24"/>
                <w:szCs w:val="24"/>
              </w:rPr>
            </w:pPr>
          </w:p>
          <w:p w14:paraId="14E0E78C" w14:textId="77777777" w:rsidR="008F3054" w:rsidRPr="008F3054" w:rsidRDefault="008F3054" w:rsidP="008F3054">
            <w:pPr>
              <w:pStyle w:val="ListParagraph"/>
              <w:spacing w:line="100" w:lineRule="atLeast"/>
              <w:jc w:val="both"/>
              <w:rPr>
                <w:rFonts w:ascii="Times New Roman" w:hAnsi="Times New Roman"/>
                <w:iCs/>
                <w:sz w:val="24"/>
                <w:szCs w:val="24"/>
              </w:rPr>
            </w:pPr>
          </w:p>
          <w:p w14:paraId="08177568" w14:textId="18DE47DD" w:rsidR="00FD41D8" w:rsidRDefault="009B5805" w:rsidP="009B5805">
            <w:pPr>
              <w:suppressAutoHyphens/>
              <w:autoSpaceDE w:val="0"/>
              <w:spacing w:line="100" w:lineRule="atLeast"/>
              <w:jc w:val="both"/>
              <w:rPr>
                <w:rFonts w:ascii="Times New Roman" w:hAnsi="Times New Roman" w:cs="Times New Roman"/>
                <w:sz w:val="24"/>
                <w:szCs w:val="24"/>
              </w:rPr>
            </w:pPr>
            <w:r>
              <w:rPr>
                <w:rFonts w:ascii="Times New Roman" w:hAnsi="Times New Roman" w:cs="Times New Roman"/>
                <w:sz w:val="24"/>
                <w:szCs w:val="24"/>
              </w:rPr>
              <w:t>4)</w:t>
            </w:r>
            <w:r w:rsidR="00FD41D8">
              <w:rPr>
                <w:rFonts w:ascii="Times New Roman" w:hAnsi="Times New Roman" w:cs="Times New Roman"/>
                <w:sz w:val="24"/>
                <w:szCs w:val="24"/>
              </w:rPr>
              <w:t>State the condition for proper integration of input signal?</w:t>
            </w:r>
          </w:p>
          <w:p w14:paraId="2277AA06" w14:textId="1EE03107" w:rsidR="009B5805" w:rsidRDefault="00554DF1" w:rsidP="009B5805">
            <w:pPr>
              <w:suppressAutoHyphens/>
              <w:autoSpaceDE w:val="0"/>
              <w:spacing w:line="100" w:lineRule="atLeast"/>
              <w:jc w:val="both"/>
              <w:rPr>
                <w:rFonts w:ascii="Times New Roman" w:hAnsi="Times New Roman" w:cs="Times New Roman"/>
                <w:sz w:val="24"/>
                <w:szCs w:val="24"/>
              </w:rPr>
            </w:pPr>
            <w:r>
              <w:rPr>
                <w:noProof/>
              </w:rPr>
              <w:drawing>
                <wp:inline distT="0" distB="0" distL="0" distR="0" wp14:anchorId="19C58EE5" wp14:editId="5502BC18">
                  <wp:extent cx="1313830" cy="5332125"/>
                  <wp:effectExtent l="0" t="889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0844" r="15350"/>
                          <a:stretch/>
                        </pic:blipFill>
                        <pic:spPr bwMode="auto">
                          <a:xfrm rot="16200000">
                            <a:off x="0" y="0"/>
                            <a:ext cx="1317299" cy="5346202"/>
                          </a:xfrm>
                          <a:prstGeom prst="rect">
                            <a:avLst/>
                          </a:prstGeom>
                          <a:ln>
                            <a:noFill/>
                          </a:ln>
                          <a:extLst>
                            <a:ext uri="{53640926-AAD7-44D8-BBD7-CCE9431645EC}">
                              <a14:shadowObscured xmlns:a14="http://schemas.microsoft.com/office/drawing/2010/main"/>
                            </a:ext>
                          </a:extLst>
                        </pic:spPr>
                      </pic:pic>
                    </a:graphicData>
                  </a:graphic>
                </wp:inline>
              </w:drawing>
            </w:r>
          </w:p>
          <w:p w14:paraId="37A6CFA1" w14:textId="77777777" w:rsidR="009B5805" w:rsidRPr="00FD41D8" w:rsidRDefault="009B5805" w:rsidP="009B5805">
            <w:pPr>
              <w:suppressAutoHyphens/>
              <w:autoSpaceDE w:val="0"/>
              <w:spacing w:line="100" w:lineRule="atLeast"/>
              <w:jc w:val="both"/>
              <w:rPr>
                <w:rFonts w:ascii="Times New Roman" w:hAnsi="Times New Roman" w:cs="Times New Roman"/>
                <w:sz w:val="24"/>
                <w:szCs w:val="24"/>
              </w:rPr>
            </w:pPr>
          </w:p>
          <w:p w14:paraId="4E3BB303" w14:textId="4FA8C6C5" w:rsidR="009B5805" w:rsidRDefault="009B5805" w:rsidP="009B5805">
            <w:pPr>
              <w:suppressAutoHyphens/>
              <w:autoSpaceDE w:val="0"/>
              <w:spacing w:line="100" w:lineRule="atLeast"/>
              <w:jc w:val="both"/>
              <w:rPr>
                <w:rFonts w:ascii="Times New Roman" w:hAnsi="Times New Roman" w:cs="Times New Roman"/>
                <w:sz w:val="24"/>
                <w:szCs w:val="24"/>
              </w:rPr>
            </w:pPr>
            <w:r>
              <w:rPr>
                <w:rFonts w:ascii="Times New Roman" w:hAnsi="Times New Roman" w:cs="Times New Roman"/>
                <w:sz w:val="24"/>
                <w:szCs w:val="24"/>
              </w:rPr>
              <w:t>5)</w:t>
            </w:r>
            <w:r w:rsidR="00FD41D8">
              <w:rPr>
                <w:rFonts w:ascii="Times New Roman" w:hAnsi="Times New Roman" w:cs="Times New Roman"/>
                <w:sz w:val="24"/>
                <w:szCs w:val="24"/>
              </w:rPr>
              <w:t>What are the limitations of an ideal integrator?</w:t>
            </w:r>
          </w:p>
          <w:p w14:paraId="73D27476" w14:textId="77777777" w:rsidR="009B5805" w:rsidRDefault="009B5805" w:rsidP="009B5805">
            <w:pPr>
              <w:suppressAutoHyphens/>
              <w:autoSpaceDE w:val="0"/>
              <w:spacing w:line="100" w:lineRule="atLeast"/>
              <w:jc w:val="both"/>
              <w:rPr>
                <w:rFonts w:ascii="Times New Roman" w:hAnsi="Times New Roman" w:cs="Times New Roman"/>
                <w:sz w:val="24"/>
                <w:szCs w:val="24"/>
              </w:rPr>
            </w:pPr>
          </w:p>
          <w:p w14:paraId="48C3EBCE" w14:textId="4F16E58C" w:rsidR="009B5805" w:rsidRPr="009B5805" w:rsidRDefault="009B5805" w:rsidP="009B5805">
            <w:pPr>
              <w:suppressAutoHyphens/>
              <w:autoSpaceDE w:val="0"/>
              <w:spacing w:line="100" w:lineRule="atLeast"/>
              <w:jc w:val="both"/>
              <w:rPr>
                <w:rFonts w:ascii="Times New Roman" w:hAnsi="Times New Roman" w:cs="Times New Roman"/>
                <w:sz w:val="24"/>
                <w:szCs w:val="24"/>
              </w:rPr>
            </w:pPr>
            <w:r w:rsidRPr="009B5805">
              <w:rPr>
                <w:rFonts w:ascii="Times New Roman" w:hAnsi="Times New Roman" w:cs="Times New Roman"/>
                <w:color w:val="000000"/>
                <w:sz w:val="24"/>
                <w:szCs w:val="24"/>
              </w:rPr>
              <w:t>The ideal integrator suffers from two main limitations. One comes from the fact that the output voltage of the opamp can not exceed the supply voltage. The output of the integrator is inversely proportional to the time constant </w:t>
            </w:r>
            <w:r w:rsidRPr="009B5805">
              <w:rPr>
                <w:rFonts w:ascii="Times New Roman" w:hAnsi="Times New Roman" w:cs="Times New Roman"/>
                <w:i/>
                <w:iCs/>
                <w:color w:val="000000"/>
                <w:sz w:val="24"/>
                <w:szCs w:val="24"/>
              </w:rPr>
              <w:t>τ</w:t>
            </w:r>
            <w:r w:rsidRPr="009B5805">
              <w:rPr>
                <w:rFonts w:ascii="Times New Roman" w:hAnsi="Times New Roman" w:cs="Times New Roman"/>
                <w:color w:val="000000"/>
                <w:sz w:val="24"/>
                <w:szCs w:val="24"/>
              </w:rPr>
              <w:t> = </w:t>
            </w:r>
            <w:r w:rsidRPr="009B5805">
              <w:rPr>
                <w:rFonts w:ascii="Times New Roman" w:hAnsi="Times New Roman" w:cs="Times New Roman"/>
                <w:i/>
                <w:iCs/>
                <w:color w:val="000000"/>
                <w:sz w:val="24"/>
                <w:szCs w:val="24"/>
              </w:rPr>
              <w:t>R</w:t>
            </w:r>
            <w:r w:rsidRPr="009B5805">
              <w:rPr>
                <w:rFonts w:ascii="Times New Roman" w:hAnsi="Times New Roman" w:cs="Times New Roman"/>
                <w:i/>
                <w:iCs/>
                <w:color w:val="000000"/>
                <w:sz w:val="24"/>
                <w:szCs w:val="24"/>
                <w:vertAlign w:val="subscript"/>
              </w:rPr>
              <w:t>s</w:t>
            </w:r>
            <w:r w:rsidRPr="009B5805">
              <w:rPr>
                <w:rFonts w:ascii="Times New Roman" w:hAnsi="Times New Roman" w:cs="Times New Roman"/>
                <w:i/>
                <w:iCs/>
                <w:color w:val="000000"/>
                <w:sz w:val="24"/>
                <w:szCs w:val="24"/>
              </w:rPr>
              <w:t>C</w:t>
            </w:r>
            <w:r w:rsidRPr="009B5805">
              <w:rPr>
                <w:rFonts w:ascii="Times New Roman" w:hAnsi="Times New Roman" w:cs="Times New Roman"/>
                <w:i/>
                <w:iCs/>
                <w:color w:val="000000"/>
                <w:sz w:val="24"/>
                <w:szCs w:val="24"/>
                <w:vertAlign w:val="subscript"/>
              </w:rPr>
              <w:t>f</w:t>
            </w:r>
            <w:r w:rsidRPr="009B5805">
              <w:rPr>
                <w:rFonts w:ascii="Times New Roman" w:hAnsi="Times New Roman" w:cs="Times New Roman"/>
                <w:color w:val="000000"/>
                <w:sz w:val="24"/>
                <w:szCs w:val="24"/>
              </w:rPr>
              <w:t>. The larger the time constant </w:t>
            </w:r>
            <w:r w:rsidRPr="009B5805">
              <w:rPr>
                <w:rFonts w:ascii="Times New Roman" w:hAnsi="Times New Roman" w:cs="Times New Roman"/>
                <w:i/>
                <w:iCs/>
                <w:color w:val="000000"/>
                <w:sz w:val="24"/>
                <w:szCs w:val="24"/>
              </w:rPr>
              <w:t>τ</w:t>
            </w:r>
            <w:r w:rsidRPr="009B5805">
              <w:rPr>
                <w:rFonts w:ascii="Times New Roman" w:hAnsi="Times New Roman" w:cs="Times New Roman"/>
                <w:color w:val="000000"/>
                <w:sz w:val="24"/>
                <w:szCs w:val="24"/>
              </w:rPr>
              <w:t>, the longer it takes to saturate the integrator. The second limitation is a consequence of the </w:t>
            </w:r>
            <w:r w:rsidRPr="009B5805">
              <w:rPr>
                <w:rFonts w:ascii="Times New Roman" w:hAnsi="Times New Roman" w:cs="Times New Roman"/>
                <w:i/>
                <w:iCs/>
                <w:color w:val="000000"/>
                <w:sz w:val="24"/>
                <w:szCs w:val="24"/>
              </w:rPr>
              <w:t>offset voltage</w:t>
            </w:r>
            <w:r w:rsidRPr="009B5805">
              <w:rPr>
                <w:rFonts w:ascii="Times New Roman" w:hAnsi="Times New Roman" w:cs="Times New Roman"/>
                <w:color w:val="000000"/>
                <w:sz w:val="24"/>
                <w:szCs w:val="24"/>
              </w:rPr>
              <w:t> present even for zero input. It may be only a few millivolts, but it it gets integrated over time it eventually drives the OpAmp output to saturation. To prevent this from occurring, a large (1-10 MΩ) resistor </w:t>
            </w:r>
            <w:r w:rsidRPr="009B5805">
              <w:rPr>
                <w:rFonts w:ascii="Times New Roman" w:hAnsi="Times New Roman" w:cs="Times New Roman"/>
                <w:i/>
                <w:iCs/>
                <w:color w:val="000000"/>
                <w:sz w:val="24"/>
                <w:szCs w:val="24"/>
              </w:rPr>
              <w:t>R</w:t>
            </w:r>
            <w:r w:rsidRPr="009B5805">
              <w:rPr>
                <w:rFonts w:ascii="Times New Roman" w:hAnsi="Times New Roman" w:cs="Times New Roman"/>
                <w:i/>
                <w:iCs/>
                <w:color w:val="000000"/>
                <w:sz w:val="24"/>
                <w:szCs w:val="24"/>
                <w:vertAlign w:val="subscript"/>
              </w:rPr>
              <w:t>x</w:t>
            </w:r>
            <w:r w:rsidRPr="009B5805">
              <w:rPr>
                <w:rFonts w:ascii="Times New Roman" w:hAnsi="Times New Roman" w:cs="Times New Roman"/>
                <w:color w:val="000000"/>
                <w:sz w:val="24"/>
                <w:szCs w:val="24"/>
              </w:rPr>
              <w:t> is added in parallel with the capacitor</w:t>
            </w:r>
          </w:p>
        </w:tc>
      </w:tr>
      <w:tr w:rsidR="00AA1F5A" w14:paraId="34CDE469" w14:textId="77777777" w:rsidTr="00A940EA">
        <w:tc>
          <w:tcPr>
            <w:tcW w:w="9914" w:type="dxa"/>
          </w:tcPr>
          <w:p w14:paraId="7A33EB11" w14:textId="60819538" w:rsidR="002C22BE" w:rsidRPr="00F848C7" w:rsidRDefault="009B5805" w:rsidP="002A50A1">
            <w:pPr>
              <w:widowControl w:val="0"/>
              <w:suppressAutoHyphens/>
              <w:spacing w:line="264" w:lineRule="auto"/>
              <w:jc w:val="both"/>
              <w:rPr>
                <w:rFonts w:ascii="Times New Roman" w:hAnsi="Times New Roman"/>
                <w:b/>
                <w:color w:val="BC202E"/>
                <w:sz w:val="24"/>
                <w:szCs w:val="24"/>
              </w:rPr>
            </w:pPr>
            <w:r>
              <w:rPr>
                <w:rFonts w:ascii="Times New Roman" w:hAnsi="Times New Roman"/>
                <w:b/>
                <w:color w:val="BC202E"/>
                <w:sz w:val="24"/>
                <w:szCs w:val="24"/>
              </w:rPr>
              <w:lastRenderedPageBreak/>
              <w:t>Con</w:t>
            </w:r>
            <w:r w:rsidR="00F848C7">
              <w:rPr>
                <w:rFonts w:ascii="Times New Roman" w:hAnsi="Times New Roman"/>
                <w:b/>
                <w:color w:val="BC202E"/>
                <w:sz w:val="24"/>
                <w:szCs w:val="24"/>
              </w:rPr>
              <w:t>clusion:</w:t>
            </w:r>
          </w:p>
        </w:tc>
      </w:tr>
      <w:tr w:rsidR="00AA1F5A" w14:paraId="74DD4D6A" w14:textId="77777777" w:rsidTr="00A940EA">
        <w:tc>
          <w:tcPr>
            <w:tcW w:w="9914" w:type="dxa"/>
          </w:tcPr>
          <w:p w14:paraId="43BCFB19" w14:textId="77777777" w:rsidR="00646C9A" w:rsidRDefault="00646C9A" w:rsidP="00646C9A">
            <w:pPr>
              <w:spacing w:line="232" w:lineRule="auto"/>
              <w:ind w:left="580" w:right="440"/>
              <w:rPr>
                <w:rFonts w:ascii="Times New Roman" w:eastAsia="Times New Roman" w:hAnsi="Times New Roman"/>
                <w:sz w:val="24"/>
              </w:rPr>
            </w:pPr>
            <w:r>
              <w:rPr>
                <w:rFonts w:ascii="Times New Roman" w:eastAsia="Times New Roman" w:hAnsi="Times New Roman"/>
                <w:sz w:val="24"/>
              </w:rPr>
              <w:t>We studied the Practical Differentiator &amp; first order active high pass filter using op-amp. The theoretical and practical value is almost same.</w:t>
            </w:r>
          </w:p>
          <w:p w14:paraId="451940F2" w14:textId="517C69C8" w:rsidR="00AA1F5A" w:rsidRPr="00AA1F5A" w:rsidRDefault="00AA1F5A" w:rsidP="00354C35">
            <w:pPr>
              <w:jc w:val="both"/>
              <w:rPr>
                <w:rFonts w:ascii="Times New Roman" w:hAnsi="Times New Roman"/>
                <w:iCs/>
                <w:sz w:val="24"/>
                <w:szCs w:val="24"/>
              </w:rPr>
            </w:pPr>
          </w:p>
        </w:tc>
      </w:tr>
    </w:tbl>
    <w:p w14:paraId="74A3FB6D" w14:textId="77777777" w:rsidR="003F09DD" w:rsidRDefault="003F09DD" w:rsidP="003F09DD">
      <w:pPr>
        <w:spacing w:after="0" w:line="240" w:lineRule="auto"/>
        <w:jc w:val="both"/>
        <w:rPr>
          <w:rFonts w:ascii="Times New Roman" w:hAnsi="Times New Roman"/>
          <w:b/>
          <w:iCs/>
          <w:sz w:val="24"/>
          <w:szCs w:val="24"/>
        </w:rPr>
      </w:pPr>
    </w:p>
    <w:tbl>
      <w:tblPr>
        <w:tblStyle w:val="TableGrid"/>
        <w:tblW w:w="0" w:type="auto"/>
        <w:tblInd w:w="5070" w:type="dxa"/>
        <w:tblLook w:val="04A0" w:firstRow="1" w:lastRow="0" w:firstColumn="1" w:lastColumn="0" w:noHBand="0" w:noVBand="1"/>
      </w:tblPr>
      <w:tblGrid>
        <w:gridCol w:w="4668"/>
      </w:tblGrid>
      <w:tr w:rsidR="00AA1F5A" w14:paraId="38D4CC51" w14:textId="77777777" w:rsidTr="009A5FD4">
        <w:tc>
          <w:tcPr>
            <w:tcW w:w="4668" w:type="dxa"/>
          </w:tcPr>
          <w:p w14:paraId="3BE4985D" w14:textId="77777777" w:rsidR="00AA1F5A" w:rsidRDefault="00AA1F5A" w:rsidP="002A50A1">
            <w:pPr>
              <w:widowControl w:val="0"/>
              <w:suppressAutoHyphens/>
              <w:spacing w:line="264" w:lineRule="auto"/>
              <w:jc w:val="both"/>
              <w:rPr>
                <w:rFonts w:ascii="Times New Roman" w:hAnsi="Times New Roman"/>
                <w:b/>
                <w:color w:val="BC202E"/>
                <w:sz w:val="24"/>
                <w:szCs w:val="24"/>
              </w:rPr>
            </w:pPr>
          </w:p>
          <w:p w14:paraId="7D54C9F6" w14:textId="4BB60DE9" w:rsidR="00AA1F5A" w:rsidRPr="00AA1F5A" w:rsidRDefault="00AA1F5A" w:rsidP="002A50A1">
            <w:pPr>
              <w:widowControl w:val="0"/>
              <w:suppressAutoHyphens/>
              <w:spacing w:line="264" w:lineRule="auto"/>
              <w:jc w:val="both"/>
              <w:rPr>
                <w:rFonts w:ascii="Times New Roman" w:hAnsi="Times New Roman"/>
                <w:b/>
                <w:color w:val="BC202E"/>
                <w:sz w:val="24"/>
                <w:szCs w:val="24"/>
              </w:rPr>
            </w:pPr>
            <w:r w:rsidRPr="00AA1F5A">
              <w:rPr>
                <w:rFonts w:ascii="Times New Roman" w:hAnsi="Times New Roman"/>
                <w:b/>
                <w:color w:val="BC202E"/>
                <w:sz w:val="24"/>
                <w:szCs w:val="24"/>
              </w:rPr>
              <w:t>Signature of faculty in-charge</w:t>
            </w:r>
            <w:r>
              <w:rPr>
                <w:rFonts w:ascii="Times New Roman" w:hAnsi="Times New Roman"/>
                <w:b/>
                <w:color w:val="BC202E"/>
                <w:sz w:val="24"/>
                <w:szCs w:val="24"/>
              </w:rPr>
              <w:t xml:space="preserve"> with Date:</w:t>
            </w:r>
          </w:p>
        </w:tc>
      </w:tr>
    </w:tbl>
    <w:p w14:paraId="1E29DD5B" w14:textId="77777777" w:rsidR="00486834" w:rsidRPr="00486834" w:rsidRDefault="00486834" w:rsidP="00F848C7">
      <w:pPr>
        <w:shd w:val="clear" w:color="auto" w:fill="FFFFFF"/>
        <w:spacing w:before="100" w:beforeAutospacing="1" w:after="100" w:afterAutospacing="1" w:line="240" w:lineRule="auto"/>
        <w:rPr>
          <w:rFonts w:ascii="Arial" w:eastAsia="Times New Roman" w:hAnsi="Arial" w:cs="Arial"/>
          <w:b/>
          <w:color w:val="222222"/>
          <w:sz w:val="16"/>
          <w:szCs w:val="16"/>
        </w:rPr>
      </w:pPr>
    </w:p>
    <w:sectPr w:rsidR="00486834" w:rsidRPr="00486834" w:rsidSect="00D851F1">
      <w:headerReference w:type="default" r:id="rId37"/>
      <w:footerReference w:type="default" r:id="rId38"/>
      <w:pgSz w:w="12240" w:h="15840"/>
      <w:pgMar w:top="1530" w:right="90" w:bottom="1440" w:left="1440" w:header="9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41B72" w14:textId="77777777" w:rsidR="00475550" w:rsidRDefault="00475550" w:rsidP="001F0663">
      <w:pPr>
        <w:spacing w:after="0" w:line="240" w:lineRule="auto"/>
      </w:pPr>
      <w:r>
        <w:separator/>
      </w:r>
    </w:p>
  </w:endnote>
  <w:endnote w:type="continuationSeparator" w:id="0">
    <w:p w14:paraId="3203B97F" w14:textId="77777777" w:rsidR="00475550" w:rsidRDefault="00475550" w:rsidP="001F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C320" w14:textId="77777777" w:rsidR="002A50A1" w:rsidRDefault="002A50A1"/>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969"/>
      <w:gridCol w:w="3403"/>
    </w:tblGrid>
    <w:tr w:rsidR="002A50A1" w:rsidRPr="007570AC" w14:paraId="7EC0880B" w14:textId="77777777" w:rsidTr="00A25C5E">
      <w:tc>
        <w:tcPr>
          <w:tcW w:w="3544" w:type="dxa"/>
        </w:tcPr>
        <w:p w14:paraId="557B72DF" w14:textId="65AE3B75" w:rsidR="002A50A1" w:rsidRPr="007570AC" w:rsidRDefault="007F59CA" w:rsidP="002A50A1">
          <w:pPr>
            <w:pStyle w:val="Footer"/>
            <w:rPr>
              <w:rFonts w:ascii="Times New Roman" w:hAnsi="Times New Roman" w:cs="Times New Roman"/>
              <w:sz w:val="20"/>
              <w:szCs w:val="20"/>
            </w:rPr>
          </w:pPr>
          <w:r>
            <w:rPr>
              <w:rFonts w:ascii="Times New Roman" w:hAnsi="Times New Roman" w:cs="Times New Roman"/>
              <w:sz w:val="20"/>
              <w:szCs w:val="20"/>
            </w:rPr>
            <w:t>LICD Lab</w:t>
          </w:r>
        </w:p>
      </w:tc>
      <w:tc>
        <w:tcPr>
          <w:tcW w:w="3969" w:type="dxa"/>
        </w:tcPr>
        <w:p w14:paraId="7BF2C374" w14:textId="64A4FFD6" w:rsidR="002A50A1" w:rsidRPr="007570AC" w:rsidRDefault="003A39D8" w:rsidP="002A50A1">
          <w:pPr>
            <w:pStyle w:val="Footer"/>
            <w:jc w:val="center"/>
            <w:rPr>
              <w:rFonts w:ascii="Times New Roman" w:hAnsi="Times New Roman" w:cs="Times New Roman"/>
              <w:sz w:val="20"/>
              <w:szCs w:val="20"/>
            </w:rPr>
          </w:pPr>
          <w:r>
            <w:rPr>
              <w:rFonts w:ascii="Times New Roman" w:hAnsi="Times New Roman" w:cs="Times New Roman"/>
              <w:sz w:val="20"/>
              <w:szCs w:val="20"/>
            </w:rPr>
            <w:t>Semester: V</w:t>
          </w:r>
        </w:p>
      </w:tc>
      <w:tc>
        <w:tcPr>
          <w:tcW w:w="3403" w:type="dxa"/>
        </w:tcPr>
        <w:p w14:paraId="2B412F4E" w14:textId="2E15EB84" w:rsidR="002A50A1" w:rsidRPr="007570AC" w:rsidRDefault="00F4698B" w:rsidP="002A50A1">
          <w:pPr>
            <w:pStyle w:val="Footer"/>
            <w:jc w:val="right"/>
            <w:rPr>
              <w:rFonts w:ascii="Times New Roman" w:hAnsi="Times New Roman" w:cs="Times New Roman"/>
              <w:sz w:val="20"/>
              <w:szCs w:val="20"/>
            </w:rPr>
          </w:pPr>
          <w:r>
            <w:rPr>
              <w:rFonts w:ascii="Times New Roman" w:hAnsi="Times New Roman" w:cs="Times New Roman"/>
              <w:sz w:val="20"/>
              <w:szCs w:val="20"/>
            </w:rPr>
            <w:t>Academic Year: 2021-22</w:t>
          </w:r>
        </w:p>
      </w:tc>
    </w:tr>
    <w:tr w:rsidR="002A50A1" w:rsidRPr="007570AC" w14:paraId="41C47D61" w14:textId="77777777" w:rsidTr="00A25C5E">
      <w:tc>
        <w:tcPr>
          <w:tcW w:w="3544" w:type="dxa"/>
        </w:tcPr>
        <w:p w14:paraId="3B2FFD7D" w14:textId="13CA15AC" w:rsidR="002A50A1" w:rsidRPr="007570AC" w:rsidRDefault="002A50A1" w:rsidP="002A50A1">
          <w:pPr>
            <w:pStyle w:val="Footer"/>
            <w:rPr>
              <w:rFonts w:ascii="Times New Roman" w:hAnsi="Times New Roman" w:cs="Times New Roman"/>
              <w:sz w:val="20"/>
              <w:szCs w:val="20"/>
            </w:rPr>
          </w:pPr>
        </w:p>
      </w:tc>
      <w:tc>
        <w:tcPr>
          <w:tcW w:w="3969" w:type="dxa"/>
        </w:tcPr>
        <w:p w14:paraId="3B1C890A" w14:textId="77777777" w:rsidR="002A50A1" w:rsidRPr="007570AC" w:rsidRDefault="002A50A1" w:rsidP="002A50A1">
          <w:pPr>
            <w:pStyle w:val="Footer"/>
            <w:jc w:val="center"/>
            <w:rPr>
              <w:rFonts w:ascii="Times New Roman" w:hAnsi="Times New Roman" w:cs="Times New Roman"/>
              <w:sz w:val="20"/>
              <w:szCs w:val="20"/>
            </w:rPr>
          </w:pPr>
        </w:p>
      </w:tc>
      <w:tc>
        <w:tcPr>
          <w:tcW w:w="3403" w:type="dxa"/>
        </w:tcPr>
        <w:p w14:paraId="50C21C4C" w14:textId="3DFF6D34" w:rsidR="002A50A1" w:rsidRPr="007570AC" w:rsidRDefault="007F59CA" w:rsidP="00A25C5E">
          <w:pPr>
            <w:pStyle w:val="Footer"/>
            <w:jc w:val="right"/>
            <w:rPr>
              <w:rFonts w:ascii="Times New Roman" w:hAnsi="Times New Roman" w:cs="Times New Roman"/>
              <w:sz w:val="20"/>
              <w:szCs w:val="20"/>
            </w:rPr>
          </w:pPr>
          <w:r>
            <w:rPr>
              <w:rFonts w:ascii="Times New Roman" w:hAnsi="Times New Roman" w:cs="Times New Roman"/>
              <w:sz w:val="20"/>
              <w:szCs w:val="20"/>
            </w:rPr>
            <w:t>Roll No: 181XXX</w:t>
          </w:r>
        </w:p>
      </w:tc>
    </w:tr>
  </w:tbl>
  <w:p w14:paraId="2A0AD00D" w14:textId="601736F4" w:rsidR="002A50A1" w:rsidRDefault="002A50A1" w:rsidP="00B45203">
    <w:pPr>
      <w:pStyle w:val="Footer"/>
      <w:ind w:left="-1440"/>
      <w:jc w:val="center"/>
    </w:pPr>
  </w:p>
  <w:p w14:paraId="7BDC4614" w14:textId="75A41F2E" w:rsidR="002A50A1" w:rsidRDefault="002A50A1" w:rsidP="00D851F1">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A7EAE" w14:textId="77777777" w:rsidR="00475550" w:rsidRDefault="00475550" w:rsidP="001F0663">
      <w:pPr>
        <w:spacing w:after="0" w:line="240" w:lineRule="auto"/>
      </w:pPr>
      <w:r>
        <w:separator/>
      </w:r>
    </w:p>
  </w:footnote>
  <w:footnote w:type="continuationSeparator" w:id="0">
    <w:p w14:paraId="10E9CD5B" w14:textId="77777777" w:rsidR="00475550" w:rsidRDefault="00475550" w:rsidP="001F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3CA2E" w14:textId="77777777" w:rsidR="002A50A1" w:rsidRDefault="002A50A1">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2A50A1" w14:paraId="74AD5CF6" w14:textId="77777777" w:rsidTr="00A25C5E">
      <w:trPr>
        <w:trHeight w:val="907"/>
      </w:trPr>
      <w:tc>
        <w:tcPr>
          <w:tcW w:w="3572" w:type="dxa"/>
          <w:hideMark/>
        </w:tcPr>
        <w:p w14:paraId="09A2347E" w14:textId="2C134F66" w:rsidR="002A50A1" w:rsidRDefault="002A50A1" w:rsidP="00A25C5E">
          <w:pPr>
            <w:pStyle w:val="Header"/>
            <w:ind w:firstLine="258"/>
          </w:pPr>
          <w:bookmarkStart w:id="0" w:name="_Hlk45647752"/>
          <w:r>
            <w:rPr>
              <w:noProof/>
            </w:rPr>
            <w:drawing>
              <wp:inline distT="0" distB="0" distL="0" distR="0" wp14:anchorId="36AAB0C6" wp14:editId="1595BA28">
                <wp:extent cx="1973580" cy="609600"/>
                <wp:effectExtent l="0" t="0" r="762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2EC47461" w14:textId="77777777" w:rsidR="002A50A1" w:rsidRDefault="002A50A1" w:rsidP="00A25C5E">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41B18654" w14:textId="77777777" w:rsidR="002A50A1" w:rsidRDefault="002A50A1" w:rsidP="00A25C5E">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527B1D3B" w14:textId="77777777" w:rsidR="002A50A1" w:rsidRDefault="002A50A1" w:rsidP="00A25C5E">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hideMark/>
        </w:tcPr>
        <w:p w14:paraId="581D3CAB" w14:textId="11F076F6" w:rsidR="002A50A1" w:rsidRDefault="002A50A1" w:rsidP="00A25C5E">
          <w:pPr>
            <w:pStyle w:val="Header"/>
            <w:tabs>
              <w:tab w:val="left" w:pos="735"/>
              <w:tab w:val="right" w:pos="2664"/>
            </w:tabs>
          </w:pPr>
          <w:r>
            <w:t xml:space="preserve">      </w:t>
          </w:r>
          <w:r>
            <w:rPr>
              <w:noProof/>
            </w:rPr>
            <w:drawing>
              <wp:inline distT="0" distB="0" distL="0" distR="0" wp14:anchorId="4D4C77F1" wp14:editId="5AE8040E">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p>
      </w:tc>
      <w:bookmarkEnd w:id="0"/>
    </w:tr>
  </w:tbl>
  <w:p w14:paraId="6A258FB8" w14:textId="77777777" w:rsidR="002A50A1" w:rsidRDefault="002A50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0"/>
        </w:tabs>
        <w:ind w:left="720" w:hanging="360"/>
      </w:pPr>
      <w:rPr>
        <w:rFonts w:cs="Times New Roman"/>
        <w:b/>
      </w:rPr>
    </w:lvl>
  </w:abstractNum>
  <w:abstractNum w:abstractNumId="1" w15:restartNumberingAfterBreak="0">
    <w:nsid w:val="00000005"/>
    <w:multiLevelType w:val="hybridMultilevel"/>
    <w:tmpl w:val="507ED7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Times New Roman"/>
        <w:b/>
        <w:sz w:val="24"/>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Times New Roman"/>
        <w:b/>
        <w:sz w:val="24"/>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Times New Roman"/>
        <w:b/>
        <w:sz w:val="24"/>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3" w15:restartNumberingAfterBreak="0">
    <w:nsid w:val="00000007"/>
    <w:multiLevelType w:val="hybridMultilevel"/>
    <w:tmpl w:val="41B71EFA"/>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8"/>
    <w:multiLevelType w:val="singleLevel"/>
    <w:tmpl w:val="00000008"/>
    <w:name w:val="WW8Num8"/>
    <w:lvl w:ilvl="0">
      <w:start w:val="1"/>
      <w:numFmt w:val="decimal"/>
      <w:lvlText w:val="%1."/>
      <w:lvlJc w:val="left"/>
      <w:pPr>
        <w:tabs>
          <w:tab w:val="num" w:pos="644"/>
        </w:tabs>
        <w:ind w:left="644" w:hanging="360"/>
      </w:pPr>
      <w:rPr>
        <w:rFonts w:ascii="Arial" w:hAnsi="Arial" w:cs="Arial"/>
        <w:b/>
        <w:bCs/>
        <w:sz w:val="24"/>
        <w:szCs w:val="24"/>
      </w:rPr>
    </w:lvl>
  </w:abstractNum>
  <w:abstractNum w:abstractNumId="5"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9C1377"/>
    <w:multiLevelType w:val="hybridMultilevel"/>
    <w:tmpl w:val="8F24D8CA"/>
    <w:lvl w:ilvl="0" w:tplc="DDEC29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9FA6090"/>
    <w:multiLevelType w:val="hybridMultilevel"/>
    <w:tmpl w:val="1C4C0A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5F0B0B"/>
    <w:multiLevelType w:val="hybridMultilevel"/>
    <w:tmpl w:val="913C54DE"/>
    <w:lvl w:ilvl="0" w:tplc="55D8B2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630BB6"/>
    <w:multiLevelType w:val="multilevel"/>
    <w:tmpl w:val="CD50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16774A"/>
    <w:multiLevelType w:val="hybridMultilevel"/>
    <w:tmpl w:val="0C8A5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D5256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4721A1D"/>
    <w:multiLevelType w:val="hybridMultilevel"/>
    <w:tmpl w:val="1F36D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A25477"/>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7B479B6"/>
    <w:multiLevelType w:val="hybridMultilevel"/>
    <w:tmpl w:val="0D5AA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D3645E"/>
    <w:multiLevelType w:val="hybridMultilevel"/>
    <w:tmpl w:val="65864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D0A2D15"/>
    <w:multiLevelType w:val="hybridMultilevel"/>
    <w:tmpl w:val="9AB47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3066E0"/>
    <w:multiLevelType w:val="hybridMultilevel"/>
    <w:tmpl w:val="8F24D8CA"/>
    <w:lvl w:ilvl="0" w:tplc="DDEC29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440308A"/>
    <w:multiLevelType w:val="hybridMultilevel"/>
    <w:tmpl w:val="976A5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8870A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C84863"/>
    <w:multiLevelType w:val="hybridMultilevel"/>
    <w:tmpl w:val="704A4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146D98"/>
    <w:multiLevelType w:val="hybridMultilevel"/>
    <w:tmpl w:val="547EC7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587CEE"/>
    <w:multiLevelType w:val="hybridMultilevel"/>
    <w:tmpl w:val="547EC7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6718CB"/>
    <w:multiLevelType w:val="hybridMultilevel"/>
    <w:tmpl w:val="F3BAF030"/>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5" w15:restartNumberingAfterBreak="0">
    <w:nsid w:val="7ADF0630"/>
    <w:multiLevelType w:val="hybridMultilevel"/>
    <w:tmpl w:val="AB3465B2"/>
    <w:lvl w:ilvl="0" w:tplc="583EC90E">
      <w:start w:val="1"/>
      <w:numFmt w:val="decimal"/>
      <w:lvlText w:val="%1."/>
      <w:lvlJc w:val="left"/>
      <w:pPr>
        <w:ind w:left="720" w:hanging="360"/>
      </w:pPr>
      <w:rPr>
        <w:rFonts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F07EE1"/>
    <w:multiLevelType w:val="hybridMultilevel"/>
    <w:tmpl w:val="A6E89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6"/>
  </w:num>
  <w:num w:numId="3">
    <w:abstractNumId w:val="24"/>
  </w:num>
  <w:num w:numId="4">
    <w:abstractNumId w:val="13"/>
  </w:num>
  <w:num w:numId="5">
    <w:abstractNumId w:val="15"/>
  </w:num>
  <w:num w:numId="6">
    <w:abstractNumId w:val="0"/>
    <w:lvlOverride w:ilvl="0">
      <w:startOverride w:val="1"/>
    </w:lvlOverride>
  </w:num>
  <w:num w:numId="7">
    <w:abstractNumId w:val="2"/>
  </w:num>
  <w:num w:numId="8">
    <w:abstractNumId w:val="5"/>
  </w:num>
  <w:num w:numId="9">
    <w:abstractNumId w:val="6"/>
  </w:num>
  <w:num w:numId="10">
    <w:abstractNumId w:val="16"/>
  </w:num>
  <w:num w:numId="11">
    <w:abstractNumId w:val="14"/>
  </w:num>
  <w:num w:numId="12">
    <w:abstractNumId w:val="12"/>
  </w:num>
  <w:num w:numId="13">
    <w:abstractNumId w:val="20"/>
  </w:num>
  <w:num w:numId="14">
    <w:abstractNumId w:val="4"/>
  </w:num>
  <w:num w:numId="15">
    <w:abstractNumId w:val="17"/>
  </w:num>
  <w:num w:numId="16">
    <w:abstractNumId w:val="23"/>
  </w:num>
  <w:num w:numId="17">
    <w:abstractNumId w:val="25"/>
  </w:num>
  <w:num w:numId="18">
    <w:abstractNumId w:val="9"/>
  </w:num>
  <w:num w:numId="19">
    <w:abstractNumId w:val="18"/>
  </w:num>
  <w:num w:numId="20">
    <w:abstractNumId w:val="7"/>
  </w:num>
  <w:num w:numId="21">
    <w:abstractNumId w:val="22"/>
  </w:num>
  <w:num w:numId="22">
    <w:abstractNumId w:val="21"/>
  </w:num>
  <w:num w:numId="23">
    <w:abstractNumId w:val="8"/>
  </w:num>
  <w:num w:numId="24">
    <w:abstractNumId w:val="19"/>
  </w:num>
  <w:num w:numId="25">
    <w:abstractNumId w:val="11"/>
  </w:num>
  <w:num w:numId="26">
    <w:abstractNumId w:val="1"/>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FB3"/>
    <w:rsid w:val="0001388A"/>
    <w:rsid w:val="00032372"/>
    <w:rsid w:val="000376BF"/>
    <w:rsid w:val="00042944"/>
    <w:rsid w:val="00042C6E"/>
    <w:rsid w:val="00055A4B"/>
    <w:rsid w:val="00055FCB"/>
    <w:rsid w:val="00061C67"/>
    <w:rsid w:val="0006390C"/>
    <w:rsid w:val="000773CF"/>
    <w:rsid w:val="00082E39"/>
    <w:rsid w:val="000B0D21"/>
    <w:rsid w:val="000B1195"/>
    <w:rsid w:val="000C2934"/>
    <w:rsid w:val="000D0717"/>
    <w:rsid w:val="000D4A0C"/>
    <w:rsid w:val="000D7F0A"/>
    <w:rsid w:val="00114FC0"/>
    <w:rsid w:val="00141B32"/>
    <w:rsid w:val="001531AC"/>
    <w:rsid w:val="00161E84"/>
    <w:rsid w:val="001823C7"/>
    <w:rsid w:val="00191E6C"/>
    <w:rsid w:val="001C14C7"/>
    <w:rsid w:val="001C46D4"/>
    <w:rsid w:val="001D6337"/>
    <w:rsid w:val="001E1C6B"/>
    <w:rsid w:val="001F0663"/>
    <w:rsid w:val="00203912"/>
    <w:rsid w:val="002040B3"/>
    <w:rsid w:val="002121AB"/>
    <w:rsid w:val="00243684"/>
    <w:rsid w:val="00254C92"/>
    <w:rsid w:val="002715CB"/>
    <w:rsid w:val="002915D6"/>
    <w:rsid w:val="00292F5C"/>
    <w:rsid w:val="002A50A1"/>
    <w:rsid w:val="002C1668"/>
    <w:rsid w:val="002C22BE"/>
    <w:rsid w:val="002E4826"/>
    <w:rsid w:val="002E4CA8"/>
    <w:rsid w:val="002F6923"/>
    <w:rsid w:val="00302E4F"/>
    <w:rsid w:val="00312C08"/>
    <w:rsid w:val="003145E3"/>
    <w:rsid w:val="00323EE9"/>
    <w:rsid w:val="003374FC"/>
    <w:rsid w:val="00354C35"/>
    <w:rsid w:val="00364C90"/>
    <w:rsid w:val="00370B04"/>
    <w:rsid w:val="003855E7"/>
    <w:rsid w:val="00391656"/>
    <w:rsid w:val="00393078"/>
    <w:rsid w:val="003A39D8"/>
    <w:rsid w:val="003B0F32"/>
    <w:rsid w:val="003B204E"/>
    <w:rsid w:val="003B7A9A"/>
    <w:rsid w:val="003C2978"/>
    <w:rsid w:val="003D3F4A"/>
    <w:rsid w:val="003F09DD"/>
    <w:rsid w:val="003F625B"/>
    <w:rsid w:val="00410C71"/>
    <w:rsid w:val="00415574"/>
    <w:rsid w:val="00417460"/>
    <w:rsid w:val="004362AC"/>
    <w:rsid w:val="00446E98"/>
    <w:rsid w:val="00475550"/>
    <w:rsid w:val="00477ED3"/>
    <w:rsid w:val="00486834"/>
    <w:rsid w:val="00496B67"/>
    <w:rsid w:val="00497553"/>
    <w:rsid w:val="004E6CAC"/>
    <w:rsid w:val="00502246"/>
    <w:rsid w:val="00543591"/>
    <w:rsid w:val="00543F1D"/>
    <w:rsid w:val="00554DF1"/>
    <w:rsid w:val="005A38B5"/>
    <w:rsid w:val="005E3F3E"/>
    <w:rsid w:val="005E5D96"/>
    <w:rsid w:val="00605D74"/>
    <w:rsid w:val="0062256A"/>
    <w:rsid w:val="00646C9A"/>
    <w:rsid w:val="00651621"/>
    <w:rsid w:val="006653A0"/>
    <w:rsid w:val="00686E52"/>
    <w:rsid w:val="00690C31"/>
    <w:rsid w:val="006A56A1"/>
    <w:rsid w:val="006C43BC"/>
    <w:rsid w:val="006D41E0"/>
    <w:rsid w:val="006D651E"/>
    <w:rsid w:val="006F2170"/>
    <w:rsid w:val="00700A17"/>
    <w:rsid w:val="00726206"/>
    <w:rsid w:val="00734C04"/>
    <w:rsid w:val="00752F74"/>
    <w:rsid w:val="007609F2"/>
    <w:rsid w:val="00790EF1"/>
    <w:rsid w:val="00796CC5"/>
    <w:rsid w:val="007C4ABA"/>
    <w:rsid w:val="007D0B10"/>
    <w:rsid w:val="007F59CA"/>
    <w:rsid w:val="00814442"/>
    <w:rsid w:val="00817323"/>
    <w:rsid w:val="0083020D"/>
    <w:rsid w:val="00832CE2"/>
    <w:rsid w:val="008545CF"/>
    <w:rsid w:val="00855F7A"/>
    <w:rsid w:val="00861D21"/>
    <w:rsid w:val="00862904"/>
    <w:rsid w:val="008B20EA"/>
    <w:rsid w:val="008C2AA7"/>
    <w:rsid w:val="008E1785"/>
    <w:rsid w:val="008E7DC4"/>
    <w:rsid w:val="008F3054"/>
    <w:rsid w:val="00904614"/>
    <w:rsid w:val="00913965"/>
    <w:rsid w:val="0092172C"/>
    <w:rsid w:val="00931829"/>
    <w:rsid w:val="0096615C"/>
    <w:rsid w:val="009742D2"/>
    <w:rsid w:val="00975FF2"/>
    <w:rsid w:val="00986714"/>
    <w:rsid w:val="00994A97"/>
    <w:rsid w:val="009A5FD4"/>
    <w:rsid w:val="009B3453"/>
    <w:rsid w:val="009B5805"/>
    <w:rsid w:val="00A00E0D"/>
    <w:rsid w:val="00A1678F"/>
    <w:rsid w:val="00A17749"/>
    <w:rsid w:val="00A22BAD"/>
    <w:rsid w:val="00A25C5E"/>
    <w:rsid w:val="00A70880"/>
    <w:rsid w:val="00A77F79"/>
    <w:rsid w:val="00A83FB3"/>
    <w:rsid w:val="00A940EA"/>
    <w:rsid w:val="00AA0DE5"/>
    <w:rsid w:val="00AA16D5"/>
    <w:rsid w:val="00AA1F5A"/>
    <w:rsid w:val="00AD7207"/>
    <w:rsid w:val="00AE1270"/>
    <w:rsid w:val="00AE3548"/>
    <w:rsid w:val="00AE5345"/>
    <w:rsid w:val="00B35153"/>
    <w:rsid w:val="00B44ED8"/>
    <w:rsid w:val="00B45203"/>
    <w:rsid w:val="00B66490"/>
    <w:rsid w:val="00B66BDD"/>
    <w:rsid w:val="00B71F88"/>
    <w:rsid w:val="00B72A51"/>
    <w:rsid w:val="00B82B97"/>
    <w:rsid w:val="00BA17A0"/>
    <w:rsid w:val="00BA4573"/>
    <w:rsid w:val="00BB2703"/>
    <w:rsid w:val="00BB7342"/>
    <w:rsid w:val="00BC7F2A"/>
    <w:rsid w:val="00BE09B3"/>
    <w:rsid w:val="00C27191"/>
    <w:rsid w:val="00C50B40"/>
    <w:rsid w:val="00C7061B"/>
    <w:rsid w:val="00C94493"/>
    <w:rsid w:val="00CB2395"/>
    <w:rsid w:val="00CB4F77"/>
    <w:rsid w:val="00CC15D5"/>
    <w:rsid w:val="00CF031D"/>
    <w:rsid w:val="00D27912"/>
    <w:rsid w:val="00D4290C"/>
    <w:rsid w:val="00D647BA"/>
    <w:rsid w:val="00D66172"/>
    <w:rsid w:val="00D67056"/>
    <w:rsid w:val="00D74EC3"/>
    <w:rsid w:val="00D7779C"/>
    <w:rsid w:val="00D851F1"/>
    <w:rsid w:val="00D9521C"/>
    <w:rsid w:val="00DC0645"/>
    <w:rsid w:val="00DC688B"/>
    <w:rsid w:val="00DF1F07"/>
    <w:rsid w:val="00DF2A1F"/>
    <w:rsid w:val="00DF4713"/>
    <w:rsid w:val="00E40D02"/>
    <w:rsid w:val="00E410D2"/>
    <w:rsid w:val="00E435D5"/>
    <w:rsid w:val="00E6611E"/>
    <w:rsid w:val="00E94DC4"/>
    <w:rsid w:val="00EA7DD6"/>
    <w:rsid w:val="00ED129A"/>
    <w:rsid w:val="00EE59A2"/>
    <w:rsid w:val="00F061A3"/>
    <w:rsid w:val="00F106B7"/>
    <w:rsid w:val="00F1491C"/>
    <w:rsid w:val="00F14B23"/>
    <w:rsid w:val="00F16FBA"/>
    <w:rsid w:val="00F20D4F"/>
    <w:rsid w:val="00F267A8"/>
    <w:rsid w:val="00F27BE9"/>
    <w:rsid w:val="00F4698B"/>
    <w:rsid w:val="00F650F7"/>
    <w:rsid w:val="00F7394F"/>
    <w:rsid w:val="00F73AA8"/>
    <w:rsid w:val="00F76925"/>
    <w:rsid w:val="00F848C7"/>
    <w:rsid w:val="00F8551C"/>
    <w:rsid w:val="00F863A4"/>
    <w:rsid w:val="00F95E97"/>
    <w:rsid w:val="00FA399E"/>
    <w:rsid w:val="00FA4374"/>
    <w:rsid w:val="00FB2F70"/>
    <w:rsid w:val="00FC0B49"/>
    <w:rsid w:val="00FD41D8"/>
    <w:rsid w:val="00FF6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D927D"/>
  <w15:docId w15:val="{7696F379-9626-4017-9B21-C504D9CDC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2915D6"/>
    <w:pPr>
      <w:suppressAutoHyphens/>
      <w:spacing w:after="0" w:line="240" w:lineRule="auto"/>
    </w:pPr>
    <w:rPr>
      <w:rFonts w:ascii="Calibri" w:eastAsia="Times New Roman" w:hAnsi="Calibri" w:cs="Calibri"/>
      <w:lang w:eastAsia="zh-CN"/>
    </w:rPr>
  </w:style>
  <w:style w:type="paragraph" w:customStyle="1" w:styleId="TableContents">
    <w:name w:val="Table Contents"/>
    <w:basedOn w:val="Normal"/>
    <w:rsid w:val="002915D6"/>
    <w:pPr>
      <w:suppressLineNumbers/>
      <w:suppressAutoHyphens/>
    </w:pPr>
    <w:rPr>
      <w:rFonts w:ascii="Calibri" w:eastAsia="Calibri" w:hAnsi="Calibri" w:cs="Calibri"/>
      <w:lang w:val="en-IN" w:eastAsia="zh-CN"/>
    </w:rPr>
  </w:style>
  <w:style w:type="paragraph" w:styleId="NormalWeb">
    <w:name w:val="Normal (Web)"/>
    <w:basedOn w:val="Normal"/>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45269">
      <w:bodyDiv w:val="1"/>
      <w:marLeft w:val="0"/>
      <w:marRight w:val="0"/>
      <w:marTop w:val="0"/>
      <w:marBottom w:val="0"/>
      <w:divBdr>
        <w:top w:val="none" w:sz="0" w:space="0" w:color="auto"/>
        <w:left w:val="none" w:sz="0" w:space="0" w:color="auto"/>
        <w:bottom w:val="none" w:sz="0" w:space="0" w:color="auto"/>
        <w:right w:val="none" w:sz="0" w:space="0" w:color="auto"/>
      </w:divBdr>
    </w:div>
    <w:div w:id="383023628">
      <w:bodyDiv w:val="1"/>
      <w:marLeft w:val="0"/>
      <w:marRight w:val="0"/>
      <w:marTop w:val="0"/>
      <w:marBottom w:val="0"/>
      <w:divBdr>
        <w:top w:val="none" w:sz="0" w:space="0" w:color="auto"/>
        <w:left w:val="none" w:sz="0" w:space="0" w:color="auto"/>
        <w:bottom w:val="none" w:sz="0" w:space="0" w:color="auto"/>
        <w:right w:val="none" w:sz="0" w:space="0" w:color="auto"/>
      </w:divBdr>
    </w:div>
    <w:div w:id="443422702">
      <w:bodyDiv w:val="1"/>
      <w:marLeft w:val="0"/>
      <w:marRight w:val="0"/>
      <w:marTop w:val="0"/>
      <w:marBottom w:val="0"/>
      <w:divBdr>
        <w:top w:val="none" w:sz="0" w:space="0" w:color="auto"/>
        <w:left w:val="none" w:sz="0" w:space="0" w:color="auto"/>
        <w:bottom w:val="none" w:sz="0" w:space="0" w:color="auto"/>
        <w:right w:val="none" w:sz="0" w:space="0" w:color="auto"/>
      </w:divBdr>
    </w:div>
    <w:div w:id="472212031">
      <w:bodyDiv w:val="1"/>
      <w:marLeft w:val="0"/>
      <w:marRight w:val="0"/>
      <w:marTop w:val="0"/>
      <w:marBottom w:val="0"/>
      <w:divBdr>
        <w:top w:val="none" w:sz="0" w:space="0" w:color="auto"/>
        <w:left w:val="none" w:sz="0" w:space="0" w:color="auto"/>
        <w:bottom w:val="none" w:sz="0" w:space="0" w:color="auto"/>
        <w:right w:val="none" w:sz="0" w:space="0" w:color="auto"/>
      </w:divBdr>
    </w:div>
    <w:div w:id="519397432">
      <w:bodyDiv w:val="1"/>
      <w:marLeft w:val="0"/>
      <w:marRight w:val="0"/>
      <w:marTop w:val="0"/>
      <w:marBottom w:val="0"/>
      <w:divBdr>
        <w:top w:val="none" w:sz="0" w:space="0" w:color="auto"/>
        <w:left w:val="none" w:sz="0" w:space="0" w:color="auto"/>
        <w:bottom w:val="none" w:sz="0" w:space="0" w:color="auto"/>
        <w:right w:val="none" w:sz="0" w:space="0" w:color="auto"/>
      </w:divBdr>
    </w:div>
    <w:div w:id="749080201">
      <w:bodyDiv w:val="1"/>
      <w:marLeft w:val="0"/>
      <w:marRight w:val="0"/>
      <w:marTop w:val="0"/>
      <w:marBottom w:val="0"/>
      <w:divBdr>
        <w:top w:val="none" w:sz="0" w:space="0" w:color="auto"/>
        <w:left w:val="none" w:sz="0" w:space="0" w:color="auto"/>
        <w:bottom w:val="none" w:sz="0" w:space="0" w:color="auto"/>
        <w:right w:val="none" w:sz="0" w:space="0" w:color="auto"/>
      </w:divBdr>
    </w:div>
    <w:div w:id="1328167504">
      <w:bodyDiv w:val="1"/>
      <w:marLeft w:val="0"/>
      <w:marRight w:val="0"/>
      <w:marTop w:val="0"/>
      <w:marBottom w:val="0"/>
      <w:divBdr>
        <w:top w:val="none" w:sz="0" w:space="0" w:color="auto"/>
        <w:left w:val="none" w:sz="0" w:space="0" w:color="auto"/>
        <w:bottom w:val="none" w:sz="0" w:space="0" w:color="auto"/>
        <w:right w:val="none" w:sz="0" w:space="0" w:color="auto"/>
      </w:divBdr>
    </w:div>
    <w:div w:id="1414007846">
      <w:bodyDiv w:val="1"/>
      <w:marLeft w:val="0"/>
      <w:marRight w:val="0"/>
      <w:marTop w:val="0"/>
      <w:marBottom w:val="0"/>
      <w:divBdr>
        <w:top w:val="none" w:sz="0" w:space="0" w:color="auto"/>
        <w:left w:val="none" w:sz="0" w:space="0" w:color="auto"/>
        <w:bottom w:val="none" w:sz="0" w:space="0" w:color="auto"/>
        <w:right w:val="none" w:sz="0" w:space="0" w:color="auto"/>
      </w:divBdr>
    </w:div>
    <w:div w:id="1537036717">
      <w:bodyDiv w:val="1"/>
      <w:marLeft w:val="0"/>
      <w:marRight w:val="0"/>
      <w:marTop w:val="0"/>
      <w:marBottom w:val="0"/>
      <w:divBdr>
        <w:top w:val="none" w:sz="0" w:space="0" w:color="auto"/>
        <w:left w:val="none" w:sz="0" w:space="0" w:color="auto"/>
        <w:bottom w:val="none" w:sz="0" w:space="0" w:color="auto"/>
        <w:right w:val="none" w:sz="0" w:space="0" w:color="auto"/>
      </w:divBdr>
    </w:div>
    <w:div w:id="1623607449">
      <w:bodyDiv w:val="1"/>
      <w:marLeft w:val="0"/>
      <w:marRight w:val="0"/>
      <w:marTop w:val="0"/>
      <w:marBottom w:val="0"/>
      <w:divBdr>
        <w:top w:val="none" w:sz="0" w:space="0" w:color="auto"/>
        <w:left w:val="none" w:sz="0" w:space="0" w:color="auto"/>
        <w:bottom w:val="none" w:sz="0" w:space="0" w:color="auto"/>
        <w:right w:val="none" w:sz="0" w:space="0" w:color="auto"/>
      </w:divBdr>
    </w:div>
    <w:div w:id="1739934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oleObject" Target="embeddings/oleObject5.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oleObject" Target="embeddings/oleObject6.bin"/><Relationship Id="rId32" Type="http://schemas.openxmlformats.org/officeDocument/2006/relationships/oleObject" Target="embeddings/oleObject8.bin"/><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oleObject" Target="embeddings/oleObject3.bin"/><Relationship Id="rId23" Type="http://schemas.openxmlformats.org/officeDocument/2006/relationships/image" Target="media/image9.png"/><Relationship Id="rId28" Type="http://schemas.openxmlformats.org/officeDocument/2006/relationships/oleObject" Target="embeddings/oleObject7.bin"/><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8" Type="http://schemas.openxmlformats.org/officeDocument/2006/relationships/footnotes" Target="footnot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667760199C9C54EAB872EE07218CCDE" ma:contentTypeVersion="2" ma:contentTypeDescription="Create a new document." ma:contentTypeScope="" ma:versionID="86375d24e9e0ded60c0595e4999ced78">
  <xsd:schema xmlns:xsd="http://www.w3.org/2001/XMLSchema" xmlns:xs="http://www.w3.org/2001/XMLSchema" xmlns:p="http://schemas.microsoft.com/office/2006/metadata/properties" xmlns:ns2="f373cbc5-cbe9-46d5-a417-306d7d233c97" targetNamespace="http://schemas.microsoft.com/office/2006/metadata/properties" ma:root="true" ma:fieldsID="0f1388b8777e4b9cb692affc279e84f9" ns2:_="">
    <xsd:import namespace="f373cbc5-cbe9-46d5-a417-306d7d233c9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73cbc5-cbe9-46d5-a417-306d7d233c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47F5961-0002-4549-9911-55EAB3EB2C7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C065863-7D34-439B-9B54-F356A990BF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73cbc5-cbe9-46d5-a417-306d7d233c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1345A6-6DD9-4A7E-9B60-F4423D188D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14</Pages>
  <Words>1132</Words>
  <Characters>6456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Vedant Kelkar</cp:lastModifiedBy>
  <cp:revision>7</cp:revision>
  <dcterms:created xsi:type="dcterms:W3CDTF">2021-08-25T09:04:00Z</dcterms:created>
  <dcterms:modified xsi:type="dcterms:W3CDTF">2021-09-01T17:35:00Z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0x0101003667760199C9C54EAB872EE07218CCDE</vt:lpwstr>
  </property>
</Properties>
</file>