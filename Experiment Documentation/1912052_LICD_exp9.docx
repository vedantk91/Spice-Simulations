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="-205" w:tblpY="51"/>
        <w:tblW w:w="98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3"/>
        <w:gridCol w:w="4395"/>
        <w:gridCol w:w="1701"/>
        <w:gridCol w:w="1417"/>
      </w:tblGrid>
      <w:tr w:rsidR="001D6337" w:rsidRPr="000A3CCC" w14:paraId="5EBFDF32" w14:textId="77777777" w:rsidTr="00A25C5E">
        <w:tc>
          <w:tcPr>
            <w:tcW w:w="2323" w:type="dxa"/>
            <w:shd w:val="clear" w:color="auto" w:fill="auto"/>
            <w:vAlign w:val="center"/>
          </w:tcPr>
          <w:p w14:paraId="530E8D7A" w14:textId="77777777" w:rsidR="001D6337" w:rsidRPr="002915D6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70567442" w14:textId="77777777" w:rsidR="001D6337" w:rsidRPr="003B204E" w:rsidRDefault="00042944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Linear Integrated Circuits and Design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FB6FA3E" w14:textId="77777777" w:rsidR="001D6337" w:rsidRPr="002915D6" w:rsidRDefault="001D6337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69AAF683" w14:textId="77777777" w:rsidR="001D6337" w:rsidRPr="003B204E" w:rsidRDefault="00042944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</w:tr>
      <w:tr w:rsidR="000B0D21" w:rsidRPr="000A3CCC" w14:paraId="799DA001" w14:textId="77777777" w:rsidTr="00A25C5E">
        <w:tc>
          <w:tcPr>
            <w:tcW w:w="2323" w:type="dxa"/>
            <w:shd w:val="clear" w:color="auto" w:fill="auto"/>
            <w:vAlign w:val="center"/>
          </w:tcPr>
          <w:p w14:paraId="01E278AE" w14:textId="77777777" w:rsidR="000B0D21" w:rsidRPr="002915D6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683C53D2" w14:textId="77777777" w:rsidR="000B0D21" w:rsidRPr="003B204E" w:rsidRDefault="000B0D21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D688A5D" w14:textId="77777777" w:rsidR="000B0D21" w:rsidRPr="002915D6" w:rsidRDefault="00A77F79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Batch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417" w:type="dxa"/>
            <w:vAlign w:val="center"/>
          </w:tcPr>
          <w:p w14:paraId="5E90F1EB" w14:textId="77777777" w:rsidR="000B0D21" w:rsidRPr="003B204E" w:rsidRDefault="00243E29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B1</w:t>
            </w:r>
          </w:p>
        </w:tc>
      </w:tr>
      <w:tr w:rsidR="000B0D21" w:rsidRPr="000A3CCC" w14:paraId="4359FB28" w14:textId="77777777" w:rsidTr="00A25C5E">
        <w:tc>
          <w:tcPr>
            <w:tcW w:w="2323" w:type="dxa"/>
            <w:shd w:val="clear" w:color="auto" w:fill="auto"/>
            <w:vAlign w:val="center"/>
          </w:tcPr>
          <w:p w14:paraId="2F104C30" w14:textId="77777777" w:rsidR="000B0D21" w:rsidRDefault="000B0D21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Name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1F4790CD" w14:textId="77777777" w:rsidR="000B0D21" w:rsidRDefault="00B75BF3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Prof. </w:t>
            </w:r>
            <w:r w:rsidR="00243E29">
              <w:rPr>
                <w:rFonts w:ascii="Times New Roman" w:hAnsi="Times New Roman" w:cs="Times New Roman"/>
                <w:b/>
                <w:sz w:val="24"/>
                <w:szCs w:val="24"/>
              </w:rPr>
              <w:t>Milind Marathe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78AC744" w14:textId="77777777" w:rsidR="000B0D21" w:rsidRDefault="00A77F79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Roll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417" w:type="dxa"/>
            <w:vAlign w:val="center"/>
          </w:tcPr>
          <w:p w14:paraId="420B376C" w14:textId="001FCE8C" w:rsidR="000B0D21" w:rsidRDefault="00CB1C79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191205</w:t>
            </w:r>
            <w:r w:rsidR="00FF4DF9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A77F79" w:rsidRPr="000A3CCC" w14:paraId="1F9D6883" w14:textId="77777777" w:rsidTr="00A25C5E">
        <w:tc>
          <w:tcPr>
            <w:tcW w:w="2323" w:type="dxa"/>
            <w:shd w:val="clear" w:color="auto" w:fill="auto"/>
            <w:vAlign w:val="center"/>
          </w:tcPr>
          <w:p w14:paraId="6E050DF6" w14:textId="77777777" w:rsidR="00A77F79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52F58DCD" w14:textId="77777777" w:rsidR="00A77F79" w:rsidRDefault="00A77F79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314DDFFE" w14:textId="77777777" w:rsidR="00A77F79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1396EA0B" w14:textId="77777777" w:rsidR="00A77F79" w:rsidRDefault="001D6337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/25</w:t>
            </w:r>
          </w:p>
        </w:tc>
      </w:tr>
    </w:tbl>
    <w:p w14:paraId="74BF2C20" w14:textId="77777777" w:rsidR="000B0D21" w:rsidRDefault="000B0D21">
      <w:pPr>
        <w:rPr>
          <w:rFonts w:ascii="Times New Roman" w:hAnsi="Times New Roman" w:cs="Times New Roman"/>
          <w:b/>
          <w:sz w:val="28"/>
          <w:szCs w:val="28"/>
        </w:rPr>
      </w:pPr>
    </w:p>
    <w:p w14:paraId="650CACDA" w14:textId="77777777" w:rsidR="000B0D21" w:rsidRDefault="000B0D21">
      <w:pPr>
        <w:rPr>
          <w:rFonts w:ascii="Times New Roman" w:hAnsi="Times New Roman" w:cs="Times New Roman"/>
          <w:b/>
          <w:sz w:val="28"/>
          <w:szCs w:val="28"/>
        </w:rPr>
      </w:pPr>
    </w:p>
    <w:p w14:paraId="32501052" w14:textId="77777777" w:rsidR="001F0663" w:rsidRDefault="001F0663" w:rsidP="001D633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48EED8F" w14:textId="77777777" w:rsidR="00A25C5E" w:rsidRDefault="00A25C5E" w:rsidP="002A50A1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color w:val="BC202E"/>
          <w:sz w:val="28"/>
          <w:szCs w:val="28"/>
        </w:rPr>
      </w:pPr>
    </w:p>
    <w:p w14:paraId="3A3C63A3" w14:textId="77777777" w:rsidR="00A25C5E" w:rsidRDefault="009D35D3" w:rsidP="002A50A1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color w:val="BC202E"/>
          <w:sz w:val="28"/>
          <w:szCs w:val="28"/>
        </w:rPr>
      </w:pPr>
      <w:r>
        <w:rPr>
          <w:rFonts w:ascii="Times New Roman" w:hAnsi="Times New Roman" w:cs="Times New Roman"/>
          <w:b/>
          <w:color w:val="BC202E"/>
          <w:sz w:val="28"/>
          <w:szCs w:val="28"/>
        </w:rPr>
        <w:t>Experiment No: 9</w:t>
      </w:r>
    </w:p>
    <w:p w14:paraId="39C73224" w14:textId="77777777" w:rsidR="00B75BF3" w:rsidRPr="00A25C5E" w:rsidRDefault="00B75BF3" w:rsidP="002A50A1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/>
          <w:b/>
          <w:iCs/>
          <w:color w:val="BC202E"/>
          <w:sz w:val="20"/>
          <w:szCs w:val="20"/>
        </w:rPr>
      </w:pPr>
    </w:p>
    <w:p w14:paraId="29DB6553" w14:textId="77777777" w:rsidR="00DF2A1F" w:rsidRDefault="001D6337" w:rsidP="00EE3B39">
      <w:pPr>
        <w:pStyle w:val="NoSpacing"/>
        <w:ind w:left="284"/>
        <w:rPr>
          <w:rFonts w:ascii="Times New Roman" w:hAnsi="Times New Roman" w:cstheme="minorBidi"/>
          <w:b/>
          <w:iCs/>
          <w:sz w:val="28"/>
          <w:szCs w:val="28"/>
          <w:lang w:eastAsia="en-US"/>
        </w:rPr>
      </w:pPr>
      <w:proofErr w:type="spellStart"/>
      <w:r w:rsidRPr="00EE59A2">
        <w:rPr>
          <w:rFonts w:ascii="Times New Roman" w:hAnsi="Times New Roman"/>
          <w:b/>
          <w:iCs/>
          <w:color w:val="BC202E"/>
          <w:sz w:val="28"/>
          <w:szCs w:val="28"/>
        </w:rPr>
        <w:t>Title:</w:t>
      </w:r>
      <w:r w:rsidR="00EE3B39">
        <w:rPr>
          <w:rFonts w:ascii="Times New Roman" w:hAnsi="Times New Roman"/>
          <w:b/>
          <w:iCs/>
          <w:sz w:val="28"/>
          <w:szCs w:val="28"/>
        </w:rPr>
        <w:t>Design</w:t>
      </w:r>
      <w:proofErr w:type="spellEnd"/>
      <w:r w:rsidR="00EE3B39">
        <w:rPr>
          <w:rFonts w:ascii="Times New Roman" w:hAnsi="Times New Roman"/>
          <w:b/>
          <w:iCs/>
          <w:sz w:val="28"/>
          <w:szCs w:val="28"/>
        </w:rPr>
        <w:t xml:space="preserve"> and </w:t>
      </w:r>
      <w:r w:rsidR="008A324A">
        <w:rPr>
          <w:rFonts w:ascii="Times New Roman" w:hAnsi="Times New Roman" w:cstheme="minorBidi"/>
          <w:b/>
          <w:iCs/>
          <w:sz w:val="28"/>
          <w:szCs w:val="28"/>
          <w:lang w:eastAsia="en-US"/>
        </w:rPr>
        <w:t>i</w:t>
      </w:r>
      <w:r w:rsidR="00EE3B39">
        <w:rPr>
          <w:rFonts w:ascii="Times New Roman" w:hAnsi="Times New Roman" w:cstheme="minorBidi"/>
          <w:b/>
          <w:iCs/>
          <w:sz w:val="28"/>
          <w:szCs w:val="28"/>
          <w:lang w:eastAsia="en-US"/>
        </w:rPr>
        <w:t xml:space="preserve">mplement </w:t>
      </w:r>
      <w:proofErr w:type="spellStart"/>
      <w:r w:rsidR="008A324A">
        <w:rPr>
          <w:rFonts w:ascii="Times New Roman" w:hAnsi="Times New Roman" w:cstheme="minorBidi"/>
          <w:b/>
          <w:iCs/>
          <w:sz w:val="28"/>
          <w:szCs w:val="28"/>
          <w:lang w:eastAsia="en-US"/>
        </w:rPr>
        <w:t>A</w:t>
      </w:r>
      <w:r w:rsidR="00EE3B39">
        <w:rPr>
          <w:rFonts w:ascii="Times New Roman" w:hAnsi="Times New Roman" w:cstheme="minorBidi"/>
          <w:b/>
          <w:iCs/>
          <w:sz w:val="28"/>
          <w:szCs w:val="28"/>
          <w:lang w:eastAsia="en-US"/>
        </w:rPr>
        <w:t>stable</w:t>
      </w:r>
      <w:r w:rsidR="008A324A">
        <w:rPr>
          <w:rFonts w:ascii="Times New Roman" w:hAnsi="Times New Roman" w:cstheme="minorBidi"/>
          <w:b/>
          <w:iCs/>
          <w:sz w:val="28"/>
          <w:szCs w:val="28"/>
          <w:lang w:eastAsia="en-US"/>
        </w:rPr>
        <w:t>M</w:t>
      </w:r>
      <w:r w:rsidR="00EE3B39">
        <w:rPr>
          <w:rFonts w:ascii="Times New Roman" w:hAnsi="Times New Roman" w:cstheme="minorBidi"/>
          <w:b/>
          <w:iCs/>
          <w:sz w:val="28"/>
          <w:szCs w:val="28"/>
          <w:lang w:eastAsia="en-US"/>
        </w:rPr>
        <w:t>ultivibrator</w:t>
      </w:r>
      <w:proofErr w:type="spellEnd"/>
      <w:r w:rsidR="00AB0D77">
        <w:rPr>
          <w:rFonts w:ascii="Times New Roman" w:hAnsi="Times New Roman" w:cstheme="minorBidi"/>
          <w:b/>
          <w:iCs/>
          <w:sz w:val="28"/>
          <w:szCs w:val="28"/>
          <w:lang w:eastAsia="en-US"/>
        </w:rPr>
        <w:t xml:space="preserve"> c</w:t>
      </w:r>
      <w:r w:rsidR="00684553">
        <w:rPr>
          <w:rFonts w:ascii="Times New Roman" w:hAnsi="Times New Roman" w:cstheme="minorBidi"/>
          <w:b/>
          <w:iCs/>
          <w:sz w:val="28"/>
          <w:szCs w:val="28"/>
          <w:lang w:eastAsia="en-US"/>
        </w:rPr>
        <w:t xml:space="preserve">ircuit </w:t>
      </w:r>
      <w:r w:rsidR="00DD610F">
        <w:rPr>
          <w:rFonts w:ascii="Times New Roman" w:hAnsi="Times New Roman" w:cstheme="minorBidi"/>
          <w:b/>
          <w:iCs/>
          <w:sz w:val="28"/>
          <w:szCs w:val="28"/>
          <w:lang w:eastAsia="en-US"/>
        </w:rPr>
        <w:t xml:space="preserve">using </w:t>
      </w:r>
      <w:r w:rsidR="00EE3B39">
        <w:rPr>
          <w:rFonts w:ascii="Times New Roman" w:hAnsi="Times New Roman" w:cstheme="minorBidi"/>
          <w:b/>
          <w:iCs/>
          <w:sz w:val="28"/>
          <w:szCs w:val="28"/>
          <w:lang w:eastAsia="en-US"/>
        </w:rPr>
        <w:t>IC 555 timer</w:t>
      </w:r>
    </w:p>
    <w:p w14:paraId="60CAD740" w14:textId="77777777" w:rsidR="00DF2A1F" w:rsidRPr="00DF2A1F" w:rsidRDefault="00DF2A1F" w:rsidP="002A50A1">
      <w:pPr>
        <w:pStyle w:val="NoSpacing"/>
        <w:ind w:left="284"/>
        <w:jc w:val="center"/>
        <w:rPr>
          <w:rFonts w:ascii="Times New Roman" w:hAnsi="Times New Roman" w:cstheme="minorBidi"/>
          <w:b/>
          <w:iCs/>
          <w:sz w:val="28"/>
          <w:szCs w:val="28"/>
          <w:lang w:eastAsia="en-US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14:paraId="70CFD674" w14:textId="77777777" w:rsidTr="00DF1F07">
        <w:tc>
          <w:tcPr>
            <w:tcW w:w="9914" w:type="dxa"/>
          </w:tcPr>
          <w:p w14:paraId="60B091A2" w14:textId="77777777" w:rsidR="007609F2" w:rsidRPr="007609F2" w:rsidRDefault="007609F2" w:rsidP="00EE59A2">
            <w:pPr>
              <w:shd w:val="clear" w:color="auto" w:fill="FFFFFF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7609F2" w14:paraId="39B50FBA" w14:textId="77777777" w:rsidTr="00DF1F07">
        <w:tc>
          <w:tcPr>
            <w:tcW w:w="9914" w:type="dxa"/>
          </w:tcPr>
          <w:p w14:paraId="706321D7" w14:textId="77777777" w:rsidR="00DF2A1F" w:rsidRPr="00DF2A1F" w:rsidRDefault="00B75BF3" w:rsidP="00DF2A1F">
            <w:pPr>
              <w:shd w:val="clear" w:color="auto" w:fill="FFFFFF"/>
              <w:ind w:left="-709" w:firstLine="70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To </w:t>
            </w:r>
            <w:r w:rsidR="00031F36">
              <w:rPr>
                <w:rFonts w:ascii="Times New Roman" w:hAnsi="Times New Roman"/>
                <w:sz w:val="24"/>
                <w:szCs w:val="24"/>
              </w:rPr>
              <w:t xml:space="preserve">design and implement </w:t>
            </w:r>
            <w:proofErr w:type="spellStart"/>
            <w:r w:rsidR="00031F36">
              <w:rPr>
                <w:rFonts w:ascii="Times New Roman" w:hAnsi="Times New Roman"/>
                <w:sz w:val="24"/>
                <w:szCs w:val="24"/>
              </w:rPr>
              <w:t>Astablemultivibrator</w:t>
            </w:r>
            <w:proofErr w:type="spellEnd"/>
            <w:r w:rsidR="00031F36">
              <w:rPr>
                <w:rFonts w:ascii="Times New Roman" w:hAnsi="Times New Roman"/>
                <w:sz w:val="24"/>
                <w:szCs w:val="24"/>
              </w:rPr>
              <w:t xml:space="preserve"> circuit using IC 555 timer</w:t>
            </w:r>
          </w:p>
          <w:p w14:paraId="26161F22" w14:textId="77777777" w:rsidR="009742D2" w:rsidRPr="00031F36" w:rsidRDefault="00DF2A1F" w:rsidP="00031F36">
            <w:pPr>
              <w:pStyle w:val="ListParagraph"/>
              <w:numPr>
                <w:ilvl w:val="0"/>
                <w:numId w:val="15"/>
              </w:numPr>
              <w:shd w:val="clear" w:color="auto" w:fill="FFFFFF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To </w:t>
            </w:r>
            <w:r w:rsidR="007E2EEF">
              <w:rPr>
                <w:rFonts w:ascii="Times New Roman" w:hAnsi="Times New Roman"/>
                <w:sz w:val="24"/>
                <w:szCs w:val="24"/>
              </w:rPr>
              <w:t xml:space="preserve">design </w:t>
            </w:r>
            <w:proofErr w:type="spellStart"/>
            <w:r w:rsidR="00031F36">
              <w:rPr>
                <w:rFonts w:ascii="Times New Roman" w:hAnsi="Times New Roman"/>
                <w:sz w:val="24"/>
                <w:szCs w:val="24"/>
              </w:rPr>
              <w:t>astablemultivibrator</w:t>
            </w:r>
            <w:proofErr w:type="spellEnd"/>
            <w:r w:rsidR="00031F36">
              <w:rPr>
                <w:rFonts w:ascii="Times New Roman" w:hAnsi="Times New Roman"/>
                <w:sz w:val="24"/>
                <w:szCs w:val="24"/>
              </w:rPr>
              <w:t xml:space="preserve"> circuit using 555 timer</w:t>
            </w:r>
            <w:r w:rsidR="007E2EEF">
              <w:rPr>
                <w:rFonts w:ascii="Times New Roman" w:hAnsi="Times New Roman"/>
                <w:sz w:val="24"/>
                <w:szCs w:val="24"/>
              </w:rPr>
              <w:t xml:space="preserve"> and verify the simulated</w:t>
            </w:r>
            <w:r w:rsidR="00031F36">
              <w:rPr>
                <w:rFonts w:ascii="Times New Roman" w:hAnsi="Times New Roman"/>
                <w:sz w:val="24"/>
                <w:szCs w:val="24"/>
              </w:rPr>
              <w:t xml:space="preserve"> values of output</w:t>
            </w:r>
            <w:r w:rsidR="007E2EEF">
              <w:rPr>
                <w:rFonts w:ascii="Times New Roman" w:hAnsi="Times New Roman"/>
                <w:sz w:val="24"/>
                <w:szCs w:val="24"/>
              </w:rPr>
              <w:t xml:space="preserve"> frequency </w:t>
            </w:r>
            <w:r w:rsidR="00031F36">
              <w:rPr>
                <w:rFonts w:ascii="Times New Roman" w:hAnsi="Times New Roman"/>
                <w:sz w:val="24"/>
                <w:szCs w:val="24"/>
              </w:rPr>
              <w:t>&amp; duty cycle</w:t>
            </w:r>
            <w:r w:rsidR="007E2EEF">
              <w:rPr>
                <w:rFonts w:ascii="Times New Roman" w:hAnsi="Times New Roman"/>
                <w:sz w:val="24"/>
                <w:szCs w:val="24"/>
              </w:rPr>
              <w:t xml:space="preserve"> with theoretical designed </w:t>
            </w:r>
            <w:r w:rsidR="008B7B1B">
              <w:rPr>
                <w:rFonts w:ascii="Times New Roman" w:hAnsi="Times New Roman"/>
                <w:sz w:val="24"/>
                <w:szCs w:val="24"/>
              </w:rPr>
              <w:t>values.</w:t>
            </w:r>
          </w:p>
        </w:tc>
      </w:tr>
    </w:tbl>
    <w:p w14:paraId="72292B22" w14:textId="77777777" w:rsidR="00AC2409" w:rsidRDefault="00AC2409" w:rsidP="001D6337">
      <w:pPr>
        <w:shd w:val="clear" w:color="auto" w:fill="FFFFFF"/>
        <w:spacing w:after="0" w:line="240" w:lineRule="auto"/>
        <w:ind w:left="-709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14:paraId="3A9BE840" w14:textId="77777777" w:rsidTr="00061C67">
        <w:tc>
          <w:tcPr>
            <w:tcW w:w="9914" w:type="dxa"/>
          </w:tcPr>
          <w:p w14:paraId="3068AC04" w14:textId="77777777" w:rsidR="007609F2" w:rsidRPr="007609F2" w:rsidRDefault="007609F2" w:rsidP="007609F2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COs to be achieved:</w:t>
            </w:r>
          </w:p>
        </w:tc>
      </w:tr>
      <w:tr w:rsidR="007609F2" w14:paraId="7C07EC09" w14:textId="77777777" w:rsidTr="00061C67">
        <w:tc>
          <w:tcPr>
            <w:tcW w:w="9914" w:type="dxa"/>
          </w:tcPr>
          <w:p w14:paraId="0A29AE14" w14:textId="77777777" w:rsidR="007609F2" w:rsidRPr="007609F2" w:rsidRDefault="00EE3B39" w:rsidP="00343119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IN"/>
              </w:rPr>
              <w:t>CO4</w:t>
            </w:r>
            <w:r w:rsidR="00DF2A1F" w:rsidRPr="00DF2A1F">
              <w:rPr>
                <w:rFonts w:ascii="Times New Roman" w:hAnsi="Times New Roman"/>
                <w:b/>
                <w:sz w:val="24"/>
                <w:szCs w:val="24"/>
                <w:lang w:eastAsia="en-IN"/>
              </w:rPr>
              <w:t>:</w:t>
            </w:r>
            <w:r w:rsidRPr="00EE3B39">
              <w:rPr>
                <w:rFonts w:ascii="Times New Roman" w:hAnsi="Times New Roman"/>
                <w:sz w:val="24"/>
                <w:szCs w:val="24"/>
                <w:lang w:eastAsia="en-IN"/>
              </w:rPr>
              <w:t>Study internal functional blocks and design some applications of special ICs like Timers, regulator circuits, PLL, ADCs and other ICs.</w:t>
            </w:r>
          </w:p>
        </w:tc>
      </w:tr>
    </w:tbl>
    <w:p w14:paraId="56F70D01" w14:textId="77777777" w:rsidR="007609F2" w:rsidRDefault="007609F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14:paraId="3DE6BFF9" w14:textId="77777777" w:rsidTr="00AC2409">
        <w:tc>
          <w:tcPr>
            <w:tcW w:w="9914" w:type="dxa"/>
          </w:tcPr>
          <w:p w14:paraId="5EBAC364" w14:textId="77777777" w:rsidR="009C5169" w:rsidRPr="009C5169" w:rsidRDefault="007609F2" w:rsidP="009C5169">
            <w:pPr>
              <w:shd w:val="clear" w:color="auto" w:fill="FFFFFF"/>
              <w:ind w:left="-709" w:firstLine="709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7609F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7609F2" w14:paraId="4DF09C7F" w14:textId="77777777" w:rsidTr="00AC2409">
        <w:tc>
          <w:tcPr>
            <w:tcW w:w="9914" w:type="dxa"/>
          </w:tcPr>
          <w:p w14:paraId="585F9BD5" w14:textId="77777777" w:rsidR="00D76910" w:rsidRPr="00FC37E9" w:rsidRDefault="00BE07ED" w:rsidP="00D76910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555 Timer: </w:t>
            </w:r>
          </w:p>
          <w:p w14:paraId="66EA1531" w14:textId="77777777" w:rsidR="00A32DC8" w:rsidRDefault="00BE07ED" w:rsidP="00A62C7D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E07ED">
              <w:rPr>
                <w:rFonts w:ascii="Times New Roman" w:hAnsi="Times New Roman"/>
                <w:sz w:val="24"/>
                <w:szCs w:val="24"/>
              </w:rPr>
              <w:t>The 555 timer is an integrated circuit (chip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) implementing a variety of </w:t>
            </w:r>
            <w:r w:rsidRPr="00BE07ED">
              <w:rPr>
                <w:rFonts w:ascii="Times New Roman" w:hAnsi="Times New Roman"/>
                <w:sz w:val="24"/>
                <w:szCs w:val="24"/>
              </w:rPr>
              <w:t xml:space="preserve">timer and 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BE07ED">
              <w:rPr>
                <w:rFonts w:ascii="Times New Roman" w:hAnsi="Times New Roman"/>
                <w:sz w:val="24"/>
                <w:szCs w:val="24"/>
              </w:rPr>
              <w:t>ultivibrator applications. The 555 ge</w:t>
            </w:r>
            <w:r>
              <w:rPr>
                <w:rFonts w:ascii="Times New Roman" w:hAnsi="Times New Roman"/>
                <w:sz w:val="24"/>
                <w:szCs w:val="24"/>
              </w:rPr>
              <w:t>ts its name from the three 5-</w:t>
            </w:r>
            <w:r w:rsidRPr="00BE07ED">
              <w:rPr>
                <w:rFonts w:ascii="Times New Roman" w:hAnsi="Times New Roman"/>
                <w:sz w:val="24"/>
                <w:szCs w:val="24"/>
              </w:rPr>
              <w:t>KΩ resistors used in typical early implemen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tations. </w:t>
            </w:r>
          </w:p>
          <w:p w14:paraId="3D3BD856" w14:textId="77777777" w:rsidR="00193C97" w:rsidRDefault="00DA6987" w:rsidP="00193C9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object w:dxaOrig="10575" w:dyaOrig="7500" w14:anchorId="1D4693E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7pt;height:252.75pt" o:ole="">
                  <v:imagedata r:id="rId11" o:title=""/>
                </v:shape>
                <o:OLEObject Type="Embed" ProgID="PBrush" ShapeID="_x0000_i1025" DrawAspect="Content" ObjectID="_1699797213" r:id="rId12"/>
              </w:object>
            </w:r>
          </w:p>
          <w:p w14:paraId="3BE7256C" w14:textId="77777777" w:rsidR="00DA6987" w:rsidRDefault="00193C97" w:rsidP="00AE04E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timer basically </w:t>
            </w:r>
            <w:r w:rsidRPr="00BE07ED">
              <w:rPr>
                <w:rFonts w:ascii="Times New Roman" w:hAnsi="Times New Roman"/>
                <w:sz w:val="24"/>
                <w:szCs w:val="24"/>
              </w:rPr>
              <w:t>operates in one of the two modes monostable (one-shot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) multivibrator or as </w:t>
            </w:r>
            <w:r w:rsidRPr="00BE07ED">
              <w:rPr>
                <w:rFonts w:ascii="Times New Roman" w:hAnsi="Times New Roman"/>
                <w:sz w:val="24"/>
                <w:szCs w:val="24"/>
              </w:rPr>
              <w:t xml:space="preserve">an astable (free-running) multivibrator. In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the monostable mode, it can </w:t>
            </w:r>
            <w:r w:rsidRPr="00BE07ED">
              <w:rPr>
                <w:rFonts w:ascii="Times New Roman" w:hAnsi="Times New Roman"/>
                <w:sz w:val="24"/>
                <w:szCs w:val="24"/>
              </w:rPr>
              <w:t>produce accurate time delays from microsecon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ds to hours. In the astable </w:t>
            </w:r>
            <w:r w:rsidRPr="00BE07ED">
              <w:rPr>
                <w:rFonts w:ascii="Times New Roman" w:hAnsi="Times New Roman"/>
                <w:sz w:val="24"/>
                <w:szCs w:val="24"/>
              </w:rPr>
              <w:t xml:space="preserve">mode, it can produce rectangular waves with a variable duty </w:t>
            </w:r>
            <w:proofErr w:type="spellStart"/>
            <w:r w:rsidRPr="00BE07ED">
              <w:rPr>
                <w:rFonts w:ascii="Times New Roman" w:hAnsi="Times New Roman"/>
                <w:sz w:val="24"/>
                <w:szCs w:val="24"/>
              </w:rPr>
              <w:t>cycle.</w:t>
            </w:r>
            <w:r w:rsidR="00AE04E5" w:rsidRPr="00AE04E5">
              <w:rPr>
                <w:rFonts w:ascii="Times New Roman" w:hAnsi="Times New Roman"/>
                <w:sz w:val="24"/>
                <w:szCs w:val="24"/>
              </w:rPr>
              <w:t>The</w:t>
            </w:r>
            <w:proofErr w:type="spellEnd"/>
            <w:r w:rsidR="00AE04E5" w:rsidRPr="00AE04E5">
              <w:rPr>
                <w:rFonts w:ascii="Times New Roman" w:hAnsi="Times New Roman"/>
                <w:sz w:val="24"/>
                <w:szCs w:val="24"/>
              </w:rPr>
              <w:t xml:space="preserve"> astable multivibrator generates a square w</w:t>
            </w:r>
            <w:r w:rsidR="00AE04E5">
              <w:rPr>
                <w:rFonts w:ascii="Times New Roman" w:hAnsi="Times New Roman"/>
                <w:sz w:val="24"/>
                <w:szCs w:val="24"/>
              </w:rPr>
              <w:t xml:space="preserve">ave, the period of which is </w:t>
            </w:r>
            <w:r w:rsidR="00AE04E5" w:rsidRPr="00AE04E5">
              <w:rPr>
                <w:rFonts w:ascii="Times New Roman" w:hAnsi="Times New Roman"/>
                <w:sz w:val="24"/>
                <w:szCs w:val="24"/>
              </w:rPr>
              <w:t>determined by the circuit external to IC 555. Th</w:t>
            </w:r>
            <w:r w:rsidR="00AE04E5">
              <w:rPr>
                <w:rFonts w:ascii="Times New Roman" w:hAnsi="Times New Roman"/>
                <w:sz w:val="24"/>
                <w:szCs w:val="24"/>
              </w:rPr>
              <w:t xml:space="preserve">e astable multivibrator does </w:t>
            </w:r>
            <w:r w:rsidR="00AE04E5" w:rsidRPr="00AE04E5">
              <w:rPr>
                <w:rFonts w:ascii="Times New Roman" w:hAnsi="Times New Roman"/>
                <w:sz w:val="24"/>
                <w:szCs w:val="24"/>
              </w:rPr>
              <w:t>not require any external trigger to change the st</w:t>
            </w:r>
            <w:r w:rsidR="00AE04E5">
              <w:rPr>
                <w:rFonts w:ascii="Times New Roman" w:hAnsi="Times New Roman"/>
                <w:sz w:val="24"/>
                <w:szCs w:val="24"/>
              </w:rPr>
              <w:t xml:space="preserve">ate of the output. Hence the </w:t>
            </w:r>
            <w:r w:rsidR="00AE04E5" w:rsidRPr="00AE04E5">
              <w:rPr>
                <w:rFonts w:ascii="Times New Roman" w:hAnsi="Times New Roman"/>
                <w:sz w:val="24"/>
                <w:szCs w:val="24"/>
              </w:rPr>
              <w:t>name free running oscillator. The time during whi</w:t>
            </w:r>
            <w:r w:rsidR="00AE04E5">
              <w:rPr>
                <w:rFonts w:ascii="Times New Roman" w:hAnsi="Times New Roman"/>
                <w:sz w:val="24"/>
                <w:szCs w:val="24"/>
              </w:rPr>
              <w:t xml:space="preserve">ch the output is either high </w:t>
            </w:r>
            <w:r w:rsidR="00AE04E5" w:rsidRPr="00AE04E5">
              <w:rPr>
                <w:rFonts w:ascii="Times New Roman" w:hAnsi="Times New Roman"/>
                <w:sz w:val="24"/>
                <w:szCs w:val="24"/>
              </w:rPr>
              <w:t>or low is determined by the two resistors and a ca</w:t>
            </w:r>
            <w:r w:rsidR="00AE04E5">
              <w:rPr>
                <w:rFonts w:ascii="Times New Roman" w:hAnsi="Times New Roman"/>
                <w:sz w:val="24"/>
                <w:szCs w:val="24"/>
              </w:rPr>
              <w:t xml:space="preserve">pacitor which are externally connected to the 555 timer. </w:t>
            </w:r>
          </w:p>
          <w:p w14:paraId="2D937355" w14:textId="77777777" w:rsidR="00DA6987" w:rsidRDefault="00DA6987" w:rsidP="00AE04E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0CBC4838" w14:textId="77777777" w:rsidR="00BE07ED" w:rsidRDefault="00E11A90" w:rsidP="00AE04E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below</w:t>
            </w:r>
            <w:r w:rsidR="00AE04E5" w:rsidRPr="00AE04E5">
              <w:rPr>
                <w:rFonts w:ascii="Times New Roman" w:hAnsi="Times New Roman"/>
                <w:sz w:val="24"/>
                <w:szCs w:val="24"/>
              </w:rPr>
              <w:t xml:space="preserve"> figure 1 shows the 555 ti</w:t>
            </w:r>
            <w:r w:rsidR="00AE04E5">
              <w:rPr>
                <w:rFonts w:ascii="Times New Roman" w:hAnsi="Times New Roman"/>
                <w:sz w:val="24"/>
                <w:szCs w:val="24"/>
              </w:rPr>
              <w:t xml:space="preserve">mer connected as an astable </w:t>
            </w:r>
            <w:r w:rsidR="007C7193">
              <w:rPr>
                <w:rFonts w:ascii="Times New Roman" w:hAnsi="Times New Roman"/>
                <w:sz w:val="24"/>
                <w:szCs w:val="24"/>
              </w:rPr>
              <w:t xml:space="preserve">multivibrator.  If </w:t>
            </w:r>
            <w:r w:rsidR="00AE04E5" w:rsidRPr="00AE04E5">
              <w:rPr>
                <w:rFonts w:ascii="Times New Roman" w:hAnsi="Times New Roman"/>
                <w:sz w:val="24"/>
                <w:szCs w:val="24"/>
              </w:rPr>
              <w:t xml:space="preserve">the output is high initially, </w:t>
            </w:r>
            <w:r w:rsidR="007C7193">
              <w:rPr>
                <w:rFonts w:ascii="Times New Roman" w:hAnsi="Times New Roman"/>
                <w:sz w:val="24"/>
                <w:szCs w:val="24"/>
              </w:rPr>
              <w:t xml:space="preserve">capacitor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="00AE04E5">
              <w:rPr>
                <w:rFonts w:ascii="Times New Roman" w:hAnsi="Times New Roman"/>
                <w:sz w:val="24"/>
                <w:szCs w:val="24"/>
              </w:rPr>
              <w:t xml:space="preserve"> starts charging </w:t>
            </w:r>
            <w:r w:rsidR="00AE04E5" w:rsidRPr="00AE04E5">
              <w:rPr>
                <w:rFonts w:ascii="Times New Roman" w:hAnsi="Times New Roman"/>
                <w:sz w:val="24"/>
                <w:szCs w:val="24"/>
              </w:rPr>
              <w:t xml:space="preserve">towards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CC</m:t>
                  </m:r>
                </m:sub>
              </m:sSub>
            </m:oMath>
            <w:r w:rsidR="00002C04" w:rsidRPr="00AE04E5">
              <w:rPr>
                <w:rFonts w:ascii="Times New Roman" w:hAnsi="Times New Roman"/>
                <w:sz w:val="24"/>
                <w:szCs w:val="24"/>
              </w:rPr>
              <w:t>through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="007C7193">
              <w:rPr>
                <w:rFonts w:ascii="Times New Roman" w:hAnsi="Times New Roman"/>
                <w:sz w:val="24"/>
                <w:szCs w:val="24"/>
              </w:rPr>
              <w:t xml:space="preserve">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="007C7193">
              <w:rPr>
                <w:rFonts w:ascii="Times New Roman" w:hAnsi="Times New Roman"/>
                <w:sz w:val="24"/>
                <w:szCs w:val="24"/>
              </w:rPr>
              <w:t>.</w:t>
            </w:r>
            <w:r w:rsidR="00AE04E5" w:rsidRPr="00AE04E5">
              <w:rPr>
                <w:rFonts w:ascii="Times New Roman" w:hAnsi="Times New Roman"/>
                <w:sz w:val="24"/>
                <w:szCs w:val="24"/>
              </w:rPr>
              <w:t xml:space="preserve">As soon as the </w:t>
            </w:r>
            <w:r w:rsidR="00AE04E5">
              <w:rPr>
                <w:rFonts w:ascii="Times New Roman" w:hAnsi="Times New Roman"/>
                <w:sz w:val="24"/>
                <w:szCs w:val="24"/>
              </w:rPr>
              <w:t xml:space="preserve">voltage across the capacitor </w:t>
            </w:r>
            <w:r w:rsidR="007C7193">
              <w:rPr>
                <w:rFonts w:ascii="Times New Roman" w:hAnsi="Times New Roman"/>
                <w:sz w:val="24"/>
                <w:szCs w:val="24"/>
              </w:rPr>
              <w:t xml:space="preserve">becomes equal to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CC</m:t>
                  </m:r>
                </m:sub>
              </m:sSub>
            </m:oMath>
            <w:r w:rsidR="00AE04E5" w:rsidRPr="00AE04E5">
              <w:rPr>
                <w:rFonts w:ascii="Times New Roman" w:hAnsi="Times New Roman"/>
                <w:sz w:val="24"/>
                <w:szCs w:val="24"/>
              </w:rPr>
              <w:t>the upper comparator tri</w:t>
            </w:r>
            <w:proofErr w:type="spellStart"/>
            <w:r w:rsidR="00AE04E5">
              <w:rPr>
                <w:rFonts w:ascii="Times New Roman" w:hAnsi="Times New Roman"/>
                <w:sz w:val="24"/>
                <w:szCs w:val="24"/>
              </w:rPr>
              <w:t>ggers</w:t>
            </w:r>
            <w:proofErr w:type="spellEnd"/>
            <w:r w:rsidR="00AE04E5">
              <w:rPr>
                <w:rFonts w:ascii="Times New Roman" w:hAnsi="Times New Roman"/>
                <w:sz w:val="24"/>
                <w:szCs w:val="24"/>
              </w:rPr>
              <w:t xml:space="preserve"> the flip-flop, and the </w:t>
            </w:r>
            <w:r w:rsidR="00AE04E5" w:rsidRPr="00AE04E5">
              <w:rPr>
                <w:rFonts w:ascii="Times New Roman" w:hAnsi="Times New Roman"/>
                <w:sz w:val="24"/>
                <w:szCs w:val="24"/>
              </w:rPr>
              <w:t>output becomes low. The capacitor now start</w:t>
            </w:r>
            <w:r w:rsidR="00AE04E5">
              <w:rPr>
                <w:rFonts w:ascii="Times New Roman" w:hAnsi="Times New Roman"/>
                <w:sz w:val="24"/>
                <w:szCs w:val="24"/>
              </w:rPr>
              <w:t xml:space="preserve">s discharging through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="00AE04E5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AE04E5" w:rsidRPr="00AE04E5">
              <w:rPr>
                <w:rFonts w:ascii="Times New Roman" w:hAnsi="Times New Roman"/>
                <w:sz w:val="24"/>
                <w:szCs w:val="24"/>
              </w:rPr>
              <w:t xml:space="preserve">transistor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="00193C97" w:rsidRPr="00AE04E5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="00AE04E5" w:rsidRPr="00AE04E5">
              <w:rPr>
                <w:rFonts w:ascii="Times New Roman" w:hAnsi="Times New Roman"/>
                <w:sz w:val="24"/>
                <w:szCs w:val="24"/>
              </w:rPr>
              <w:t xml:space="preserve">When the voltage across the </w:t>
            </w:r>
            <w:r w:rsidR="00AE04E5" w:rsidRPr="00AE04E5">
              <w:rPr>
                <w:rFonts w:ascii="Times New Roman" w:hAnsi="Times New Roman"/>
                <w:sz w:val="24"/>
                <w:szCs w:val="24"/>
              </w:rPr>
              <w:lastRenderedPageBreak/>
              <w:t>c</w:t>
            </w:r>
            <w:r w:rsidR="00AE04E5">
              <w:rPr>
                <w:rFonts w:ascii="Times New Roman" w:hAnsi="Times New Roman"/>
                <w:sz w:val="24"/>
                <w:szCs w:val="24"/>
              </w:rPr>
              <w:t xml:space="preserve">apacitor becomes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CC</m:t>
                  </m:r>
                </m:sub>
              </m:sSub>
            </m:oMath>
            <w:r w:rsidR="00AE04E5">
              <w:rPr>
                <w:rFonts w:ascii="Times New Roman" w:hAnsi="Times New Roman"/>
                <w:sz w:val="24"/>
                <w:szCs w:val="24"/>
              </w:rPr>
              <w:t xml:space="preserve">the </w:t>
            </w:r>
            <w:r w:rsidR="00AE04E5" w:rsidRPr="00AE04E5">
              <w:rPr>
                <w:rFonts w:ascii="Times New Roman" w:hAnsi="Times New Roman"/>
                <w:sz w:val="24"/>
                <w:szCs w:val="24"/>
              </w:rPr>
              <w:t>output of the lower comparator triggers the flip-flop, and the o</w:t>
            </w:r>
            <w:r w:rsidR="00AE04E5">
              <w:rPr>
                <w:rFonts w:ascii="Times New Roman" w:hAnsi="Times New Roman"/>
                <w:sz w:val="24"/>
                <w:szCs w:val="24"/>
              </w:rPr>
              <w:t xml:space="preserve">utput becomes </w:t>
            </w:r>
            <w:r w:rsidR="00AE04E5" w:rsidRPr="00AE04E5">
              <w:rPr>
                <w:rFonts w:ascii="Times New Roman" w:hAnsi="Times New Roman"/>
                <w:sz w:val="24"/>
                <w:szCs w:val="24"/>
              </w:rPr>
              <w:t>high. The cycle then repeats.</w:t>
            </w:r>
          </w:p>
          <w:p w14:paraId="2E2B32A2" w14:textId="77777777" w:rsidR="00AE04E5" w:rsidRDefault="00AE04E5" w:rsidP="00AE04E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37A5A8C4" wp14:editId="69482D7C">
                  <wp:extent cx="3416701" cy="3252159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2433" cy="3257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4243B9" w14:textId="77777777" w:rsidR="00BE07ED" w:rsidRDefault="00AE04E5" w:rsidP="00AE04E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i/>
                <w:sz w:val="20"/>
                <w:szCs w:val="24"/>
              </w:rPr>
            </w:pPr>
            <w:r w:rsidRPr="00AE04E5">
              <w:rPr>
                <w:rFonts w:ascii="Times New Roman" w:hAnsi="Times New Roman"/>
                <w:i/>
                <w:sz w:val="20"/>
                <w:szCs w:val="24"/>
              </w:rPr>
              <w:t>Fig 1 Astable Multivibrator using 555 IC</w:t>
            </w:r>
          </w:p>
          <w:p w14:paraId="6B2CE5FF" w14:textId="77777777" w:rsidR="00AE04E5" w:rsidRDefault="00AE04E5" w:rsidP="00AE04E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i/>
                <w:sz w:val="20"/>
                <w:szCs w:val="24"/>
              </w:rPr>
            </w:pPr>
          </w:p>
          <w:p w14:paraId="34806704" w14:textId="77777777" w:rsidR="00BE07ED" w:rsidRDefault="00BE07ED" w:rsidP="00A62C7D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3CFCD633" w14:textId="77777777" w:rsidR="00DD2ED3" w:rsidRDefault="00AE04E5" w:rsidP="00AE04E5">
            <w:pPr>
              <w:pStyle w:val="BodyText"/>
              <w:rPr>
                <w:b/>
                <w:bCs/>
                <w:sz w:val="28"/>
                <w:szCs w:val="28"/>
              </w:rPr>
            </w:pPr>
            <w:r>
              <w:t xml:space="preserve">The capacitor is periodically charged and discharged between </w:t>
            </w:r>
            <m:oMath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kern w:val="0"/>
                      <w:lang w:val="en-US" w:eastAsia="en-US" w:bidi="ar-SA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</m:oMath>
            <w:r>
              <w:t>and</w:t>
            </w:r>
            <m:oMath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kern w:val="0"/>
                      <w:lang w:val="en-US" w:eastAsia="en-US" w:bidi="ar-SA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</m:oMath>
            <w:r>
              <w:t>respectively. The time</w:t>
            </w:r>
            <w:r w:rsidR="00DD2ED3">
              <w:t xml:space="preserve"> during which the capacitor charges from </w:t>
            </w:r>
            <m:oMath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kern w:val="0"/>
                      <w:lang w:val="en-US" w:eastAsia="en-US" w:bidi="ar-SA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</m:oMath>
            <w:r>
              <w:t xml:space="preserve">to </w:t>
            </w:r>
            <m:oMath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kern w:val="0"/>
                      <w:lang w:val="en-US" w:eastAsia="en-US" w:bidi="ar-SA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</m:oMath>
            <w:r>
              <w:t xml:space="preserve">is equal to the </w:t>
            </w:r>
            <w:r w:rsidR="00DD2ED3">
              <w:t xml:space="preserve">time the output remains high </w:t>
            </w:r>
            <w:r>
              <w:t>and is given by</w:t>
            </w:r>
            <w:r>
              <w:tab/>
            </w:r>
          </w:p>
          <w:p w14:paraId="4AB242E3" w14:textId="77777777" w:rsidR="003968E5" w:rsidRPr="003968E5" w:rsidRDefault="00495F51" w:rsidP="00DD2ED3">
            <w:pPr>
              <w:pStyle w:val="BodyText"/>
              <w:jc w:val="center"/>
              <w:rPr>
                <w:b/>
                <w:b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ON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C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 xml:space="preserve">=0.693× 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×C</m:t>
                </m:r>
              </m:oMath>
            </m:oMathPara>
          </w:p>
          <w:p w14:paraId="33BCC892" w14:textId="77777777" w:rsidR="00AE04E5" w:rsidRPr="00DD2ED3" w:rsidRDefault="00AE04E5" w:rsidP="00DD2ED3">
            <w:pPr>
              <w:pStyle w:val="BodyText"/>
              <w:tabs>
                <w:tab w:val="left" w:pos="709"/>
                <w:tab w:val="left" w:pos="1418"/>
                <w:tab w:val="left" w:pos="2127"/>
                <w:tab w:val="left" w:pos="2925"/>
              </w:tabs>
            </w:pPr>
            <w:proofErr w:type="gramStart"/>
            <w:r>
              <w:t>Similarly</w:t>
            </w:r>
            <w:proofErr w:type="gramEnd"/>
            <w:r>
              <w:t xml:space="preserve"> the time during which the capacitor di</w:t>
            </w:r>
            <w:r w:rsidR="00DD2ED3">
              <w:t xml:space="preserve">scharges from </w:t>
            </w:r>
            <m:oMath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kern w:val="0"/>
                      <w:lang w:val="en-US" w:eastAsia="en-US" w:bidi="ar-SA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</m:oMath>
            <w:r w:rsidR="0067057B">
              <w:t xml:space="preserve"> to </w:t>
            </w:r>
            <m:oMath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kern w:val="0"/>
                      <w:lang w:val="en-US" w:eastAsia="en-US" w:bidi="ar-SA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</m:oMath>
            <w:r>
              <w:t xml:space="preserve"> is equal to the time the output is low and is given by </w:t>
            </w:r>
            <w:r>
              <w:tab/>
            </w:r>
          </w:p>
          <w:p w14:paraId="6C67552A" w14:textId="77777777" w:rsidR="003968E5" w:rsidRPr="003968E5" w:rsidRDefault="00495F51" w:rsidP="003968E5">
            <w:pPr>
              <w:pStyle w:val="BodyText"/>
              <w:jc w:val="center"/>
              <w:rPr>
                <w:b/>
                <w:b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OFF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 xml:space="preserve">=0.693×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×C</m:t>
                </m:r>
              </m:oMath>
            </m:oMathPara>
          </w:p>
          <w:p w14:paraId="533B1B13" w14:textId="77777777" w:rsidR="003968E5" w:rsidRDefault="00AE04E5" w:rsidP="003968E5">
            <w:pPr>
              <w:pStyle w:val="BodyText"/>
              <w:rPr>
                <w:b/>
                <w:bCs/>
              </w:rPr>
            </w:pPr>
            <w:proofErr w:type="gramStart"/>
            <w:r>
              <w:t>Thus</w:t>
            </w:r>
            <w:proofErr w:type="gramEnd"/>
            <w:r>
              <w:t xml:space="preserve"> the total time period of the output waveform is</w:t>
            </w:r>
            <w:r>
              <w:tab/>
            </w:r>
          </w:p>
          <w:p w14:paraId="1D8A9A9F" w14:textId="77777777" w:rsidR="003968E5" w:rsidRPr="003968E5" w:rsidRDefault="003968E5" w:rsidP="003968E5">
            <w:pPr>
              <w:pStyle w:val="BodyText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 xml:space="preserve">T=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ON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OFF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 xml:space="preserve"> =0.693× 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+ 2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×C</m:t>
                </m:r>
              </m:oMath>
            </m:oMathPara>
          </w:p>
          <w:p w14:paraId="695A7CC2" w14:textId="77777777" w:rsidR="00AE04E5" w:rsidRDefault="00AE04E5" w:rsidP="00AE04E5">
            <w:pPr>
              <w:pStyle w:val="BodyText"/>
            </w:pPr>
            <w:r>
              <w:t xml:space="preserve">Therefore the frequency of </w:t>
            </w:r>
            <w:proofErr w:type="gramStart"/>
            <w:r>
              <w:t>oscillation  :</w:t>
            </w:r>
            <w:proofErr w:type="gramEnd"/>
          </w:p>
          <w:p w14:paraId="4F7104C1" w14:textId="77777777" w:rsidR="003968E5" w:rsidRPr="0067057B" w:rsidRDefault="003968E5" w:rsidP="0067057B">
            <w:pPr>
              <w:pStyle w:val="BodyText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 xml:space="preserve">f=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 xml:space="preserve">  =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1.45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+ 2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×C</m:t>
                    </m:r>
                  </m:den>
                </m:f>
              </m:oMath>
            </m:oMathPara>
          </w:p>
          <w:p w14:paraId="3DD037A1" w14:textId="77777777" w:rsidR="00DA6987" w:rsidRPr="00DA6987" w:rsidRDefault="0067057B" w:rsidP="00AE04E5">
            <w:pPr>
              <w:pStyle w:val="BodyText"/>
              <w:rPr>
                <w:kern w:val="0"/>
                <w:lang w:val="en-US" w:eastAsia="en-US" w:bidi="ar-SA"/>
              </w:rPr>
            </w:pPr>
            <w:r>
              <w:t>The output frequency</w:t>
            </w:r>
            <w:r w:rsidRPr="0067057B"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f</m:t>
              </m:r>
            </m:oMath>
            <w:r w:rsidR="00AE04E5">
              <w:t xml:space="preserve"> is independent of the supply voltage </w:t>
            </w:r>
            <m:oMath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kern w:val="0"/>
                      <w:lang w:val="en-US" w:eastAsia="en-US" w:bidi="ar-SA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</m:oMath>
          </w:p>
          <w:p w14:paraId="77F2FB52" w14:textId="77777777" w:rsidR="00AE04E5" w:rsidRDefault="00AE04E5" w:rsidP="00AE04E5">
            <w:pPr>
              <w:pStyle w:val="BodyTex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rPr>
                <w:rFonts w:eastAsia="TimesNewRomanPSMT" w:cs="TimesNewRomanPSMT"/>
                <w:color w:val="000000"/>
              </w:rPr>
            </w:pPr>
            <w:r>
              <w:rPr>
                <w:rFonts w:eastAsia="TimesNewRomanPSMT" w:cs="TimesNewRomanPSMT"/>
                <w:color w:val="000000"/>
              </w:rPr>
              <w:t xml:space="preserve">The </w:t>
            </w:r>
            <w:r>
              <w:rPr>
                <w:rFonts w:eastAsia="TimesNewRomanPSMT" w:cs="TimesNewRomanPSMT"/>
                <w:b/>
                <w:bCs/>
                <w:color w:val="000000"/>
              </w:rPr>
              <w:t xml:space="preserve">Duty cycle </w:t>
            </w:r>
            <w:r>
              <w:rPr>
                <w:rFonts w:eastAsia="TimesNewRomanPSMT" w:cs="TimesNewRomanPSMT"/>
                <w:color w:val="000000"/>
              </w:rPr>
              <w:t xml:space="preserve">is the ratio of the time </w:t>
            </w:r>
            <w:proofErr w:type="spellStart"/>
            <w:r w:rsidR="00DD2ED3">
              <w:rPr>
                <w:b/>
                <w:bCs/>
                <w:sz w:val="28"/>
                <w:szCs w:val="28"/>
              </w:rPr>
              <w:t>t</w:t>
            </w:r>
            <w:r w:rsidR="00DD2ED3" w:rsidRPr="00DD2ED3">
              <w:rPr>
                <w:b/>
                <w:bCs/>
                <w:szCs w:val="28"/>
                <w:vertAlign w:val="subscript"/>
              </w:rPr>
              <w:t>ON</w:t>
            </w:r>
            <w:r>
              <w:rPr>
                <w:rFonts w:eastAsia="TimesNewRomanPSMT" w:cs="TimesNewRomanPSMT"/>
                <w:color w:val="000000"/>
              </w:rPr>
              <w:t>for</w:t>
            </w:r>
            <w:proofErr w:type="spellEnd"/>
            <w:r>
              <w:rPr>
                <w:rFonts w:eastAsia="TimesNewRomanPSMT" w:cs="TimesNewRomanPSMT"/>
                <w:color w:val="000000"/>
              </w:rPr>
              <w:t xml:space="preserve"> whic</w:t>
            </w:r>
            <w:r w:rsidR="00DD2ED3">
              <w:rPr>
                <w:rFonts w:eastAsia="TimesNewRomanPSMT" w:cs="TimesNewRomanPSMT"/>
                <w:color w:val="000000"/>
              </w:rPr>
              <w:t xml:space="preserve">h the output is high to the </w:t>
            </w:r>
            <w:r w:rsidR="0067057B">
              <w:rPr>
                <w:rFonts w:eastAsia="TimesNewRomanPSMT" w:cs="TimesNewRomanPSMT"/>
                <w:color w:val="000000"/>
              </w:rPr>
              <w:t xml:space="preserve">time period </w:t>
            </w:r>
            <m:oMath>
              <m:r>
                <w:rPr>
                  <w:rFonts w:ascii="Cambria Math" w:hAnsi="Cambria Math"/>
                  <w:szCs w:val="28"/>
                </w:rPr>
                <m:t>T</m:t>
              </m:r>
            </m:oMath>
            <w:r>
              <w:rPr>
                <w:rFonts w:eastAsia="TimesNewRomanPSMT" w:cs="TimesNewRomanPSMT"/>
                <w:color w:val="000000"/>
              </w:rPr>
              <w:t>. It is gener</w:t>
            </w:r>
            <w:r w:rsidR="0067057B">
              <w:rPr>
                <w:rFonts w:eastAsia="TimesNewRomanPSMT" w:cs="TimesNewRomanPSMT"/>
                <w:color w:val="000000"/>
              </w:rPr>
              <w:t>ally expressed as a percentage.</w:t>
            </w:r>
          </w:p>
          <w:p w14:paraId="3FA05ED7" w14:textId="77777777" w:rsidR="00DA6987" w:rsidRPr="00DA6987" w:rsidRDefault="0067057B" w:rsidP="0067057B">
            <w:pPr>
              <w:pStyle w:val="BodyText"/>
              <w:rPr>
                <w:b/>
                <w:szCs w:val="28"/>
              </w:rPr>
            </w:pPr>
            <w:r>
              <w:rPr>
                <w:b/>
                <w:bCs/>
              </w:rPr>
              <w:t xml:space="preserve">% </w:t>
            </w:r>
            <w:r w:rsidR="003968E5">
              <w:rPr>
                <w:b/>
                <w:bCs/>
              </w:rPr>
              <w:t xml:space="preserve">Duty </w:t>
            </w:r>
            <w:proofErr w:type="gramStart"/>
            <w:r w:rsidR="003968E5">
              <w:rPr>
                <w:b/>
                <w:bCs/>
              </w:rPr>
              <w:t xml:space="preserve">cycle </w:t>
            </w:r>
            <w:r>
              <w:rPr>
                <w:b/>
                <w:bCs/>
              </w:rPr>
              <w:t xml:space="preserve"> is</w:t>
            </w:r>
            <w:proofErr w:type="gramEnd"/>
            <w:r>
              <w:rPr>
                <w:b/>
                <w:bCs/>
              </w:rPr>
              <w:t xml:space="preserve"> given by</w:t>
            </w:r>
            <w:r>
              <w:rPr>
                <w:rFonts w:ascii="Cambria Math" w:hAnsi="Cambria Math"/>
                <w:szCs w:val="28"/>
              </w:rPr>
              <w:br/>
            </w: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 xml:space="preserve">% D =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ON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×100</m:t>
                </m:r>
              </m:oMath>
            </m:oMathPara>
          </w:p>
          <w:p w14:paraId="0663473C" w14:textId="77777777" w:rsidR="0067057B" w:rsidRPr="0067057B" w:rsidRDefault="0067057B" w:rsidP="0067057B">
            <w:pPr>
              <w:pStyle w:val="BodyText"/>
              <w:rPr>
                <w:b/>
                <w:bCs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 xml:space="preserve">% D =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×100</m:t>
                </m:r>
              </m:oMath>
            </m:oMathPara>
          </w:p>
          <w:p w14:paraId="29B07635" w14:textId="77777777" w:rsidR="00DA6987" w:rsidRDefault="00285E34" w:rsidP="00FC5CAB">
            <w:pPr>
              <w:pStyle w:val="BodyText"/>
              <w:rPr>
                <w:rFonts w:eastAsia="TimesNewRomanPSMT" w:cs="Times New Roman"/>
                <w:color w:val="000000"/>
              </w:rPr>
            </w:pPr>
            <w:r w:rsidRPr="00285E34">
              <w:rPr>
                <w:rFonts w:eastAsia="TimesNewRomanPSMT" w:cs="Times New Roman"/>
                <w:color w:val="000000"/>
              </w:rPr>
              <w:t>According to the above relation, a duty cycle</w:t>
            </w:r>
            <w:r>
              <w:rPr>
                <w:rFonts w:eastAsia="TimesNewRomanPSMT" w:cs="Times New Roman"/>
                <w:color w:val="000000"/>
              </w:rPr>
              <w:t xml:space="preserve"> of less than 50% cannot be </w:t>
            </w:r>
            <w:r w:rsidRPr="00285E34">
              <w:rPr>
                <w:rFonts w:eastAsia="TimesNewRomanPSMT" w:cs="Times New Roman"/>
                <w:color w:val="000000"/>
              </w:rPr>
              <w:t>achieved. Also, 50% duty cycle, which corresponds t</w:t>
            </w:r>
            <w:r>
              <w:rPr>
                <w:rFonts w:eastAsia="TimesNewRomanPSMT" w:cs="Times New Roman"/>
                <w:color w:val="000000"/>
              </w:rPr>
              <w:t xml:space="preserve">o a square wave, can be </w:t>
            </w:r>
            <w:r w:rsidR="00FC5CAB">
              <w:rPr>
                <w:rFonts w:eastAsia="TimesNewRomanPSMT" w:cs="Times New Roman"/>
                <w:color w:val="000000"/>
              </w:rPr>
              <w:t xml:space="preserve">achieved only if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NewRomanPSMT" w:hAnsi="Cambria Math" w:cs="Times New Roman"/>
                  <w:szCs w:val="28"/>
                </w:rPr>
                <m:t>=0</m:t>
              </m:r>
            </m:oMath>
            <w:r w:rsidRPr="00285E34">
              <w:rPr>
                <w:rFonts w:eastAsia="TimesNewRomanPSMT" w:cs="Times New Roman"/>
                <w:color w:val="000000"/>
              </w:rPr>
              <w:t xml:space="preserve"> resulting in terminal 7</w:t>
            </w:r>
            <w:r>
              <w:rPr>
                <w:rFonts w:eastAsia="TimesNewRomanPSMT" w:cs="Times New Roman"/>
                <w:color w:val="000000"/>
              </w:rPr>
              <w:t xml:space="preserve"> being directly connected to </w:t>
            </w:r>
            <m:oMath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kern w:val="0"/>
                      <w:lang w:val="en-US" w:eastAsia="en-US" w:bidi="ar-SA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</m:oMath>
            <w:r w:rsidRPr="00285E34">
              <w:rPr>
                <w:rFonts w:eastAsia="TimesNewRomanPSMT" w:cs="Times New Roman"/>
                <w:color w:val="000000"/>
              </w:rPr>
              <w:t xml:space="preserve">. When the capacitor discharges through </w:t>
            </w:r>
            <w:r w:rsidRPr="00285E34">
              <w:rPr>
                <w:rFonts w:eastAsia="TimesNewRomanPSMT" w:cs="Times New Roman"/>
                <w:color w:val="000000"/>
                <w:sz w:val="23"/>
                <w:szCs w:val="23"/>
              </w:rPr>
              <w:t xml:space="preserve">R2 </w:t>
            </w:r>
            <w:r w:rsidRPr="00285E34">
              <w:rPr>
                <w:rFonts w:eastAsia="TimesNewRomanPSMT" w:cs="Times New Roman"/>
                <w:color w:val="000000"/>
              </w:rPr>
              <w:t>and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oMath>
            <w:r>
              <w:rPr>
                <w:rFonts w:eastAsia="TimesNewRomanPSMT" w:cs="Times New Roman"/>
                <w:color w:val="000000"/>
              </w:rPr>
              <w:t xml:space="preserve"> an extra current is </w:t>
            </w:r>
            <w:r w:rsidR="00FC5CAB">
              <w:rPr>
                <w:rFonts w:eastAsia="TimesNewRomanPSMT" w:cs="Times New Roman"/>
                <w:color w:val="000000"/>
              </w:rPr>
              <w:t xml:space="preserve">supplied to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oMath>
            <w:r w:rsidR="00FC5CAB">
              <w:rPr>
                <w:rFonts w:eastAsia="TimesNewRomanPSMT" w:cs="Times New Roman"/>
                <w:color w:val="000000"/>
                <w:sz w:val="23"/>
                <w:szCs w:val="23"/>
              </w:rPr>
              <w:t xml:space="preserve">by </w:t>
            </w:r>
            <m:oMath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kern w:val="0"/>
                      <w:lang w:val="en-US" w:eastAsia="en-US" w:bidi="ar-SA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</m:oMath>
            <w:r w:rsidRPr="00285E34">
              <w:rPr>
                <w:rFonts w:eastAsia="TimesNewRomanPSMT" w:cs="Times New Roman"/>
                <w:color w:val="000000"/>
              </w:rPr>
              <w:t>through the terminal</w:t>
            </w:r>
            <w:r>
              <w:rPr>
                <w:rFonts w:eastAsia="TimesNewRomanPSMT" w:cs="Times New Roman"/>
                <w:color w:val="000000"/>
              </w:rPr>
              <w:t xml:space="preserve"> 7 (now directly connected to </w:t>
            </w:r>
            <m:oMath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kern w:val="0"/>
                      <w:lang w:val="en-US" w:eastAsia="en-US" w:bidi="ar-SA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</m:oMath>
            <w:r w:rsidR="00FC5CAB">
              <w:rPr>
                <w:rFonts w:eastAsia="TimesNewRomanPSMT" w:cs="Times New Roman"/>
                <w:color w:val="000000"/>
              </w:rPr>
              <w:t xml:space="preserve">), which may damage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oMath>
            <w:r w:rsidRPr="00285E34">
              <w:rPr>
                <w:rFonts w:eastAsia="TimesNewRomanPSMT" w:cs="Times New Roman"/>
                <w:color w:val="000000"/>
              </w:rPr>
              <w:t>and hence the timer.</w:t>
            </w:r>
          </w:p>
          <w:p w14:paraId="71B38593" w14:textId="77777777" w:rsidR="00DA6987" w:rsidRDefault="00DA6987" w:rsidP="00DA698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1105D66D" wp14:editId="27FFC80D">
                  <wp:extent cx="3440882" cy="3001993"/>
                  <wp:effectExtent l="0" t="0" r="762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2951" cy="30037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184CB2" w14:textId="77777777" w:rsidR="00DA6987" w:rsidRPr="00AE04E5" w:rsidRDefault="00DA6987" w:rsidP="00DA698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i/>
                <w:sz w:val="20"/>
                <w:szCs w:val="24"/>
              </w:rPr>
            </w:pPr>
            <w:r w:rsidRPr="00AE04E5">
              <w:rPr>
                <w:rFonts w:ascii="Times New Roman" w:hAnsi="Times New Roman"/>
                <w:i/>
                <w:sz w:val="20"/>
                <w:szCs w:val="24"/>
              </w:rPr>
              <w:t>Fig 2 Astable Multivibrator using 555 for 50% Duty Cycle</w:t>
            </w:r>
          </w:p>
          <w:p w14:paraId="3242F88B" w14:textId="77777777" w:rsidR="00DA6987" w:rsidRPr="00FC5CAB" w:rsidRDefault="00DA6987" w:rsidP="00FC5CAB">
            <w:pPr>
              <w:pStyle w:val="BodyText"/>
              <w:rPr>
                <w:rFonts w:eastAsia="TimesNewRomanPSMT" w:cs="Times New Roman"/>
                <w:color w:val="000000"/>
              </w:rPr>
            </w:pPr>
          </w:p>
          <w:p w14:paraId="4E45C8F5" w14:textId="77777777" w:rsidR="00285E34" w:rsidRPr="00DA6987" w:rsidRDefault="00285E34" w:rsidP="00DA6987">
            <w:pPr>
              <w:pStyle w:val="BodyText"/>
              <w:rPr>
                <w:rFonts w:eastAsia="TimesNewRomanPSMT" w:cs="Times New Roman"/>
                <w:color w:val="000000"/>
              </w:rPr>
            </w:pPr>
            <w:proofErr w:type="spellStart"/>
            <w:r w:rsidRPr="0036327A">
              <w:rPr>
                <w:rFonts w:eastAsia="Symbol" w:cs="Times New Roman"/>
                <w:bCs/>
                <w:color w:val="000000"/>
              </w:rPr>
              <w:t>Το</w:t>
            </w:r>
            <w:r w:rsidRPr="0036327A">
              <w:rPr>
                <w:rFonts w:eastAsia="TimesNewRomanPSMT" w:cs="Times New Roman"/>
                <w:bCs/>
                <w:color w:val="000000"/>
              </w:rPr>
              <w:t>obtain</w:t>
            </w:r>
            <w:proofErr w:type="spellEnd"/>
            <w:r w:rsidRPr="0036327A">
              <w:rPr>
                <w:rFonts w:eastAsia="TimesNewRomanPSMT" w:cs="Times New Roman"/>
                <w:bCs/>
                <w:color w:val="000000"/>
              </w:rPr>
              <w:t xml:space="preserve"> 50</w:t>
            </w:r>
            <w:r w:rsidRPr="0036327A">
              <w:rPr>
                <w:rFonts w:eastAsia="Symbol" w:cs="Times New Roman"/>
                <w:bCs/>
                <w:color w:val="000000"/>
              </w:rPr>
              <w:t xml:space="preserve">% </w:t>
            </w:r>
            <w:r w:rsidRPr="0036327A">
              <w:rPr>
                <w:rFonts w:eastAsia="TimesNewRomanPSMT" w:cs="Times New Roman"/>
                <w:bCs/>
                <w:color w:val="000000"/>
              </w:rPr>
              <w:t>duty cycle a di</w:t>
            </w:r>
            <w:r w:rsidR="00FC5CAB">
              <w:rPr>
                <w:rFonts w:eastAsia="TimesNewRomanPSMT" w:cs="Times New Roman"/>
                <w:bCs/>
                <w:color w:val="000000"/>
              </w:rPr>
              <w:t xml:space="preserve">ode should be connected across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oMath>
            <w:r w:rsidR="00FC5CAB" w:rsidRPr="00FC5CAB">
              <w:rPr>
                <w:rFonts w:eastAsia="TimesNewRomanPSMT" w:cs="Times New Roman"/>
                <w:bCs/>
                <w:color w:val="000000"/>
              </w:rPr>
              <w:t xml:space="preserve">and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oMath>
            <w:r w:rsidRPr="0036327A">
              <w:rPr>
                <w:rFonts w:eastAsia="TimesNewRomanPSMT" w:cs="Times New Roman"/>
                <w:bCs/>
                <w:color w:val="000000"/>
              </w:rPr>
              <w:t xml:space="preserve">must be a combination of a fixed resistor </w:t>
            </w:r>
            <w:r w:rsidR="00002C04" w:rsidRPr="0036327A">
              <w:rPr>
                <w:rFonts w:eastAsia="TimesNewRomanPSMT" w:cs="Times New Roman"/>
                <w:bCs/>
                <w:color w:val="000000"/>
              </w:rPr>
              <w:t>(usually</w:t>
            </w:r>
            <w:r w:rsidRPr="0036327A">
              <w:rPr>
                <w:rFonts w:eastAsia="TimesNewRomanPSMT" w:cs="Times New Roman"/>
                <w:bCs/>
                <w:color w:val="000000"/>
              </w:rPr>
              <w:t xml:space="preserve"> 100 Ω) and a potentiometer. So that the pot can be adjusted for the exact square </w:t>
            </w:r>
            <w:proofErr w:type="spellStart"/>
            <w:proofErr w:type="gramStart"/>
            <w:r w:rsidRPr="0036327A">
              <w:rPr>
                <w:rFonts w:eastAsia="TimesNewRomanPSMT" w:cs="Times New Roman"/>
                <w:bCs/>
                <w:color w:val="000000"/>
              </w:rPr>
              <w:t>waves.</w:t>
            </w:r>
            <w:r w:rsidRPr="00285E34">
              <w:rPr>
                <w:rFonts w:eastAsia="TimesNewRomanPSMT" w:cs="Times New Roman"/>
                <w:color w:val="000000"/>
              </w:rPr>
              <w:t>An</w:t>
            </w:r>
            <w:proofErr w:type="spellEnd"/>
            <w:proofErr w:type="gramEnd"/>
            <w:r w:rsidRPr="00285E34">
              <w:rPr>
                <w:rFonts w:eastAsia="TimesNewRomanPSMT" w:cs="Times New Roman"/>
                <w:color w:val="000000"/>
              </w:rPr>
              <w:t xml:space="preserve"> alternative approach to achieve a duty cycle </w:t>
            </w:r>
            <w:r>
              <w:rPr>
                <w:rFonts w:eastAsia="TimesNewRomanPSMT" w:cs="Times New Roman"/>
                <w:color w:val="000000"/>
              </w:rPr>
              <w:t xml:space="preserve">of less than or equal to 50% </w:t>
            </w:r>
            <w:r w:rsidRPr="00285E34">
              <w:rPr>
                <w:rFonts w:eastAsia="TimesNewRomanPSMT" w:cs="Times New Roman"/>
                <w:color w:val="000000"/>
              </w:rPr>
              <w:t xml:space="preserve">is to </w:t>
            </w:r>
            <w:r w:rsidR="006062CF">
              <w:rPr>
                <w:rFonts w:eastAsia="TimesNewRomanPSMT" w:cs="Times New Roman"/>
                <w:bCs/>
                <w:color w:val="000000"/>
              </w:rPr>
              <w:t xml:space="preserve">connect a diode </w:t>
            </w:r>
            <m:oMath>
              <m:r>
                <w:rPr>
                  <w:rFonts w:ascii="Cambria Math" w:eastAsia="TimesNewRomanPSMT" w:hAnsi="Cambria Math" w:cs="Times New Roman"/>
                  <w:color w:val="000000"/>
                </w:rPr>
                <m:t>D</m:t>
              </m:r>
            </m:oMath>
            <w:r w:rsidRPr="0067057B">
              <w:rPr>
                <w:rFonts w:eastAsia="TimesNewRomanPSMT" w:cs="Times New Roman"/>
                <w:bCs/>
                <w:color w:val="000000"/>
              </w:rPr>
              <w:t xml:space="preserve"> across resistor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oMath>
            <w:r w:rsidRPr="00285E34">
              <w:rPr>
                <w:rFonts w:eastAsia="TimesNewRomanPSMT" w:cs="Times New Roman"/>
                <w:color w:val="000000"/>
              </w:rPr>
              <w:t>as show</w:t>
            </w:r>
            <w:r>
              <w:rPr>
                <w:rFonts w:eastAsia="TimesNewRomanPSMT" w:cs="Times New Roman"/>
                <w:color w:val="000000"/>
              </w:rPr>
              <w:t xml:space="preserve">n in Figure 2. In this case, </w:t>
            </w:r>
            <w:r w:rsidRPr="00285E34">
              <w:rPr>
                <w:rFonts w:eastAsia="TimesNewRomanPSMT" w:cs="Times New Roman"/>
                <w:color w:val="000000"/>
              </w:rPr>
              <w:t xml:space="preserve">the capacitor </w:t>
            </w:r>
            <m:oMath>
              <m:r>
                <w:rPr>
                  <w:rFonts w:ascii="Cambria Math" w:hAnsi="Cambria Math"/>
                  <w:szCs w:val="28"/>
                </w:rPr>
                <m:t>C</m:t>
              </m:r>
            </m:oMath>
            <w:r w:rsidRPr="00285E34">
              <w:rPr>
                <w:rFonts w:eastAsia="TimesNewRomanPSMT" w:cs="Times New Roman"/>
                <w:color w:val="000000"/>
              </w:rPr>
              <w:t xml:space="preserve">charges through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oMath>
            <w:r w:rsidR="006062CF">
              <w:rPr>
                <w:rFonts w:eastAsia="TimesNewRomanPSMT" w:cs="Times New Roman"/>
                <w:color w:val="000000"/>
              </w:rPr>
              <w:t xml:space="preserve">and diode </w:t>
            </w:r>
            <m:oMath>
              <m:r>
                <w:rPr>
                  <w:rFonts w:ascii="Cambria Math" w:eastAsia="TimesNewRomanPSMT" w:hAnsi="Cambria Math" w:cs="Times New Roman"/>
                  <w:color w:val="000000"/>
                </w:rPr>
                <m:t>D</m:t>
              </m:r>
            </m:oMath>
            <w:r w:rsidRPr="00285E34">
              <w:rPr>
                <w:rFonts w:eastAsia="TimesNewRomanPSMT" w:cs="Times New Roman"/>
                <w:color w:val="000000"/>
              </w:rPr>
              <w:t>to approximately</w:t>
            </w:r>
            <m:oMath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kern w:val="0"/>
                      <w:lang w:val="en-US" w:eastAsia="en-US" w:bidi="ar-SA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</m:oMath>
            <w:r w:rsidRPr="00285E34">
              <w:rPr>
                <w:rFonts w:eastAsia="TimesNewRomanPSMT" w:cs="Times New Roman"/>
                <w:color w:val="000000"/>
              </w:rPr>
              <w:t xml:space="preserve">and discharges through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oMath>
            <w:r w:rsidR="00FC5CAB">
              <w:rPr>
                <w:rFonts w:eastAsia="TimesNewRomanPSMT" w:cs="Times New Roman"/>
                <w:color w:val="000000"/>
              </w:rPr>
              <w:t xml:space="preserve">and transistor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oMath>
            <w:r w:rsidRPr="00285E34">
              <w:rPr>
                <w:rFonts w:eastAsia="TimesNewRomanPSMT" w:cs="Times New Roman"/>
                <w:color w:val="000000"/>
              </w:rPr>
              <w:t xml:space="preserve">until </w:t>
            </w:r>
            <w:r>
              <w:rPr>
                <w:rFonts w:eastAsia="TimesNewRomanPSMT" w:cs="Times New Roman"/>
                <w:color w:val="000000"/>
              </w:rPr>
              <w:t xml:space="preserve">the capacitor voltage equals </w:t>
            </w:r>
            <w:r w:rsidRPr="00285E34">
              <w:rPr>
                <w:rFonts w:eastAsia="TimesNewRomanPSMT" w:cs="Times New Roman"/>
                <w:color w:val="000000"/>
              </w:rPr>
              <w:t>approximately</w:t>
            </w:r>
            <m:oMath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kern w:val="0"/>
                      <w:lang w:val="en-US" w:eastAsia="en-US" w:bidi="ar-SA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CC</m:t>
                  </m:r>
                </m:sub>
              </m:sSub>
            </m:oMath>
            <w:r w:rsidRPr="00285E34">
              <w:rPr>
                <w:rFonts w:eastAsia="TimesNewRomanPSMT" w:cs="Times New Roman"/>
                <w:color w:val="000000"/>
              </w:rPr>
              <w:t xml:space="preserve">, after which the cycle repeats. </w:t>
            </w:r>
          </w:p>
          <w:p w14:paraId="663B3E63" w14:textId="77777777" w:rsidR="0036327A" w:rsidRPr="00285E34" w:rsidRDefault="00285E34" w:rsidP="00002C04">
            <w:pPr>
              <w:spacing w:line="276" w:lineRule="auto"/>
              <w:rPr>
                <w:rFonts w:ascii="Times New Roman" w:eastAsia="TimesNewRomanPSMT" w:hAnsi="Times New Roman" w:cs="Times New Roman"/>
                <w:color w:val="000000"/>
                <w:sz w:val="24"/>
                <w:szCs w:val="24"/>
              </w:rPr>
            </w:pPr>
            <w:r w:rsidRPr="00285E34">
              <w:rPr>
                <w:rFonts w:ascii="Times New Roman" w:eastAsia="TimesNewRomanPSMT" w:hAnsi="Times New Roman" w:cs="Times New Roman"/>
                <w:color w:val="000000"/>
                <w:sz w:val="24"/>
                <w:szCs w:val="24"/>
              </w:rPr>
              <w:t>Now the time for which the output is high is given by</w:t>
            </w:r>
          </w:p>
          <w:p w14:paraId="09D53E93" w14:textId="77777777" w:rsidR="006062CF" w:rsidRPr="006062CF" w:rsidRDefault="00495F51" w:rsidP="0036327A">
            <w:pPr>
              <w:jc w:val="center"/>
              <w:rPr>
                <w:rFonts w:ascii="Times New Roman" w:eastAsia="TimesNewRomanPSMT" w:hAnsi="Times New Roman" w:cs="Times New Roman"/>
                <w:b/>
                <w:bCs/>
                <w:color w:val="000000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8"/>
                      </w:rPr>
                      <m:t>ON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8"/>
                      </w:rPr>
                      <m:t>C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8"/>
                  </w:rPr>
                  <m:t xml:space="preserve">=0.693×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8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8"/>
                  </w:rPr>
                  <m:t xml:space="preserve"> ×C</m:t>
                </m:r>
              </m:oMath>
            </m:oMathPara>
          </w:p>
          <w:p w14:paraId="54CE4260" w14:textId="77777777" w:rsidR="00285E34" w:rsidRPr="00285E34" w:rsidRDefault="00285E34" w:rsidP="00002C04">
            <w:pPr>
              <w:spacing w:line="276" w:lineRule="auto"/>
              <w:rPr>
                <w:rFonts w:ascii="Times New Roman" w:eastAsia="TimesNewRomanPSMT" w:hAnsi="Times New Roman" w:cs="Times New Roman"/>
                <w:color w:val="000000"/>
              </w:rPr>
            </w:pPr>
            <w:r w:rsidRPr="00285E34">
              <w:rPr>
                <w:rFonts w:ascii="Times New Roman" w:eastAsia="TimesNewRomanPSMT" w:hAnsi="Times New Roman" w:cs="Times New Roman"/>
                <w:color w:val="000000"/>
                <w:sz w:val="24"/>
                <w:szCs w:val="24"/>
              </w:rPr>
              <w:t>Thus the total period of the output waveform is</w:t>
            </w:r>
          </w:p>
          <w:p w14:paraId="07D546D4" w14:textId="77777777" w:rsidR="006062CF" w:rsidRPr="006062CF" w:rsidRDefault="006062CF" w:rsidP="006062CF">
            <w:pPr>
              <w:pStyle w:val="BodyText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 xml:space="preserve">T=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ON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OFF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 xml:space="preserve"> =0.693× 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×C</m:t>
                </m:r>
              </m:oMath>
            </m:oMathPara>
          </w:p>
          <w:p w14:paraId="1C0AE05A" w14:textId="77777777" w:rsidR="006062CF" w:rsidRPr="00DA6987" w:rsidRDefault="00285E34" w:rsidP="00DA6987">
            <w:pPr>
              <w:rPr>
                <w:rFonts w:ascii="Times New Roman" w:eastAsia="TimesNewRomanPSMT" w:hAnsi="Times New Roman" w:cs="Times New Roman"/>
                <w:color w:val="000000"/>
                <w:sz w:val="24"/>
                <w:szCs w:val="24"/>
              </w:rPr>
            </w:pPr>
            <w:r w:rsidRPr="00285E34">
              <w:rPr>
                <w:rFonts w:ascii="Times New Roman" w:eastAsia="TimesNewRomanPSMT" w:hAnsi="Times New Roman" w:cs="Times New Roman"/>
                <w:color w:val="000000"/>
                <w:sz w:val="24"/>
                <w:szCs w:val="24"/>
              </w:rPr>
              <w:t xml:space="preserve">Thus Duty cycle is </w:t>
            </w:r>
          </w:p>
          <w:p w14:paraId="684D8C0C" w14:textId="77777777" w:rsidR="0067057B" w:rsidRPr="00DA6987" w:rsidRDefault="006062CF" w:rsidP="00DA6987">
            <w:pPr>
              <w:pStyle w:val="BodyText"/>
              <w:rPr>
                <w:b/>
                <w:bCs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w:lastRenderedPageBreak/>
                  <m:t xml:space="preserve">% D =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×100</m:t>
                </m:r>
              </m:oMath>
            </m:oMathPara>
          </w:p>
          <w:p w14:paraId="0202A0C6" w14:textId="77777777" w:rsidR="00DA6987" w:rsidRDefault="00DA6987" w:rsidP="001E737F">
            <w:pPr>
              <w:rPr>
                <w:rFonts w:ascii="Times New Roman" w:eastAsia="TimesNewRomanPSMT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color w:val="000000"/>
                <w:sz w:val="24"/>
                <w:szCs w:val="24"/>
              </w:rPr>
              <w:t xml:space="preserve">If </w:t>
            </w:r>
            <m:oMath>
              <m:sSub>
                <m:sSubPr>
                  <m:ctrlPr>
                    <w:rPr>
                      <w:rFonts w:ascii="Cambria Math" w:eastAsia="Arial Unicode MS" w:hAnsi="Cambria Math" w:cs="Arial Unicode MS"/>
                      <w:bCs/>
                      <w:i/>
                      <w:kern w:val="1"/>
                      <w:sz w:val="24"/>
                      <w:szCs w:val="24"/>
                      <w:lang w:val="en-IN" w:eastAsia="hi-IN" w:bidi="hi-I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Arial Unicode MS" w:hAnsi="Cambria Math" w:cs="Arial Unicode MS"/>
                  <w:kern w:val="1"/>
                  <w:sz w:val="24"/>
                  <w:szCs w:val="24"/>
                  <w:lang w:val="en-IN" w:eastAsia="hi-IN" w:bidi="hi-IN"/>
                </w:rPr>
                <m:t xml:space="preserve">= </m:t>
              </m:r>
              <m:sSub>
                <m:sSubPr>
                  <m:ctrlPr>
                    <w:rPr>
                      <w:rFonts w:ascii="Cambria Math" w:eastAsia="Arial Unicode MS" w:hAnsi="Cambria Math" w:cs="Arial Unicode MS"/>
                      <w:bCs/>
                      <w:i/>
                      <w:kern w:val="1"/>
                      <w:sz w:val="24"/>
                      <w:szCs w:val="24"/>
                      <w:lang w:val="en-IN" w:eastAsia="hi-IN" w:bidi="hi-I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="00285E34" w:rsidRPr="00DA6987">
              <w:rPr>
                <w:rFonts w:ascii="Times New Roman" w:eastAsia="TimesNewRomanPSMT" w:hAnsi="Times New Roman" w:cs="Times New Roman"/>
                <w:color w:val="000000"/>
                <w:sz w:val="24"/>
                <w:szCs w:val="24"/>
              </w:rPr>
              <w:t>,</w:t>
            </w:r>
            <w:r w:rsidR="00285E34" w:rsidRPr="00285E34">
              <w:rPr>
                <w:rFonts w:ascii="Times New Roman" w:eastAsia="TimesNewRomanPSMT" w:hAnsi="Times New Roman" w:cs="Times New Roman"/>
                <w:color w:val="000000"/>
                <w:sz w:val="24"/>
                <w:szCs w:val="24"/>
              </w:rPr>
              <w:t xml:space="preserve"> the duty cycle is 50% . For </w:t>
            </w:r>
            <m:oMath>
              <m:sSub>
                <m:sSubPr>
                  <m:ctrlPr>
                    <w:rPr>
                      <w:rFonts w:ascii="Cambria Math" w:eastAsia="Arial Unicode MS" w:hAnsi="Cambria Math" w:cs="Arial Unicode MS"/>
                      <w:bCs/>
                      <w:i/>
                      <w:kern w:val="1"/>
                      <w:sz w:val="24"/>
                      <w:szCs w:val="24"/>
                      <w:lang w:val="en-IN" w:eastAsia="hi-IN" w:bidi="hi-I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Arial Unicode MS" w:hAnsi="Cambria Math" w:cs="Arial Unicode MS"/>
                  <w:kern w:val="1"/>
                  <w:sz w:val="24"/>
                  <w:szCs w:val="24"/>
                  <w:lang w:val="en-IN" w:eastAsia="hi-IN" w:bidi="hi-IN"/>
                </w:rPr>
                <m:t>&lt;</m:t>
              </m:r>
              <m:sSub>
                <m:sSubPr>
                  <m:ctrlPr>
                    <w:rPr>
                      <w:rFonts w:ascii="Cambria Math" w:eastAsia="Arial Unicode MS" w:hAnsi="Cambria Math" w:cs="Arial Unicode MS"/>
                      <w:bCs/>
                      <w:i/>
                      <w:kern w:val="1"/>
                      <w:sz w:val="24"/>
                      <w:szCs w:val="24"/>
                      <w:lang w:val="en-IN" w:eastAsia="hi-IN" w:bidi="hi-I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DA6987">
              <w:rPr>
                <w:rFonts w:ascii="Times New Roman" w:eastAsia="TimesNewRomanPSMT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eastAsia="TimesNewRomanPSMT" w:hAnsi="Times New Roman" w:cs="Times New Roman"/>
                <w:color w:val="000000"/>
                <w:sz w:val="24"/>
                <w:szCs w:val="24"/>
              </w:rPr>
              <w:t>the duty cycle is less than 50%</w:t>
            </w:r>
          </w:p>
          <w:p w14:paraId="39DE7B6F" w14:textId="77777777" w:rsidR="00DA6987" w:rsidRPr="001E737F" w:rsidRDefault="00DA6987" w:rsidP="001E737F">
            <w:pPr>
              <w:rPr>
                <w:rFonts w:ascii="Times New Roman" w:eastAsia="TimesNewRomanPSMT" w:hAnsi="Times New Roman" w:cs="Times New Roman"/>
                <w:color w:val="000000"/>
                <w:sz w:val="24"/>
                <w:szCs w:val="24"/>
              </w:rPr>
            </w:pPr>
          </w:p>
          <w:p w14:paraId="27323150" w14:textId="77777777" w:rsidR="00606E2C" w:rsidRDefault="007E2EEF" w:rsidP="00D76910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7E2EEF">
              <w:rPr>
                <w:rFonts w:ascii="Times New Roman" w:hAnsi="Times New Roman"/>
                <w:b/>
                <w:sz w:val="24"/>
                <w:szCs w:val="24"/>
              </w:rPr>
              <w:t>Design statement</w:t>
            </w:r>
            <w:r w:rsidR="00606E2C" w:rsidRPr="007E2EEF">
              <w:rPr>
                <w:rFonts w:ascii="Times New Roman" w:hAnsi="Times New Roman"/>
                <w:b/>
                <w:sz w:val="24"/>
                <w:szCs w:val="24"/>
              </w:rPr>
              <w:t xml:space="preserve">: </w:t>
            </w:r>
          </w:p>
          <w:p w14:paraId="4B9A8854" w14:textId="77777777" w:rsidR="00DA6987" w:rsidRPr="007E2EEF" w:rsidRDefault="00DA6987" w:rsidP="00D76910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026CD630" w14:textId="77777777" w:rsidR="00A32DC8" w:rsidRDefault="001E737F" w:rsidP="00D76910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 Design an astable multivibrator with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f=1KHz</m:t>
              </m:r>
            </m:oMath>
            <w:r>
              <w:rPr>
                <w:rFonts w:ascii="Times New Roman" w:hAnsi="Times New Roman"/>
                <w:sz w:val="24"/>
                <w:szCs w:val="24"/>
              </w:rPr>
              <w:t xml:space="preserve">&amp; Duty cycle of 75% </w:t>
            </w:r>
          </w:p>
          <w:p w14:paraId="2461907C" w14:textId="77777777" w:rsidR="00A32DC8" w:rsidRPr="00F1491C" w:rsidRDefault="001E737F" w:rsidP="00D76910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2. Design an astable </w:t>
            </w:r>
            <w:r w:rsidR="00DA6987">
              <w:rPr>
                <w:rFonts w:ascii="Times New Roman" w:hAnsi="Times New Roman"/>
                <w:sz w:val="24"/>
                <w:szCs w:val="24"/>
              </w:rPr>
              <w:t xml:space="preserve">multivibrator with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f=1KHz</m:t>
              </m:r>
            </m:oMath>
            <w:r>
              <w:rPr>
                <w:rFonts w:ascii="Times New Roman" w:hAnsi="Times New Roman"/>
                <w:sz w:val="24"/>
                <w:szCs w:val="24"/>
              </w:rPr>
              <w:t>&amp; Duty cycle of 50%</w:t>
            </w:r>
          </w:p>
        </w:tc>
      </w:tr>
    </w:tbl>
    <w:p w14:paraId="22B08E81" w14:textId="77777777" w:rsidR="00832F16" w:rsidRDefault="00832F16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ayout w:type="fixed"/>
        <w:tblLook w:val="04A0" w:firstRow="1" w:lastRow="0" w:firstColumn="1" w:lastColumn="0" w:noHBand="0" w:noVBand="1"/>
      </w:tblPr>
      <w:tblGrid>
        <w:gridCol w:w="9914"/>
      </w:tblGrid>
      <w:tr w:rsidR="00796CC5" w14:paraId="3EB87D66" w14:textId="77777777" w:rsidTr="005962C9">
        <w:tc>
          <w:tcPr>
            <w:tcW w:w="9914" w:type="dxa"/>
          </w:tcPr>
          <w:p w14:paraId="6A57A096" w14:textId="77777777" w:rsidR="00223FC2" w:rsidRPr="007609F2" w:rsidRDefault="00AC2409" w:rsidP="00082050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Circuit Diagram:</w:t>
            </w:r>
          </w:p>
        </w:tc>
      </w:tr>
      <w:tr w:rsidR="00B778E4" w14:paraId="0353473D" w14:textId="77777777" w:rsidTr="005962C9">
        <w:tc>
          <w:tcPr>
            <w:tcW w:w="9914" w:type="dxa"/>
          </w:tcPr>
          <w:p w14:paraId="46AF82E7" w14:textId="77777777" w:rsidR="00A32DC8" w:rsidRDefault="00761935" w:rsidP="00B778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</w:t>
            </w:r>
            <w:r w:rsidR="001D12E6">
              <w:rPr>
                <w:rFonts w:ascii="Times New Roman" w:hAnsi="Times New Roman" w:cs="Times New Roman"/>
                <w:b/>
                <w:sz w:val="24"/>
                <w:szCs w:val="24"/>
              </w:rPr>
              <w:t>Astable Multivibrator using</w:t>
            </w:r>
            <w:r w:rsidR="00193C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555 Timer IC ( 75% Duty cycle)</w:t>
            </w:r>
            <w:r w:rsidR="00706DB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along with WAVEFORMS</w:t>
            </w:r>
            <w:r w:rsidR="00193C97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563DB162" w14:textId="77777777" w:rsidR="00193C97" w:rsidRDefault="00193C97" w:rsidP="00B778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7CAD1CC" w14:textId="77777777" w:rsidR="00CD5DB4" w:rsidRPr="00A71013" w:rsidRDefault="00A71013" w:rsidP="005962C9">
            <w:r>
              <w:rPr>
                <w:noProof/>
                <w:lang w:val="en-GB" w:eastAsia="en-GB"/>
              </w:rPr>
              <w:drawing>
                <wp:inline distT="0" distB="0" distL="0" distR="0" wp14:anchorId="1AAA53E5" wp14:editId="13614260">
                  <wp:extent cx="6158230" cy="27051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159" b="4747"/>
                          <a:stretch/>
                        </pic:blipFill>
                        <pic:spPr bwMode="auto">
                          <a:xfrm>
                            <a:off x="0" y="0"/>
                            <a:ext cx="6158230" cy="2705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DF46BD" w14:textId="77777777" w:rsidR="00CD5DB4" w:rsidRDefault="00CD5DB4" w:rsidP="005962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2A9B360" w14:textId="77777777" w:rsidR="00CD5DB4" w:rsidRPr="005962C9" w:rsidRDefault="00CD5DB4" w:rsidP="005962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51C0B" w14:paraId="1DC54E89" w14:textId="77777777" w:rsidTr="005962C9">
        <w:tc>
          <w:tcPr>
            <w:tcW w:w="9914" w:type="dxa"/>
          </w:tcPr>
          <w:p w14:paraId="2CE0AF13" w14:textId="77777777" w:rsidR="00751C0B" w:rsidRDefault="00751C0B" w:rsidP="00B778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2. </w:t>
            </w:r>
            <w:r w:rsidR="005962C9">
              <w:rPr>
                <w:rFonts w:ascii="Times New Roman" w:hAnsi="Times New Roman" w:cs="Times New Roman"/>
                <w:b/>
                <w:sz w:val="24"/>
                <w:szCs w:val="24"/>
              </w:rPr>
              <w:t>Astable Multivibrator using 555 Timer IC ( 50% Duty cycle)</w:t>
            </w:r>
            <w:r w:rsidR="00706DB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along with WAVEFORMS</w:t>
            </w:r>
            <w:r w:rsidR="005962C9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42A9436C" w14:textId="77777777" w:rsidR="00B83B23" w:rsidRDefault="00B83B23" w:rsidP="00B778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28C56B4" w14:textId="77777777" w:rsidR="00CD5DB4" w:rsidRDefault="00A71013" w:rsidP="00B778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153C099C" wp14:editId="3B496A02">
                  <wp:extent cx="6158230" cy="2667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 cstate="print"/>
                          <a:srcRect t="18038" b="4968"/>
                          <a:stretch/>
                        </pic:blipFill>
                        <pic:spPr bwMode="auto">
                          <a:xfrm>
                            <a:off x="0" y="0"/>
                            <a:ext cx="6158230" cy="2667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E73ABE" w14:textId="77777777" w:rsidR="00751C0B" w:rsidRDefault="00751C0B" w:rsidP="00B778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562AA7F" w14:textId="77777777" w:rsidR="001E34BB" w:rsidRDefault="001E34BB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EE59A2" w14:paraId="49267F7E" w14:textId="77777777" w:rsidTr="00866A1A">
        <w:tc>
          <w:tcPr>
            <w:tcW w:w="9914" w:type="dxa"/>
          </w:tcPr>
          <w:p w14:paraId="2533A3FA" w14:textId="77777777" w:rsidR="001C4F92" w:rsidRPr="001C4F92" w:rsidRDefault="00EE59A2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Stepwise-Procedure:</w:t>
            </w:r>
          </w:p>
        </w:tc>
      </w:tr>
      <w:tr w:rsidR="00EE59A2" w14:paraId="5DC6C6EA" w14:textId="77777777" w:rsidTr="00866A1A">
        <w:tc>
          <w:tcPr>
            <w:tcW w:w="9914" w:type="dxa"/>
          </w:tcPr>
          <w:p w14:paraId="64F5DE29" w14:textId="77777777" w:rsidR="00606E2C" w:rsidRDefault="00DF2A1F" w:rsidP="0091396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3"/>
              </w:rPr>
            </w:pPr>
            <w:r>
              <w:rPr>
                <w:rFonts w:ascii="Times New Roman" w:hAnsi="Times New Roman"/>
                <w:sz w:val="24"/>
                <w:szCs w:val="24"/>
                <w:lang w:eastAsia="en-IN"/>
              </w:rPr>
              <w:t>1.</w:t>
            </w:r>
            <w:r w:rsidR="00606E2C">
              <w:rPr>
                <w:rFonts w:ascii="Times New Roman" w:hAnsi="Times New Roman" w:cs="Times New Roman"/>
                <w:sz w:val="24"/>
                <w:szCs w:val="23"/>
              </w:rPr>
              <w:t xml:space="preserve"> Design </w:t>
            </w:r>
            <w:proofErr w:type="spellStart"/>
            <w:r w:rsidR="00031F36">
              <w:rPr>
                <w:rFonts w:ascii="Times New Roman" w:hAnsi="Times New Roman" w:cs="Times New Roman"/>
                <w:sz w:val="24"/>
                <w:szCs w:val="24"/>
              </w:rPr>
              <w:t>astablemultivibrator</w:t>
            </w:r>
            <w:proofErr w:type="spellEnd"/>
            <w:r w:rsidR="00606E2C">
              <w:rPr>
                <w:rFonts w:ascii="Times New Roman" w:hAnsi="Times New Roman" w:cs="Times New Roman"/>
                <w:sz w:val="24"/>
                <w:szCs w:val="23"/>
              </w:rPr>
              <w:t xml:space="preserve"> circuit </w:t>
            </w:r>
            <w:r w:rsidR="00031F36">
              <w:rPr>
                <w:rFonts w:ascii="Times New Roman" w:hAnsi="Times New Roman" w:cs="Times New Roman"/>
                <w:sz w:val="24"/>
                <w:szCs w:val="23"/>
              </w:rPr>
              <w:t xml:space="preserve">using 555 timer </w:t>
            </w:r>
            <w:r w:rsidR="00606E2C">
              <w:rPr>
                <w:rFonts w:ascii="Times New Roman" w:hAnsi="Times New Roman" w:cs="Times New Roman"/>
                <w:sz w:val="24"/>
                <w:szCs w:val="23"/>
              </w:rPr>
              <w:t xml:space="preserve">for </w:t>
            </w:r>
            <w:r w:rsidR="00031F36">
              <w:rPr>
                <w:rFonts w:ascii="Times New Roman" w:hAnsi="Times New Roman" w:cs="Times New Roman"/>
                <w:sz w:val="24"/>
                <w:szCs w:val="23"/>
              </w:rPr>
              <w:t xml:space="preserve">the </w:t>
            </w:r>
            <w:r w:rsidR="00606E2C">
              <w:rPr>
                <w:rFonts w:ascii="Times New Roman" w:hAnsi="Times New Roman" w:cs="Times New Roman"/>
                <w:sz w:val="24"/>
                <w:szCs w:val="23"/>
              </w:rPr>
              <w:t>specifications mentioned in write-up.</w:t>
            </w:r>
          </w:p>
          <w:p w14:paraId="4758BF7C" w14:textId="77777777" w:rsidR="008018DE" w:rsidRDefault="008018DE" w:rsidP="008018DE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Make the astable multivibrator circuit schematic using 555 timer in </w:t>
            </w:r>
            <w:proofErr w:type="spellStart"/>
            <w:r w:rsidR="009C0DFE">
              <w:rPr>
                <w:rFonts w:ascii="Times New Roman" w:hAnsi="Times New Roman" w:cs="Times New Roman"/>
                <w:sz w:val="24"/>
                <w:szCs w:val="24"/>
              </w:rPr>
              <w:t>TinkerCAD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wit</w:t>
            </w:r>
            <w:r w:rsidR="00EB3595">
              <w:rPr>
                <w:rFonts w:ascii="Times New Roman" w:hAnsi="Times New Roman" w:cs="Times New Roman"/>
                <w:sz w:val="24"/>
                <w:szCs w:val="24"/>
              </w:rPr>
              <w:t xml:space="preserve">h calculated design values of </w:t>
            </w:r>
            <m:oMath>
              <m:sSub>
                <m:sSubPr>
                  <m:ctrlPr>
                    <w:rPr>
                      <w:rFonts w:ascii="Cambria Math" w:eastAsia="Arial Unicode MS" w:hAnsi="Cambria Math" w:cs="Arial Unicode MS"/>
                      <w:bCs/>
                      <w:i/>
                      <w:kern w:val="1"/>
                      <w:sz w:val="24"/>
                      <w:szCs w:val="24"/>
                      <w:lang w:val="en-IN" w:eastAsia="hi-IN" w:bidi="hi-I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="00EB359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="Arial Unicode MS" w:hAnsi="Cambria Math" w:cs="Arial Unicode MS"/>
                      <w:bCs/>
                      <w:i/>
                      <w:kern w:val="1"/>
                      <w:sz w:val="24"/>
                      <w:szCs w:val="24"/>
                      <w:lang w:val="en-IN" w:eastAsia="hi-IN" w:bidi="hi-I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031F36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C </m:t>
              </m:r>
            </m:oMath>
            <w:r w:rsidRPr="00031F36">
              <w:rPr>
                <w:rFonts w:ascii="Times New Roman" w:hAnsi="Times New Roman" w:cs="Times New Roman"/>
                <w:sz w:val="24"/>
                <w:szCs w:val="24"/>
              </w:rPr>
              <w:t xml:space="preserve">for 75%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duty cycle.</w:t>
            </w:r>
          </w:p>
          <w:p w14:paraId="32B6C3CD" w14:textId="77777777" w:rsidR="008018DE" w:rsidRDefault="008018DE" w:rsidP="008018DE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Plot output voltage and voltage across capacitor wave forms in </w:t>
            </w:r>
            <w:proofErr w:type="spellStart"/>
            <w:r w:rsidR="009C0DFE">
              <w:rPr>
                <w:rFonts w:ascii="Times New Roman" w:hAnsi="Times New Roman" w:cs="Times New Roman"/>
                <w:sz w:val="24"/>
                <w:szCs w:val="24"/>
              </w:rPr>
              <w:t>TinkerCAD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measure the charging time </w:t>
            </w:r>
            <w:r w:rsidRPr="00031F36">
              <w:rPr>
                <w:rFonts w:ascii="Times New Roman" w:hAnsi="Times New Roman" w:cs="Times New Roman"/>
                <w:sz w:val="24"/>
                <w:szCs w:val="24"/>
              </w:rPr>
              <w:t>and dischar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ging time from the plots. </w:t>
            </w:r>
            <w:r w:rsidR="009C0DFE">
              <w:rPr>
                <w:rFonts w:ascii="Times New Roman" w:hAnsi="Times New Roman" w:cs="Times New Roman"/>
                <w:sz w:val="24"/>
                <w:szCs w:val="24"/>
              </w:rPr>
              <w:t>LT</w:t>
            </w:r>
          </w:p>
          <w:p w14:paraId="28825B74" w14:textId="77777777" w:rsidR="008018DE" w:rsidRDefault="008018DE" w:rsidP="008018DE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Compare the simulated values obtained from Step 3, with the theoretical values in the observation table. </w:t>
            </w:r>
          </w:p>
          <w:p w14:paraId="2BFB2BA9" w14:textId="77777777" w:rsidR="001C4F92" w:rsidRPr="00975FF2" w:rsidRDefault="00031F36" w:rsidP="00EB359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031F3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8018DE">
              <w:rPr>
                <w:rFonts w:ascii="Times New Roman" w:hAnsi="Times New Roman" w:cs="Times New Roman"/>
                <w:sz w:val="24"/>
                <w:szCs w:val="24"/>
              </w:rPr>
              <w:t>. Repeat the steps 2 to 4</w:t>
            </w:r>
            <w:r w:rsidRPr="00031F36">
              <w:rPr>
                <w:rFonts w:ascii="Times New Roman" w:hAnsi="Times New Roman" w:cs="Times New Roman"/>
                <w:sz w:val="24"/>
                <w:szCs w:val="24"/>
              </w:rPr>
              <w:t xml:space="preserve"> for 50% duty cyc</w:t>
            </w:r>
            <w:r w:rsidR="00EB3595">
              <w:rPr>
                <w:rFonts w:ascii="Times New Roman" w:hAnsi="Times New Roman" w:cs="Times New Roman"/>
                <w:sz w:val="24"/>
                <w:szCs w:val="24"/>
              </w:rPr>
              <w:t xml:space="preserve">le, also connect a diode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oMath>
            <w:r w:rsidR="00EB3595">
              <w:rPr>
                <w:rFonts w:ascii="Times New Roman" w:hAnsi="Times New Roman" w:cs="Times New Roman"/>
                <w:sz w:val="24"/>
                <w:szCs w:val="24"/>
              </w:rPr>
              <w:t xml:space="preserve"> across </w:t>
            </w:r>
            <m:oMath>
              <m:sSub>
                <m:sSubPr>
                  <m:ctrlPr>
                    <w:rPr>
                      <w:rFonts w:ascii="Cambria Math" w:eastAsia="Arial Unicode MS" w:hAnsi="Cambria Math" w:cs="Arial Unicode MS"/>
                      <w:bCs/>
                      <w:i/>
                      <w:kern w:val="1"/>
                      <w:sz w:val="24"/>
                      <w:szCs w:val="24"/>
                      <w:lang w:val="en-IN" w:eastAsia="hi-IN" w:bidi="hi-I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031F36">
              <w:rPr>
                <w:rFonts w:ascii="Times New Roman" w:hAnsi="Times New Roman" w:cs="Times New Roman"/>
                <w:sz w:val="24"/>
                <w:szCs w:val="24"/>
              </w:rPr>
              <w:t xml:space="preserve"> and record the observations.</w:t>
            </w:r>
          </w:p>
        </w:tc>
      </w:tr>
    </w:tbl>
    <w:p w14:paraId="2DC9D4A7" w14:textId="77777777" w:rsidR="00B83B23" w:rsidRDefault="00B83B23" w:rsidP="00FA75EF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FA75EF" w14:paraId="35E7DA60" w14:textId="77777777" w:rsidTr="000B4A89">
        <w:tc>
          <w:tcPr>
            <w:tcW w:w="9914" w:type="dxa"/>
          </w:tcPr>
          <w:p w14:paraId="32EFD5BF" w14:textId="77777777" w:rsidR="00FA75EF" w:rsidRPr="00255350" w:rsidRDefault="00FA75EF" w:rsidP="00EB3595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Observation Table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</w:p>
        </w:tc>
      </w:tr>
      <w:tr w:rsidR="00FA75EF" w14:paraId="20940B81" w14:textId="77777777" w:rsidTr="000B4A89">
        <w:tc>
          <w:tcPr>
            <w:tcW w:w="9914" w:type="dxa"/>
          </w:tcPr>
          <w:p w14:paraId="1AB1747C" w14:textId="77777777" w:rsidR="00FA75EF" w:rsidRDefault="000B4A89" w:rsidP="00A32D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</w:t>
            </w:r>
            <w:r w:rsidR="00B83B23">
              <w:rPr>
                <w:rFonts w:ascii="Times New Roman" w:hAnsi="Times New Roman" w:cs="Times New Roman"/>
                <w:b/>
                <w:sz w:val="24"/>
                <w:szCs w:val="24"/>
              </w:rPr>
              <w:t>Astable Multivibrator using 555 Timer IC ( 75% Duty cycle)</w:t>
            </w:r>
          </w:p>
          <w:p w14:paraId="24CE8A32" w14:textId="77777777" w:rsidR="00EB3595" w:rsidRPr="00A32DC8" w:rsidRDefault="00EB3595" w:rsidP="00A32D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Duty cycle = 75% ,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f=1KHz</m:t>
              </m:r>
            </m:oMath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=7.2k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oMath>
            <w:r>
              <w:rPr>
                <w:rFonts w:ascii="Times New Roman" w:eastAsiaTheme="minorEastAsia" w:hAnsi="Times New Roman"/>
                <w:sz w:val="24"/>
                <w:szCs w:val="24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=3.6k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oMath>
            <w:r>
              <w:rPr>
                <w:rFonts w:ascii="Times New Roman" w:eastAsiaTheme="minorEastAsia" w:hAnsi="Times New Roman"/>
                <w:sz w:val="24"/>
                <w:szCs w:val="24"/>
              </w:rPr>
              <w:t xml:space="preserve">,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C=0.1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μF</m:t>
              </m:r>
            </m:oMath>
          </w:p>
          <w:tbl>
            <w:tblPr>
              <w:tblStyle w:val="TableGrid"/>
              <w:tblW w:w="3750" w:type="pct"/>
              <w:tblLook w:val="04A0" w:firstRow="1" w:lastRow="0" w:firstColumn="1" w:lastColumn="0" w:noHBand="0" w:noVBand="1"/>
            </w:tblPr>
            <w:tblGrid>
              <w:gridCol w:w="1071"/>
              <w:gridCol w:w="3773"/>
              <w:gridCol w:w="2422"/>
            </w:tblGrid>
            <w:tr w:rsidR="00FF01D4" w14:paraId="4F6C5402" w14:textId="77777777" w:rsidTr="00FF01D4">
              <w:trPr>
                <w:trHeight w:val="404"/>
              </w:trPr>
              <w:tc>
                <w:tcPr>
                  <w:tcW w:w="737" w:type="pct"/>
                </w:tcPr>
                <w:p w14:paraId="22986F24" w14:textId="77777777" w:rsidR="00FF01D4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proofErr w:type="spellStart"/>
                  <w:r w:rsidRPr="007F4C0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lastRenderedPageBreak/>
                    <w:t>Sr.No</w:t>
                  </w:r>
                  <w:proofErr w:type="spellEnd"/>
                  <w:r w:rsidRPr="007F4C0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2596" w:type="pct"/>
                </w:tcPr>
                <w:p w14:paraId="4CEC7CC9" w14:textId="77777777" w:rsidR="00FF01D4" w:rsidRPr="007F4C0B" w:rsidRDefault="00FF01D4" w:rsidP="00EB3595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Parameters </w:t>
                  </w:r>
                </w:p>
              </w:tc>
              <w:tc>
                <w:tcPr>
                  <w:tcW w:w="1667" w:type="pct"/>
                </w:tcPr>
                <w:p w14:paraId="277C1A84" w14:textId="77777777" w:rsidR="00FF01D4" w:rsidRDefault="00FF01D4" w:rsidP="00EB3595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7F4C0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Theoretical values</w:t>
                  </w:r>
                </w:p>
                <w:p w14:paraId="5F11F838" w14:textId="77777777" w:rsidR="00FF01D4" w:rsidRDefault="00FF01D4" w:rsidP="001A24A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</w:p>
              </w:tc>
            </w:tr>
            <w:tr w:rsidR="00FF01D4" w14:paraId="434EAE3B" w14:textId="77777777" w:rsidTr="00FF01D4">
              <w:tc>
                <w:tcPr>
                  <w:tcW w:w="737" w:type="pct"/>
                </w:tcPr>
                <w:p w14:paraId="09DFBE80" w14:textId="77777777" w:rsidR="00FF01D4" w:rsidRPr="001A24A5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1A24A5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1. </w:t>
                  </w:r>
                </w:p>
              </w:tc>
              <w:tc>
                <w:tcPr>
                  <w:tcW w:w="2596" w:type="pct"/>
                </w:tcPr>
                <w:p w14:paraId="679BEBF2" w14:textId="77777777" w:rsidR="00FF01D4" w:rsidRPr="00632DE9" w:rsidRDefault="00FF01D4" w:rsidP="00632DE9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632DE9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Charging time (sec</w:t>
                  </w: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onds</w:t>
                  </w:r>
                  <w:r w:rsidRPr="00632DE9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)</w:t>
                  </w:r>
                </w:p>
                <w:p w14:paraId="63B78CA3" w14:textId="77777777" w:rsidR="00FF01D4" w:rsidRPr="00EB3595" w:rsidRDefault="00495F51" w:rsidP="00632DE9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ON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 xml:space="preserve">=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C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1667" w:type="pct"/>
                </w:tcPr>
                <w:p w14:paraId="139B2E5F" w14:textId="77777777" w:rsidR="00FF01D4" w:rsidRPr="001A24A5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750</w:t>
                  </w:r>
                  <w:r w:rsidRPr="00193C97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µs</w:t>
                  </w:r>
                </w:p>
              </w:tc>
            </w:tr>
            <w:tr w:rsidR="00FF01D4" w14:paraId="19F82BF0" w14:textId="77777777" w:rsidTr="00FF01D4">
              <w:tc>
                <w:tcPr>
                  <w:tcW w:w="737" w:type="pct"/>
                </w:tcPr>
                <w:p w14:paraId="3C7EDE5B" w14:textId="77777777" w:rsidR="00FF01D4" w:rsidRPr="001A24A5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1A24A5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2.</w:t>
                  </w:r>
                </w:p>
              </w:tc>
              <w:tc>
                <w:tcPr>
                  <w:tcW w:w="2596" w:type="pct"/>
                </w:tcPr>
                <w:p w14:paraId="6A25297D" w14:textId="77777777" w:rsidR="00FF01D4" w:rsidRPr="00632DE9" w:rsidRDefault="00FF01D4" w:rsidP="00632DE9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632DE9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Charging time (sec</w:t>
                  </w: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onds</w:t>
                  </w:r>
                  <w:r w:rsidRPr="00632DE9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)</w:t>
                  </w:r>
                </w:p>
                <w:p w14:paraId="2EB597D9" w14:textId="77777777" w:rsidR="00FF01D4" w:rsidRPr="00EB3595" w:rsidRDefault="00495F51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OFF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 xml:space="preserve">=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D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1667" w:type="pct"/>
                </w:tcPr>
                <w:p w14:paraId="078F27D8" w14:textId="77777777" w:rsidR="00FF01D4" w:rsidRPr="001A24A5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250</w:t>
                  </w:r>
                  <w:r w:rsidRPr="00193C97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µs</w:t>
                  </w:r>
                </w:p>
              </w:tc>
            </w:tr>
            <w:tr w:rsidR="00FF01D4" w14:paraId="1B247582" w14:textId="77777777" w:rsidTr="00FF01D4">
              <w:tc>
                <w:tcPr>
                  <w:tcW w:w="737" w:type="pct"/>
                </w:tcPr>
                <w:p w14:paraId="60BA5EF1" w14:textId="77777777" w:rsidR="00FF01D4" w:rsidRPr="001A24A5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3. </w:t>
                  </w:r>
                </w:p>
              </w:tc>
              <w:tc>
                <w:tcPr>
                  <w:tcW w:w="2596" w:type="pct"/>
                </w:tcPr>
                <w:p w14:paraId="68D92BB3" w14:textId="77777777" w:rsidR="00FF01D4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Time period </w:t>
                  </w:r>
                  <m:oMath>
                    <m:r>
                      <w:rPr>
                        <w:rFonts w:ascii="Cambria Math" w:hAnsi="Cambria Math"/>
                        <w:sz w:val="24"/>
                        <w:szCs w:val="28"/>
                      </w:rPr>
                      <m:t>T</m:t>
                    </m:r>
                  </m:oMath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 (seconds) </w:t>
                  </w:r>
                </w:p>
              </w:tc>
              <w:tc>
                <w:tcPr>
                  <w:tcW w:w="1667" w:type="pct"/>
                </w:tcPr>
                <w:p w14:paraId="6E6E5E4C" w14:textId="77777777" w:rsidR="00FF01D4" w:rsidRPr="001A24A5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1000</w:t>
                  </w:r>
                  <w:r w:rsidRPr="00193C97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µs</w:t>
                  </w:r>
                </w:p>
              </w:tc>
            </w:tr>
            <w:tr w:rsidR="00FF01D4" w14:paraId="1A578484" w14:textId="77777777" w:rsidTr="00FF01D4">
              <w:tc>
                <w:tcPr>
                  <w:tcW w:w="737" w:type="pct"/>
                </w:tcPr>
                <w:p w14:paraId="60BCC548" w14:textId="77777777" w:rsidR="00FF01D4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4. </w:t>
                  </w:r>
                </w:p>
              </w:tc>
              <w:tc>
                <w:tcPr>
                  <w:tcW w:w="2596" w:type="pct"/>
                </w:tcPr>
                <w:p w14:paraId="44E938D1" w14:textId="77777777" w:rsidR="00FF01D4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Frequency </w:t>
                  </w:r>
                  <m:oMath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oMath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 (Hz) </w:t>
                  </w:r>
                </w:p>
              </w:tc>
              <w:tc>
                <w:tcPr>
                  <w:tcW w:w="1667" w:type="pct"/>
                </w:tcPr>
                <w:p w14:paraId="423585B7" w14:textId="77777777" w:rsidR="00FF01D4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1KHz</w:t>
                  </w:r>
                </w:p>
              </w:tc>
            </w:tr>
            <w:tr w:rsidR="00FF01D4" w14:paraId="2345AD07" w14:textId="77777777" w:rsidTr="00FF01D4">
              <w:tc>
                <w:tcPr>
                  <w:tcW w:w="737" w:type="pct"/>
                </w:tcPr>
                <w:p w14:paraId="2A8376EC" w14:textId="77777777" w:rsidR="00FF01D4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5. </w:t>
                  </w:r>
                </w:p>
              </w:tc>
              <w:tc>
                <w:tcPr>
                  <w:tcW w:w="2596" w:type="pct"/>
                </w:tcPr>
                <w:p w14:paraId="107613B4" w14:textId="77777777" w:rsidR="00FF01D4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Duty Cycle (%) </w:t>
                  </w:r>
                </w:p>
              </w:tc>
              <w:tc>
                <w:tcPr>
                  <w:tcW w:w="1667" w:type="pct"/>
                </w:tcPr>
                <w:p w14:paraId="1CDE9D4F" w14:textId="77777777" w:rsidR="00FF01D4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75 % </w:t>
                  </w:r>
                </w:p>
              </w:tc>
            </w:tr>
          </w:tbl>
          <w:p w14:paraId="430BAA67" w14:textId="77777777" w:rsidR="001D22A6" w:rsidRDefault="001D22A6" w:rsidP="00A32D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195087C" w14:textId="77777777" w:rsidR="00751C0B" w:rsidRDefault="00751C0B" w:rsidP="00A32D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2. </w:t>
            </w:r>
            <w:r w:rsidR="00B83B23">
              <w:rPr>
                <w:rFonts w:ascii="Times New Roman" w:hAnsi="Times New Roman" w:cs="Times New Roman"/>
                <w:b/>
                <w:sz w:val="24"/>
                <w:szCs w:val="24"/>
              </w:rPr>
              <w:t>Astable Multivibrator using 555 Timer IC ( 50% Duty cycle)</w:t>
            </w:r>
          </w:p>
          <w:p w14:paraId="3D73596F" w14:textId="77777777" w:rsidR="00325235" w:rsidRDefault="00325235" w:rsidP="00A32D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Duty cycle = 50% ,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f=1KHz</m:t>
              </m:r>
            </m:oMath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=7.2k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oMath>
            <w:r>
              <w:rPr>
                <w:rFonts w:ascii="Times New Roman" w:eastAsiaTheme="minorEastAsia" w:hAnsi="Times New Roman"/>
                <w:sz w:val="24"/>
                <w:szCs w:val="24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=7.2k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oMath>
            <w:r>
              <w:rPr>
                <w:rFonts w:ascii="Times New Roman" w:eastAsiaTheme="minorEastAsia" w:hAnsi="Times New Roman"/>
                <w:sz w:val="24"/>
                <w:szCs w:val="24"/>
              </w:rPr>
              <w:t xml:space="preserve">,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C=0.1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μF</m:t>
              </m:r>
            </m:oMath>
          </w:p>
          <w:tbl>
            <w:tblPr>
              <w:tblStyle w:val="TableGrid"/>
              <w:tblW w:w="3750" w:type="pct"/>
              <w:tblLook w:val="04A0" w:firstRow="1" w:lastRow="0" w:firstColumn="1" w:lastColumn="0" w:noHBand="0" w:noVBand="1"/>
            </w:tblPr>
            <w:tblGrid>
              <w:gridCol w:w="1071"/>
              <w:gridCol w:w="3773"/>
              <w:gridCol w:w="2422"/>
            </w:tblGrid>
            <w:tr w:rsidR="00FF01D4" w14:paraId="43D0FBFA" w14:textId="77777777" w:rsidTr="00FF01D4">
              <w:tc>
                <w:tcPr>
                  <w:tcW w:w="737" w:type="pct"/>
                </w:tcPr>
                <w:p w14:paraId="0D3ACFBE" w14:textId="77777777" w:rsidR="00FF01D4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proofErr w:type="spellStart"/>
                  <w:r w:rsidRPr="007F4C0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Sr.No</w:t>
                  </w:r>
                  <w:proofErr w:type="spellEnd"/>
                  <w:r w:rsidRPr="007F4C0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2596" w:type="pct"/>
                </w:tcPr>
                <w:p w14:paraId="24406C64" w14:textId="77777777" w:rsidR="00FF01D4" w:rsidRPr="007F4C0B" w:rsidRDefault="00FF01D4" w:rsidP="00EB3595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Parameters </w:t>
                  </w:r>
                </w:p>
              </w:tc>
              <w:tc>
                <w:tcPr>
                  <w:tcW w:w="1667" w:type="pct"/>
                </w:tcPr>
                <w:p w14:paraId="568AECED" w14:textId="77777777" w:rsidR="00FF01D4" w:rsidRDefault="00FF01D4" w:rsidP="00EB3595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7F4C0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Theoretical values</w:t>
                  </w:r>
                </w:p>
                <w:p w14:paraId="2AB02D92" w14:textId="77777777" w:rsidR="00FF01D4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</w:p>
              </w:tc>
            </w:tr>
            <w:tr w:rsidR="00FF01D4" w14:paraId="1D053927" w14:textId="77777777" w:rsidTr="00FF01D4">
              <w:tc>
                <w:tcPr>
                  <w:tcW w:w="737" w:type="pct"/>
                </w:tcPr>
                <w:p w14:paraId="435F79AA" w14:textId="77777777" w:rsidR="00FF01D4" w:rsidRPr="001A24A5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1A24A5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1. </w:t>
                  </w:r>
                </w:p>
              </w:tc>
              <w:tc>
                <w:tcPr>
                  <w:tcW w:w="2596" w:type="pct"/>
                </w:tcPr>
                <w:p w14:paraId="40CB526A" w14:textId="77777777" w:rsidR="00FF01D4" w:rsidRPr="00632DE9" w:rsidRDefault="00FF01D4" w:rsidP="00AB6921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632DE9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Charging time (sec</w:t>
                  </w: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onds</w:t>
                  </w:r>
                  <w:r w:rsidRPr="00632DE9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)</w:t>
                  </w:r>
                </w:p>
                <w:p w14:paraId="53257650" w14:textId="77777777" w:rsidR="00FF01D4" w:rsidRPr="001A24A5" w:rsidRDefault="00495F51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ON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 xml:space="preserve">=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C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1667" w:type="pct"/>
                </w:tcPr>
                <w:p w14:paraId="5F38B1AE" w14:textId="77777777" w:rsidR="00FF01D4" w:rsidRPr="001A24A5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500</w:t>
                  </w:r>
                  <w:r w:rsidRPr="00193C97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µs</w:t>
                  </w:r>
                </w:p>
              </w:tc>
            </w:tr>
            <w:tr w:rsidR="00FF01D4" w14:paraId="5D25860D" w14:textId="77777777" w:rsidTr="00FF01D4">
              <w:tc>
                <w:tcPr>
                  <w:tcW w:w="737" w:type="pct"/>
                </w:tcPr>
                <w:p w14:paraId="6C6E57F2" w14:textId="77777777" w:rsidR="00FF01D4" w:rsidRPr="001A24A5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1A24A5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2.</w:t>
                  </w:r>
                </w:p>
              </w:tc>
              <w:tc>
                <w:tcPr>
                  <w:tcW w:w="2596" w:type="pct"/>
                </w:tcPr>
                <w:p w14:paraId="6030C364" w14:textId="77777777" w:rsidR="00FF01D4" w:rsidRPr="00632DE9" w:rsidRDefault="00FF01D4" w:rsidP="00AB6921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632DE9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Charging time (sec</w:t>
                  </w: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onds</w:t>
                  </w:r>
                  <w:r w:rsidRPr="00632DE9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)</w:t>
                  </w:r>
                </w:p>
                <w:p w14:paraId="49C4C37F" w14:textId="77777777" w:rsidR="00FF01D4" w:rsidRPr="001A24A5" w:rsidRDefault="00495F51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OFF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8"/>
                        </w:rPr>
                        <m:t xml:space="preserve">=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D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1667" w:type="pct"/>
                </w:tcPr>
                <w:p w14:paraId="1C8CB5C2" w14:textId="77777777" w:rsidR="00FF01D4" w:rsidRPr="001A24A5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500</w:t>
                  </w:r>
                  <w:r w:rsidRPr="00193C97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µs</w:t>
                  </w:r>
                </w:p>
              </w:tc>
            </w:tr>
            <w:tr w:rsidR="00FF01D4" w14:paraId="2E398F79" w14:textId="77777777" w:rsidTr="00FF01D4">
              <w:tc>
                <w:tcPr>
                  <w:tcW w:w="737" w:type="pct"/>
                </w:tcPr>
                <w:p w14:paraId="039491DE" w14:textId="77777777" w:rsidR="00FF01D4" w:rsidRPr="001A24A5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3. </w:t>
                  </w:r>
                </w:p>
              </w:tc>
              <w:tc>
                <w:tcPr>
                  <w:tcW w:w="2596" w:type="pct"/>
                </w:tcPr>
                <w:p w14:paraId="75ACAFC3" w14:textId="77777777" w:rsidR="00FF01D4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Time period </w:t>
                  </w:r>
                  <m:oMath>
                    <m:r>
                      <w:rPr>
                        <w:rFonts w:ascii="Cambria Math" w:hAnsi="Cambria Math"/>
                        <w:sz w:val="24"/>
                        <w:szCs w:val="28"/>
                      </w:rPr>
                      <m:t>T</m:t>
                    </m:r>
                  </m:oMath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 (seconds) </w:t>
                  </w:r>
                </w:p>
              </w:tc>
              <w:tc>
                <w:tcPr>
                  <w:tcW w:w="1667" w:type="pct"/>
                </w:tcPr>
                <w:p w14:paraId="7CDFBBEE" w14:textId="77777777" w:rsidR="00FF01D4" w:rsidRPr="001A24A5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1000</w:t>
                  </w:r>
                  <w:r w:rsidRPr="00193C97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µs</w:t>
                  </w:r>
                </w:p>
              </w:tc>
            </w:tr>
            <w:tr w:rsidR="00FF01D4" w14:paraId="024DCE40" w14:textId="77777777" w:rsidTr="00FF01D4">
              <w:tc>
                <w:tcPr>
                  <w:tcW w:w="737" w:type="pct"/>
                </w:tcPr>
                <w:p w14:paraId="7141F217" w14:textId="77777777" w:rsidR="00FF01D4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4. </w:t>
                  </w:r>
                </w:p>
              </w:tc>
              <w:tc>
                <w:tcPr>
                  <w:tcW w:w="2596" w:type="pct"/>
                </w:tcPr>
                <w:p w14:paraId="09F15418" w14:textId="77777777" w:rsidR="00FF01D4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Frequency </w:t>
                  </w:r>
                  <m:oMath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oMath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 (Hz) </w:t>
                  </w:r>
                </w:p>
              </w:tc>
              <w:tc>
                <w:tcPr>
                  <w:tcW w:w="1667" w:type="pct"/>
                </w:tcPr>
                <w:p w14:paraId="0A33DA63" w14:textId="77777777" w:rsidR="00FF01D4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1KHz</w:t>
                  </w:r>
                </w:p>
              </w:tc>
            </w:tr>
            <w:tr w:rsidR="00FF01D4" w14:paraId="09FD4EBE" w14:textId="77777777" w:rsidTr="00FF01D4">
              <w:tc>
                <w:tcPr>
                  <w:tcW w:w="737" w:type="pct"/>
                </w:tcPr>
                <w:p w14:paraId="7DEE2F42" w14:textId="77777777" w:rsidR="00FF01D4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5. </w:t>
                  </w:r>
                </w:p>
              </w:tc>
              <w:tc>
                <w:tcPr>
                  <w:tcW w:w="2596" w:type="pct"/>
                </w:tcPr>
                <w:p w14:paraId="3597F828" w14:textId="77777777" w:rsidR="00FF01D4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Duty Cycle (%) </w:t>
                  </w:r>
                </w:p>
              </w:tc>
              <w:tc>
                <w:tcPr>
                  <w:tcW w:w="1667" w:type="pct"/>
                </w:tcPr>
                <w:p w14:paraId="2217E6C8" w14:textId="77777777" w:rsidR="00FF01D4" w:rsidRDefault="00FF01D4" w:rsidP="00EB359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50 % </w:t>
                  </w:r>
                </w:p>
              </w:tc>
            </w:tr>
          </w:tbl>
          <w:p w14:paraId="55C27875" w14:textId="77777777" w:rsidR="00A32DC8" w:rsidRPr="007609F2" w:rsidRDefault="00A32DC8" w:rsidP="001A24A5">
            <w:pPr>
              <w:autoSpaceDE w:val="0"/>
              <w:spacing w:line="100" w:lineRule="atLeast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</w:tc>
      </w:tr>
    </w:tbl>
    <w:p w14:paraId="6A8A1606" w14:textId="77777777" w:rsidR="008018DE" w:rsidRDefault="008018DE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FA75EF" w14:paraId="7E719DC0" w14:textId="77777777" w:rsidTr="00EB3595">
        <w:tc>
          <w:tcPr>
            <w:tcW w:w="9782" w:type="dxa"/>
          </w:tcPr>
          <w:p w14:paraId="4E7BCCEE" w14:textId="77777777" w:rsidR="00FA75EF" w:rsidRPr="007609F2" w:rsidRDefault="00FA75EF" w:rsidP="00EB3595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Calculations: </w:t>
            </w:r>
          </w:p>
        </w:tc>
      </w:tr>
      <w:tr w:rsidR="00FA75EF" w14:paraId="7271AFEB" w14:textId="77777777" w:rsidTr="00EB3595">
        <w:tc>
          <w:tcPr>
            <w:tcW w:w="9782" w:type="dxa"/>
          </w:tcPr>
          <w:p w14:paraId="67BDC00A" w14:textId="77777777" w:rsidR="00325235" w:rsidRPr="00D26767" w:rsidRDefault="001E737F" w:rsidP="00D26767">
            <w:pPr>
              <w:spacing w:line="276" w:lineRule="auto"/>
              <w:rPr>
                <w:rFonts w:ascii="Times New Roman" w:eastAsia="TimesNewRomanPSMT" w:hAnsi="Times New Roman" w:cs="Times New Roman"/>
                <w:b/>
                <w:sz w:val="24"/>
                <w:szCs w:val="24"/>
              </w:rPr>
            </w:pPr>
            <w:r w:rsidRPr="001E737F">
              <w:rPr>
                <w:rFonts w:ascii="Times New Roman" w:eastAsia="TimesNewRomanPSMT" w:hAnsi="Times New Roman" w:cs="Times New Roman"/>
                <w:b/>
                <w:bCs/>
                <w:color w:val="000000"/>
                <w:sz w:val="24"/>
                <w:szCs w:val="24"/>
              </w:rPr>
              <w:t xml:space="preserve">1. 75% duty cycle and 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f=1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KHz</m:t>
              </m:r>
            </m:oMath>
          </w:p>
          <w:p w14:paraId="757D320C" w14:textId="77777777" w:rsidR="00325235" w:rsidRPr="00325235" w:rsidRDefault="00325235" w:rsidP="00D26767">
            <w:pPr>
              <w:pStyle w:val="BodyText"/>
              <w:spacing w:line="276" w:lineRule="auto"/>
              <w:rPr>
                <w:b/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 xml:space="preserve">% D =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×100=75 %</m:t>
                </m:r>
              </m:oMath>
            </m:oMathPara>
          </w:p>
          <w:p w14:paraId="5EF5DE35" w14:textId="77777777" w:rsidR="00325235" w:rsidRPr="00325235" w:rsidRDefault="00325235" w:rsidP="00D26767">
            <w:pPr>
              <w:pStyle w:val="BodyText"/>
              <w:spacing w:line="276" w:lineRule="auto"/>
              <w:rPr>
                <w:b/>
                <w:bCs/>
                <w:color w:val="000000"/>
              </w:rPr>
            </w:pPr>
            <w:proofErr w:type="gramStart"/>
            <w:r>
              <w:rPr>
                <w:b/>
                <w:szCs w:val="28"/>
              </w:rPr>
              <w:t>i.e.</w:t>
            </w:r>
            <w:proofErr w:type="gramEnd"/>
            <w:r>
              <w:rPr>
                <w:b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 xml:space="preserve">=2× 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oMath>
            <w:r>
              <w:rPr>
                <w:b/>
                <w:szCs w:val="28"/>
              </w:rPr>
              <w:t xml:space="preserve">;  Let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C=____</m:t>
              </m:r>
              <m:r>
                <m:rPr>
                  <m:sty m:val="b"/>
                </m:rPr>
                <w:rPr>
                  <w:rFonts w:ascii="Cambria Math" w:eastAsia="TimesNewRomanPSMT" w:hAnsi="Cambria Math" w:cs="Times New Roman"/>
                  <w:color w:val="000000"/>
                </w:rPr>
                <m:t>μF</m:t>
              </m:r>
            </m:oMath>
          </w:p>
          <w:p w14:paraId="195A8E2B" w14:textId="77777777" w:rsidR="00325235" w:rsidRPr="00325235" w:rsidRDefault="00495F51" w:rsidP="00D26767">
            <w:pPr>
              <w:pStyle w:val="BodyText"/>
              <w:spacing w:line="276" w:lineRule="auto"/>
              <w:jc w:val="center"/>
              <w:rPr>
                <w:b/>
                <w:b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OFF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D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 xml:space="preserve">=0.693×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×C =0.25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msec</m:t>
                </m:r>
              </m:oMath>
            </m:oMathPara>
          </w:p>
          <w:p w14:paraId="420CC536" w14:textId="77777777" w:rsidR="001E737F" w:rsidRPr="001E737F" w:rsidRDefault="00325235" w:rsidP="00CD5DB4">
            <w:pPr>
              <w:spacing w:line="276" w:lineRule="auto"/>
              <w:rPr>
                <w:rFonts w:ascii="Times New Roman" w:eastAsia="TimesNewRomanPSMT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25235">
              <w:rPr>
                <w:b/>
                <w:sz w:val="24"/>
                <w:szCs w:val="24"/>
              </w:rPr>
              <w:t xml:space="preserve">i.e. </w:t>
            </w:r>
            <m:oMath>
              <m:sSub>
                <m:sSubPr>
                  <m:ctrlPr>
                    <w:rPr>
                      <w:rFonts w:ascii="Cambria Math" w:eastAsia="Arial Unicode MS" w:hAnsi="Cambria Math" w:cs="Arial Unicode MS"/>
                      <w:b/>
                      <w:i/>
                      <w:kern w:val="1"/>
                      <w:sz w:val="24"/>
                      <w:szCs w:val="24"/>
                      <w:lang w:val="en-IN" w:eastAsia="hi-IN" w:bidi="hi-I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=_____k</m:t>
              </m:r>
              <m:r>
                <m:rPr>
                  <m:sty m:val="b"/>
                </m:rPr>
                <w:rPr>
                  <w:rFonts w:ascii="Cambria Math" w:eastAsia="TimesNewRomanPSMT" w:hAnsi="Cambria Math" w:cs="Times New Roman"/>
                  <w:color w:val="000000"/>
                  <w:sz w:val="24"/>
                  <w:szCs w:val="24"/>
                </w:rPr>
                <m:t xml:space="preserve">Ω 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 xml:space="preserve">;  </m:t>
              </m:r>
              <m:sSub>
                <m:sSubPr>
                  <m:ctrlPr>
                    <w:rPr>
                      <w:rFonts w:ascii="Cambria Math" w:eastAsia="Arial Unicode MS" w:hAnsi="Cambria Math" w:cs="Arial Unicode MS"/>
                      <w:b/>
                      <w:i/>
                      <w:kern w:val="1"/>
                      <w:sz w:val="24"/>
                      <w:szCs w:val="24"/>
                      <w:lang w:val="en-IN" w:eastAsia="hi-IN" w:bidi="hi-I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="Arial Unicode MS" w:hAnsi="Cambria Math" w:cs="Arial Unicode MS"/>
                  <w:kern w:val="1"/>
                  <w:sz w:val="24"/>
                  <w:szCs w:val="24"/>
                  <w:lang w:val="en-IN" w:eastAsia="hi-IN" w:bidi="hi-IN"/>
                </w:rPr>
                <m:t>=_______k</m:t>
              </m:r>
              <m:r>
                <m:rPr>
                  <m:sty m:val="b"/>
                </m:rPr>
                <w:rPr>
                  <w:rFonts w:ascii="Cambria Math" w:eastAsia="TimesNewRomanPSMT" w:hAnsi="Cambria Math" w:cs="Times New Roman"/>
                  <w:color w:val="000000"/>
                  <w:sz w:val="24"/>
                  <w:szCs w:val="24"/>
                </w:rPr>
                <m:t>Ω</m:t>
              </m:r>
            </m:oMath>
          </w:p>
          <w:p w14:paraId="7EF68E4B" w14:textId="77777777" w:rsidR="001E737F" w:rsidRDefault="001E737F" w:rsidP="00D26767">
            <w:pPr>
              <w:spacing w:line="276" w:lineRule="auto"/>
              <w:rPr>
                <w:rFonts w:ascii="Times New Roman" w:eastAsia="TimesNewRomanPSMT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E737F">
              <w:rPr>
                <w:rFonts w:ascii="Times New Roman" w:eastAsia="TimesNewRomanPSMT" w:hAnsi="Times New Roman" w:cs="Times New Roman"/>
                <w:b/>
                <w:color w:val="000000"/>
                <w:sz w:val="24"/>
                <w:szCs w:val="24"/>
              </w:rPr>
              <w:lastRenderedPageBreak/>
              <w:t>2.</w:t>
            </w:r>
            <w:r w:rsidRPr="001E73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50% duty cycle </w:t>
            </w:r>
            <w:r w:rsidRPr="001E737F">
              <w:rPr>
                <w:rFonts w:ascii="Times New Roman" w:eastAsia="TimesNewRomanPSMT" w:hAnsi="Times New Roman" w:cs="Times New Roman"/>
                <w:b/>
                <w:bCs/>
                <w:color w:val="000000"/>
                <w:sz w:val="24"/>
                <w:szCs w:val="24"/>
              </w:rPr>
              <w:t>and  f = 1kHz</w:t>
            </w:r>
          </w:p>
          <w:p w14:paraId="53BDBFBE" w14:textId="77777777" w:rsidR="00D26767" w:rsidRPr="00D26767" w:rsidRDefault="00D26767" w:rsidP="00D2676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676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Let </w:t>
            </w:r>
            <m:oMath>
              <m:sSub>
                <m:sSubPr>
                  <m:ctrlPr>
                    <w:rPr>
                      <w:rFonts w:ascii="Cambria Math" w:eastAsia="Arial Unicode MS" w:hAnsi="Cambria Math" w:cs="Arial Unicode MS"/>
                      <w:b/>
                      <w:i/>
                      <w:kern w:val="1"/>
                      <w:sz w:val="24"/>
                      <w:szCs w:val="24"/>
                      <w:lang w:val="en-IN" w:eastAsia="hi-IN" w:bidi="hi-I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 xml:space="preserve"> and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C=_____</m:t>
              </m:r>
              <m:r>
                <m:rPr>
                  <m:sty m:val="b"/>
                </m:rPr>
                <w:rPr>
                  <w:rFonts w:ascii="Cambria Math" w:eastAsia="TimesNewRomanPSMT" w:hAnsi="Cambria Math" w:cs="Times New Roman"/>
                  <w:color w:val="000000"/>
                  <w:sz w:val="24"/>
                  <w:szCs w:val="24"/>
                </w:rPr>
                <m:t>μF</m:t>
              </m:r>
            </m:oMath>
          </w:p>
          <w:p w14:paraId="3171B677" w14:textId="77777777" w:rsidR="00531D6A" w:rsidRPr="001E737F" w:rsidRDefault="00D26767" w:rsidP="00D26767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NewRomanPSMT" w:hAnsi="Times New Roman" w:cs="Times New Roman"/>
                <w:b/>
                <w:bCs/>
                <w:color w:val="000000"/>
                <w:sz w:val="24"/>
                <w:szCs w:val="24"/>
              </w:rPr>
              <w:t>i.e</w:t>
            </w:r>
            <w:proofErr w:type="spellEnd"/>
            <m:oMath>
              <m:sSub>
                <m:sSubPr>
                  <m:ctrlPr>
                    <w:rPr>
                      <w:rFonts w:ascii="Cambria Math" w:eastAsia="Arial Unicode MS" w:hAnsi="Cambria Math" w:cs="Arial Unicode MS"/>
                      <w:b/>
                      <w:i/>
                      <w:kern w:val="1"/>
                      <w:sz w:val="24"/>
                      <w:szCs w:val="24"/>
                      <w:lang w:val="en-IN" w:eastAsia="hi-IN" w:bidi="hi-I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=</m:t>
              </m:r>
              <m:r>
                <m:rPr>
                  <m:sty m:val="bi"/>
                </m:rPr>
                <w:rPr>
                  <w:rFonts w:ascii="Cambria Math" w:eastAsia="Arial Unicode MS" w:hAnsi="Cambria Math" w:cs="Arial Unicode MS"/>
                  <w:kern w:val="1"/>
                  <w:sz w:val="24"/>
                  <w:szCs w:val="24"/>
                  <w:lang w:val="en-IN" w:eastAsia="hi-IN" w:bidi="hi-IN"/>
                </w:rPr>
                <m:t>______k</m:t>
              </m:r>
              <m:r>
                <m:rPr>
                  <m:sty m:val="b"/>
                </m:rPr>
                <w:rPr>
                  <w:rFonts w:ascii="Cambria Math" w:eastAsia="TimesNewRomanPSMT" w:hAnsi="Cambria Math" w:cs="Times New Roman"/>
                  <w:color w:val="000000"/>
                  <w:sz w:val="24"/>
                  <w:szCs w:val="24"/>
                </w:rPr>
                <m:t>Ω</m:t>
              </m:r>
            </m:oMath>
          </w:p>
        </w:tc>
      </w:tr>
    </w:tbl>
    <w:p w14:paraId="0E76CF86" w14:textId="77777777" w:rsidR="0016588A" w:rsidRDefault="0016588A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F03F29C" w14:textId="77777777" w:rsidR="00F31459" w:rsidRDefault="00F31459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1856"/>
      </w:tblGrid>
      <w:tr w:rsidR="00F061A3" w14:paraId="0FDE1FBF" w14:textId="77777777" w:rsidTr="00A940EA">
        <w:tc>
          <w:tcPr>
            <w:tcW w:w="9914" w:type="dxa"/>
          </w:tcPr>
          <w:p w14:paraId="557F4DF2" w14:textId="77777777" w:rsidR="00F061A3" w:rsidRPr="007609F2" w:rsidRDefault="00326F85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Post Lab</w:t>
            </w:r>
            <w:r w:rsidR="005A371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Questions</w:t>
            </w:r>
            <w:r w:rsidR="00F061A3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: </w:t>
            </w:r>
          </w:p>
        </w:tc>
      </w:tr>
      <w:tr w:rsidR="00F061A3" w14:paraId="4C46FF06" w14:textId="77777777" w:rsidTr="00A940EA">
        <w:tc>
          <w:tcPr>
            <w:tcW w:w="9914" w:type="dxa"/>
          </w:tcPr>
          <w:p w14:paraId="5774AC44" w14:textId="77777777" w:rsidR="007C7605" w:rsidRDefault="00326F85" w:rsidP="007C7605">
            <w:pPr>
              <w:pStyle w:val="ListParagraph"/>
              <w:numPr>
                <w:ilvl w:val="0"/>
                <w:numId w:val="17"/>
              </w:num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Simulate any 2</w:t>
            </w:r>
            <w:r w:rsidR="00B40FAD">
              <w:rPr>
                <w:rFonts w:ascii="Times New Roman" w:hAnsi="Times New Roman"/>
                <w:iCs/>
                <w:sz w:val="24"/>
                <w:szCs w:val="24"/>
              </w:rPr>
              <w:t xml:space="preserve"> applications of </w:t>
            </w:r>
            <w:proofErr w:type="spellStart"/>
            <w:r w:rsidR="00B40FAD">
              <w:rPr>
                <w:rFonts w:ascii="Times New Roman" w:hAnsi="Times New Roman"/>
                <w:iCs/>
                <w:sz w:val="24"/>
                <w:szCs w:val="24"/>
              </w:rPr>
              <w:t>Astablemultivibrator</w:t>
            </w:r>
            <w:proofErr w:type="spellEnd"/>
            <w:r w:rsidR="00B40FAD">
              <w:rPr>
                <w:rFonts w:ascii="Times New Roman" w:hAnsi="Times New Roman"/>
                <w:iCs/>
                <w:sz w:val="24"/>
                <w:szCs w:val="24"/>
              </w:rPr>
              <w:t xml:space="preserve"> using 555 timer IC </w:t>
            </w:r>
          </w:p>
          <w:p w14:paraId="32018A4A" w14:textId="77777777" w:rsidR="00193DCB" w:rsidRDefault="00193DCB" w:rsidP="00193DCB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00230DB5" w14:textId="77777777" w:rsidR="004D7B7A" w:rsidRDefault="004D7B7A" w:rsidP="00193DCB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5BD17D8B" w14:textId="77777777" w:rsidR="004D7B7A" w:rsidRDefault="004D7B7A" w:rsidP="00193DCB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0A749B62" wp14:editId="3679AB1C">
                  <wp:extent cx="7385050" cy="3207825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17241" b="5534"/>
                          <a:stretch/>
                        </pic:blipFill>
                        <pic:spPr bwMode="auto">
                          <a:xfrm>
                            <a:off x="0" y="0"/>
                            <a:ext cx="7390010" cy="3209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CA1E75" w14:textId="77777777" w:rsidR="004D7B7A" w:rsidRDefault="004D7B7A" w:rsidP="00193DCB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7AFF3203" w14:textId="77777777" w:rsidR="004D7B7A" w:rsidRDefault="004D7B7A" w:rsidP="00193DCB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74A626F6" wp14:editId="2531AABF">
                  <wp:extent cx="6950884" cy="3078480"/>
                  <wp:effectExtent l="0" t="0" r="254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15251" b="6009"/>
                          <a:stretch/>
                        </pic:blipFill>
                        <pic:spPr bwMode="auto">
                          <a:xfrm>
                            <a:off x="0" y="0"/>
                            <a:ext cx="6952002" cy="307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2E902E" w14:textId="77777777" w:rsidR="00D26767" w:rsidRDefault="00D26767" w:rsidP="00193DCB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345E0E8D" w14:textId="77777777" w:rsidR="00D26767" w:rsidRDefault="00D26767" w:rsidP="00193DCB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176108E6" w14:textId="77777777" w:rsidR="00D26767" w:rsidRPr="00193DCB" w:rsidRDefault="00D26767" w:rsidP="00193DCB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009F1296" w14:textId="77777777" w:rsidR="007C7605" w:rsidRPr="00193DCB" w:rsidRDefault="00B40FAD" w:rsidP="00B40FAD">
            <w:pPr>
              <w:pStyle w:val="ListParagraph"/>
              <w:numPr>
                <w:ilvl w:val="0"/>
                <w:numId w:val="17"/>
              </w:num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Simulate</w:t>
            </w:r>
            <w:r>
              <w:rPr>
                <w:rFonts w:ascii="Times New Roman" w:hAnsi="Times New Roman"/>
                <w:sz w:val="24"/>
                <w:szCs w:val="24"/>
              </w:rPr>
              <w:t>astablemultivibrator</w:t>
            </w:r>
            <w:r w:rsidR="007C7605" w:rsidRPr="00B40FAD">
              <w:rPr>
                <w:rFonts w:ascii="Times New Roman" w:hAnsi="Times New Roman"/>
                <w:iCs/>
                <w:sz w:val="24"/>
                <w:szCs w:val="24"/>
              </w:rPr>
              <w:t>circuit</w:t>
            </w:r>
            <w:proofErr w:type="spellEnd"/>
            <w:r w:rsidR="007C7605" w:rsidRPr="00B40FAD">
              <w:rPr>
                <w:rFonts w:ascii="Times New Roman" w:hAnsi="Times New Roman"/>
                <w:iCs/>
                <w:sz w:val="24"/>
                <w:szCs w:val="24"/>
              </w:rPr>
              <w:t xml:space="preserve"> which </w:t>
            </w:r>
            <w:proofErr w:type="spellStart"/>
            <w:r w:rsidR="007C7605" w:rsidRPr="00B40FAD">
              <w:rPr>
                <w:rFonts w:ascii="Times New Roman" w:hAnsi="Times New Roman"/>
                <w:iCs/>
                <w:sz w:val="24"/>
                <w:szCs w:val="24"/>
              </w:rPr>
              <w:t>gives</w:t>
            </w:r>
            <w:r w:rsidRPr="00B40FAD">
              <w:rPr>
                <w:rFonts w:ascii="Times New Roman" w:hAnsi="Times New Roman"/>
                <w:iCs/>
                <w:sz w:val="24"/>
                <w:szCs w:val="24"/>
              </w:rPr>
              <w:t>less</w:t>
            </w:r>
            <w:proofErr w:type="spellEnd"/>
            <w:r w:rsidRPr="00B40FAD">
              <w:rPr>
                <w:rFonts w:ascii="Times New Roman" w:hAnsi="Times New Roman"/>
                <w:iCs/>
                <w:sz w:val="24"/>
                <w:szCs w:val="24"/>
              </w:rPr>
              <w:t xml:space="preserve"> than 50 % duty cycle </w:t>
            </w:r>
            <w:r w:rsidR="007C7605" w:rsidRPr="00B40FAD">
              <w:rPr>
                <w:rFonts w:ascii="Times New Roman" w:hAnsi="Times New Roman"/>
                <w:iCs/>
                <w:sz w:val="24"/>
                <w:szCs w:val="24"/>
              </w:rPr>
              <w:t xml:space="preserve">in </w:t>
            </w:r>
            <w:proofErr w:type="spellStart"/>
            <w:r w:rsidR="00FF01D4">
              <w:rPr>
                <w:rFonts w:ascii="Times New Roman" w:hAnsi="Times New Roman" w:cs="Times New Roman"/>
                <w:sz w:val="24"/>
                <w:szCs w:val="24"/>
              </w:rPr>
              <w:t>LTSpice</w:t>
            </w:r>
            <w:proofErr w:type="spellEnd"/>
            <w:r w:rsidR="008D1A84" w:rsidRPr="00B40FAD">
              <w:rPr>
                <w:rFonts w:ascii="Times New Roman" w:hAnsi="Times New Roman"/>
                <w:iCs/>
                <w:sz w:val="24"/>
                <w:szCs w:val="24"/>
              </w:rPr>
              <w:t>.</w:t>
            </w:r>
          </w:p>
          <w:p w14:paraId="7198AC5A" w14:textId="77777777" w:rsidR="00193DCB" w:rsidRPr="00B40FAD" w:rsidRDefault="00193DCB" w:rsidP="00193DCB">
            <w:pPr>
              <w:pStyle w:val="ListParagraph"/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0918EAD1" w14:textId="77777777" w:rsidR="00B40FAD" w:rsidRDefault="00243E29" w:rsidP="00193DCB">
            <w:pPr>
              <w:spacing w:line="100" w:lineRule="atLeast"/>
              <w:jc w:val="both"/>
            </w:pPr>
            <w:r>
              <w:object w:dxaOrig="11115" w:dyaOrig="6075" w14:anchorId="7D703321">
                <v:shape id="_x0000_i1026" type="#_x0000_t75" style="width:555.75pt;height:303.75pt" o:ole="">
                  <v:imagedata r:id="rId19" o:title=""/>
                </v:shape>
                <o:OLEObject Type="Embed" ProgID="PBrush" ShapeID="_x0000_i1026" DrawAspect="Content" ObjectID="_1699797214" r:id="rId20"/>
              </w:object>
            </w:r>
          </w:p>
          <w:p w14:paraId="1BF50528" w14:textId="77777777" w:rsidR="00064BAB" w:rsidRDefault="00064BAB" w:rsidP="00193DCB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object w:dxaOrig="7884" w:dyaOrig="4440" w14:anchorId="54667FB5">
                <v:shape id="_x0000_i1027" type="#_x0000_t75" style="width:409.5pt;height:222.75pt" o:ole="">
                  <v:imagedata r:id="rId21" o:title="" cropbottom="2657f" cropright="599f"/>
                </v:shape>
                <o:OLEObject Type="Embed" ProgID="PBrush" ShapeID="_x0000_i1027" DrawAspect="Content" ObjectID="_1699797215" r:id="rId22"/>
              </w:object>
            </w:r>
          </w:p>
          <w:p w14:paraId="21D38FF9" w14:textId="77777777" w:rsidR="00193DCB" w:rsidRPr="007C7605" w:rsidRDefault="00193DCB" w:rsidP="007C7605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</w:tr>
    </w:tbl>
    <w:p w14:paraId="5AB27287" w14:textId="77777777" w:rsidR="00193DCB" w:rsidRDefault="00193DCB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1871"/>
      </w:tblGrid>
      <w:tr w:rsidR="00AA1F5A" w14:paraId="63A99C2A" w14:textId="77777777" w:rsidTr="00CB1C79">
        <w:tc>
          <w:tcPr>
            <w:tcW w:w="11871" w:type="dxa"/>
          </w:tcPr>
          <w:p w14:paraId="0AE08DB9" w14:textId="77777777" w:rsidR="00AA1F5A" w:rsidRPr="007609F2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AA1F5A" w14:paraId="6B18E372" w14:textId="77777777" w:rsidTr="00CB1C79">
        <w:tc>
          <w:tcPr>
            <w:tcW w:w="11871" w:type="dxa"/>
          </w:tcPr>
          <w:p w14:paraId="7CD8ECAB" w14:textId="77777777" w:rsidR="00AA1F5A" w:rsidRDefault="00C959E6" w:rsidP="00C959E6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In this experiment, we have simulated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AstableMultivibrator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timer using IC 555 on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TinkerCad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with 50% and 75% duty cycle.</w:t>
            </w:r>
          </w:p>
          <w:p w14:paraId="28FC4E2A" w14:textId="77777777" w:rsidR="00F31459" w:rsidRDefault="00C959E6" w:rsidP="00C959E6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C959E6">
              <w:rPr>
                <w:rFonts w:ascii="Times New Roman" w:hAnsi="Times New Roman"/>
                <w:iCs/>
                <w:sz w:val="24"/>
                <w:szCs w:val="24"/>
              </w:rPr>
              <w:t xml:space="preserve">We have also simulated alarm system and sequential logic in the </w:t>
            </w:r>
            <w:proofErr w:type="spellStart"/>
            <w:r w:rsidRPr="00C959E6">
              <w:rPr>
                <w:rFonts w:ascii="Times New Roman" w:hAnsi="Times New Roman"/>
                <w:iCs/>
                <w:sz w:val="24"/>
                <w:szCs w:val="24"/>
              </w:rPr>
              <w:t>postlab</w:t>
            </w:r>
            <w:proofErr w:type="spellEnd"/>
            <w:r w:rsidRPr="00C959E6">
              <w:rPr>
                <w:rFonts w:ascii="Times New Roman" w:hAnsi="Times New Roman"/>
                <w:iCs/>
                <w:sz w:val="24"/>
                <w:szCs w:val="24"/>
              </w:rPr>
              <w:t xml:space="preserve"> section and we have got the desired output.</w:t>
            </w:r>
          </w:p>
          <w:p w14:paraId="724F666A" w14:textId="77777777" w:rsidR="00C959E6" w:rsidRPr="00C959E6" w:rsidRDefault="00C959E6" w:rsidP="00C959E6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</w:tr>
    </w:tbl>
    <w:p w14:paraId="34DA7ED5" w14:textId="77777777" w:rsidR="003F09DD" w:rsidRDefault="003F09DD" w:rsidP="003F09DD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tbl>
      <w:tblPr>
        <w:tblStyle w:val="TableGrid"/>
        <w:tblW w:w="0" w:type="auto"/>
        <w:tblInd w:w="5070" w:type="dxa"/>
        <w:tblLook w:val="04A0" w:firstRow="1" w:lastRow="0" w:firstColumn="1" w:lastColumn="0" w:noHBand="0" w:noVBand="1"/>
      </w:tblPr>
      <w:tblGrid>
        <w:gridCol w:w="4668"/>
      </w:tblGrid>
      <w:tr w:rsidR="00AA1F5A" w14:paraId="27C63213" w14:textId="77777777" w:rsidTr="005A5860">
        <w:tc>
          <w:tcPr>
            <w:tcW w:w="4668" w:type="dxa"/>
          </w:tcPr>
          <w:p w14:paraId="3D4072F1" w14:textId="77777777" w:rsidR="00AA1F5A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6C865EEA" w14:textId="77777777" w:rsidR="00AA1F5A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79F42F44" w14:textId="77777777" w:rsidR="00AA1F5A" w:rsidRPr="00AA1F5A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Signature of faculty in-charge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with Date:</w:t>
            </w:r>
          </w:p>
        </w:tc>
      </w:tr>
    </w:tbl>
    <w:p w14:paraId="797BCBCE" w14:textId="77777777" w:rsidR="00486834" w:rsidRPr="00486834" w:rsidRDefault="00486834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sectPr w:rsidR="00486834" w:rsidRPr="00486834" w:rsidSect="002E26A6">
      <w:headerReference w:type="default" r:id="rId23"/>
      <w:footerReference w:type="default" r:id="rId24"/>
      <w:pgSz w:w="15840" w:h="12240" w:orient="landscape"/>
      <w:pgMar w:top="90" w:right="1440" w:bottom="1440" w:left="1530" w:header="9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E3CCD" w14:textId="77777777" w:rsidR="00495F51" w:rsidRDefault="00495F51" w:rsidP="001F0663">
      <w:pPr>
        <w:spacing w:after="0" w:line="240" w:lineRule="auto"/>
      </w:pPr>
      <w:r>
        <w:separator/>
      </w:r>
    </w:p>
  </w:endnote>
  <w:endnote w:type="continuationSeparator" w:id="0">
    <w:p w14:paraId="36365A4C" w14:textId="77777777" w:rsidR="00495F51" w:rsidRDefault="00495F51" w:rsidP="001F0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4120C" w14:textId="77777777" w:rsidR="00EB3595" w:rsidRDefault="00EB3595"/>
  <w:tbl>
    <w:tblPr>
      <w:tblStyle w:val="TableGrid"/>
      <w:tblW w:w="0" w:type="auto"/>
      <w:tblInd w:w="-74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3969"/>
      <w:gridCol w:w="3403"/>
    </w:tblGrid>
    <w:tr w:rsidR="00EB3595" w:rsidRPr="007570AC" w14:paraId="70B5346E" w14:textId="77777777" w:rsidTr="00A25C5E">
      <w:tc>
        <w:tcPr>
          <w:tcW w:w="3544" w:type="dxa"/>
        </w:tcPr>
        <w:p w14:paraId="48353BF6" w14:textId="77777777" w:rsidR="00EB3595" w:rsidRPr="007570AC" w:rsidRDefault="00EB3595" w:rsidP="002A50A1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LICD Lab</w:t>
          </w:r>
        </w:p>
      </w:tc>
      <w:tc>
        <w:tcPr>
          <w:tcW w:w="3969" w:type="dxa"/>
        </w:tcPr>
        <w:p w14:paraId="3D4A31E5" w14:textId="77777777" w:rsidR="00EB3595" w:rsidRPr="007570AC" w:rsidRDefault="00EB3595" w:rsidP="002A50A1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Semester: V</w:t>
          </w:r>
        </w:p>
      </w:tc>
      <w:tc>
        <w:tcPr>
          <w:tcW w:w="3403" w:type="dxa"/>
        </w:tcPr>
        <w:p w14:paraId="6268FCC0" w14:textId="77777777" w:rsidR="00EB3595" w:rsidRPr="007570AC" w:rsidRDefault="009C0DFE" w:rsidP="002A50A1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Academic Year: 2021-22</w:t>
          </w:r>
        </w:p>
      </w:tc>
    </w:tr>
    <w:tr w:rsidR="00EB3595" w:rsidRPr="007570AC" w14:paraId="7D4CCB62" w14:textId="77777777" w:rsidTr="00A25C5E">
      <w:tc>
        <w:tcPr>
          <w:tcW w:w="3544" w:type="dxa"/>
        </w:tcPr>
        <w:p w14:paraId="72A94244" w14:textId="77777777" w:rsidR="00EB3595" w:rsidRPr="007570AC" w:rsidRDefault="00EB3595" w:rsidP="002A50A1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</w:tcPr>
        <w:p w14:paraId="62601087" w14:textId="77777777" w:rsidR="00EB3595" w:rsidRPr="007570AC" w:rsidRDefault="00EB3595" w:rsidP="002A50A1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403" w:type="dxa"/>
        </w:tcPr>
        <w:p w14:paraId="1A67058E" w14:textId="77777777" w:rsidR="00EB3595" w:rsidRPr="007570AC" w:rsidRDefault="00EB3595" w:rsidP="00A25C5E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Roll No: 18XXXXX</w:t>
          </w:r>
        </w:p>
      </w:tc>
    </w:tr>
  </w:tbl>
  <w:p w14:paraId="062374A7" w14:textId="77777777" w:rsidR="00EB3595" w:rsidRDefault="00EB3595" w:rsidP="00B45203">
    <w:pPr>
      <w:pStyle w:val="Footer"/>
      <w:ind w:left="-1440"/>
      <w:jc w:val="center"/>
    </w:pPr>
  </w:p>
  <w:p w14:paraId="193EDC7F" w14:textId="77777777" w:rsidR="00EB3595" w:rsidRDefault="00EB3595" w:rsidP="00D851F1">
    <w:pPr>
      <w:pStyle w:val="Footer"/>
      <w:ind w:left="-144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ED6A0" w14:textId="77777777" w:rsidR="00495F51" w:rsidRDefault="00495F51" w:rsidP="001F0663">
      <w:pPr>
        <w:spacing w:after="0" w:line="240" w:lineRule="auto"/>
      </w:pPr>
      <w:r>
        <w:separator/>
      </w:r>
    </w:p>
  </w:footnote>
  <w:footnote w:type="continuationSeparator" w:id="0">
    <w:p w14:paraId="29B286C0" w14:textId="77777777" w:rsidR="00495F51" w:rsidRDefault="00495F51" w:rsidP="001F0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D62DF" w14:textId="77777777" w:rsidR="00EB3595" w:rsidRDefault="00EB3595">
    <w:pPr>
      <w:pStyle w:val="Header"/>
    </w:pPr>
  </w:p>
  <w:tbl>
    <w:tblPr>
      <w:tblStyle w:val="TableGrid"/>
      <w:tblW w:w="11925" w:type="dxa"/>
      <w:tblInd w:w="-139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572"/>
      <w:gridCol w:w="6154"/>
      <w:gridCol w:w="2199"/>
    </w:tblGrid>
    <w:tr w:rsidR="00EB3595" w14:paraId="5F155266" w14:textId="77777777" w:rsidTr="00A25C5E">
      <w:trPr>
        <w:trHeight w:val="907"/>
      </w:trPr>
      <w:tc>
        <w:tcPr>
          <w:tcW w:w="3572" w:type="dxa"/>
          <w:hideMark/>
        </w:tcPr>
        <w:p w14:paraId="6C16B557" w14:textId="77777777" w:rsidR="00EB3595" w:rsidRDefault="00EB3595" w:rsidP="00A25C5E">
          <w:pPr>
            <w:pStyle w:val="Header"/>
            <w:ind w:firstLine="258"/>
          </w:pPr>
          <w:bookmarkStart w:id="0" w:name="_Hlk45647752"/>
          <w:r>
            <w:rPr>
              <w:noProof/>
              <w:lang w:val="en-GB" w:eastAsia="en-GB"/>
            </w:rPr>
            <w:drawing>
              <wp:inline distT="0" distB="0" distL="0" distR="0" wp14:anchorId="7DE495DC" wp14:editId="45560BC9">
                <wp:extent cx="1973580" cy="609600"/>
                <wp:effectExtent l="0" t="0" r="7620" b="0"/>
                <wp:docPr id="3" name="Picture 3" descr="A picture containing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A picture containing drawing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80" r="87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3" w:type="dxa"/>
          <w:vAlign w:val="center"/>
          <w:hideMark/>
        </w:tcPr>
        <w:p w14:paraId="3E37AA84" w14:textId="77777777" w:rsidR="00EB3595" w:rsidRDefault="00EB3595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7895509B" w14:textId="77777777" w:rsidR="00EB3595" w:rsidRDefault="00EB3595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(A Constituent College of </w:t>
          </w:r>
          <w:proofErr w:type="spellStart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SomaiyaVidyavihar</w:t>
          </w:r>
          <w:proofErr w:type="spellEnd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University)</w:t>
          </w:r>
        </w:p>
        <w:p w14:paraId="13425587" w14:textId="77777777" w:rsidR="00EB3595" w:rsidRDefault="00EB3595" w:rsidP="00A25C5E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Engineering</w:t>
          </w:r>
        </w:p>
      </w:tc>
      <w:tc>
        <w:tcPr>
          <w:tcW w:w="2199" w:type="dxa"/>
          <w:hideMark/>
        </w:tcPr>
        <w:p w14:paraId="72D7E266" w14:textId="77777777" w:rsidR="00EB3595" w:rsidRDefault="00EB3595" w:rsidP="00A25C5E">
          <w:pPr>
            <w:pStyle w:val="Header"/>
            <w:tabs>
              <w:tab w:val="left" w:pos="735"/>
              <w:tab w:val="right" w:pos="2664"/>
            </w:tabs>
          </w:pPr>
          <w:r>
            <w:rPr>
              <w:noProof/>
              <w:lang w:val="en-GB" w:eastAsia="en-GB"/>
            </w:rPr>
            <w:drawing>
              <wp:inline distT="0" distB="0" distL="0" distR="0" wp14:anchorId="110F0965" wp14:editId="08E82656">
                <wp:extent cx="982980" cy="609600"/>
                <wp:effectExtent l="0" t="0" r="7620" b="0"/>
                <wp:docPr id="4" name="Picture 4" descr="A close up of a sign&#10;&#10;Description automatically generated"/>
                <wp:cNvGraphicFramePr>
                  <a:graphicFrameLocks xmlns:a="http://schemas.openxmlformats.org/drawingml/2006/main" noGrp="1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ntent Placeholder 6" descr="A close up of a sign&#10;&#10;Description automatically generated"/>
                        <pic:cNvPicPr>
                          <a:picLocks noGrp="1"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End w:id="0"/>
        </w:p>
      </w:tc>
    </w:tr>
  </w:tbl>
  <w:p w14:paraId="5006E9E5" w14:textId="77777777" w:rsidR="00EB3595" w:rsidRDefault="00EB35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b/>
      </w:rPr>
    </w:lvl>
  </w:abstractNum>
  <w:abstractNum w:abstractNumId="1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/>
        <w:b/>
        <w:sz w:val="24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/>
        <w:b/>
        <w:sz w:val="24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/>
        <w:b/>
        <w:sz w:val="24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</w:abstractNum>
  <w:abstractNum w:abstractNumId="2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Arial" w:hAnsi="Arial" w:cs="Arial"/>
        <w:b/>
        <w:bCs/>
        <w:sz w:val="24"/>
        <w:szCs w:val="24"/>
      </w:rPr>
    </w:lvl>
  </w:abstractNum>
  <w:abstractNum w:abstractNumId="3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9C1377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5F0B0B"/>
    <w:multiLevelType w:val="hybridMultilevel"/>
    <w:tmpl w:val="913C54DE"/>
    <w:lvl w:ilvl="0" w:tplc="55D8B2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B630BB6"/>
    <w:multiLevelType w:val="multilevel"/>
    <w:tmpl w:val="CD50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D5256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721A1D"/>
    <w:multiLevelType w:val="hybridMultilevel"/>
    <w:tmpl w:val="1F36D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A25477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B479B6"/>
    <w:multiLevelType w:val="hybridMultilevel"/>
    <w:tmpl w:val="0D5AA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D3645E"/>
    <w:multiLevelType w:val="hybridMultilevel"/>
    <w:tmpl w:val="65864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0A2D15"/>
    <w:multiLevelType w:val="hybridMultilevel"/>
    <w:tmpl w:val="9AB47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3066E0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E8870A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B24703"/>
    <w:multiLevelType w:val="hybridMultilevel"/>
    <w:tmpl w:val="ED3A84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146D98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587CEE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6718CB"/>
    <w:multiLevelType w:val="hybridMultilevel"/>
    <w:tmpl w:val="F3BAF030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0" w15:restartNumberingAfterBreak="0">
    <w:nsid w:val="7ADF0630"/>
    <w:multiLevelType w:val="hybridMultilevel"/>
    <w:tmpl w:val="AB3465B2"/>
    <w:lvl w:ilvl="0" w:tplc="583EC90E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F07EE1"/>
    <w:multiLevelType w:val="hybridMultilevel"/>
    <w:tmpl w:val="A6E89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1"/>
  </w:num>
  <w:num w:numId="3">
    <w:abstractNumId w:val="19"/>
  </w:num>
  <w:num w:numId="4">
    <w:abstractNumId w:val="9"/>
  </w:num>
  <w:num w:numId="5">
    <w:abstractNumId w:val="11"/>
  </w:num>
  <w:num w:numId="6">
    <w:abstractNumId w:val="0"/>
    <w:lvlOverride w:ilvl="0">
      <w:startOverride w:val="1"/>
    </w:lvlOverride>
  </w:num>
  <w:num w:numId="7">
    <w:abstractNumId w:val="1"/>
  </w:num>
  <w:num w:numId="8">
    <w:abstractNumId w:val="3"/>
  </w:num>
  <w:num w:numId="9">
    <w:abstractNumId w:val="4"/>
  </w:num>
  <w:num w:numId="10">
    <w:abstractNumId w:val="12"/>
  </w:num>
  <w:num w:numId="11">
    <w:abstractNumId w:val="10"/>
  </w:num>
  <w:num w:numId="12">
    <w:abstractNumId w:val="8"/>
  </w:num>
  <w:num w:numId="13">
    <w:abstractNumId w:val="15"/>
  </w:num>
  <w:num w:numId="14">
    <w:abstractNumId w:val="2"/>
  </w:num>
  <w:num w:numId="15">
    <w:abstractNumId w:val="13"/>
  </w:num>
  <w:num w:numId="16">
    <w:abstractNumId w:val="18"/>
  </w:num>
  <w:num w:numId="17">
    <w:abstractNumId w:val="20"/>
  </w:num>
  <w:num w:numId="18">
    <w:abstractNumId w:val="6"/>
  </w:num>
  <w:num w:numId="19">
    <w:abstractNumId w:val="14"/>
  </w:num>
  <w:num w:numId="20">
    <w:abstractNumId w:val="5"/>
  </w:num>
  <w:num w:numId="21">
    <w:abstractNumId w:val="17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FB3"/>
    <w:rsid w:val="00001A69"/>
    <w:rsid w:val="00002C04"/>
    <w:rsid w:val="0001388A"/>
    <w:rsid w:val="00031F36"/>
    <w:rsid w:val="00032372"/>
    <w:rsid w:val="00042944"/>
    <w:rsid w:val="00061C67"/>
    <w:rsid w:val="00064BAB"/>
    <w:rsid w:val="00073C2F"/>
    <w:rsid w:val="00082050"/>
    <w:rsid w:val="00082E39"/>
    <w:rsid w:val="00086532"/>
    <w:rsid w:val="000B0D21"/>
    <w:rsid w:val="000B1195"/>
    <w:rsid w:val="000B4A89"/>
    <w:rsid w:val="000D4A0C"/>
    <w:rsid w:val="00114FC0"/>
    <w:rsid w:val="00130D0C"/>
    <w:rsid w:val="0013348C"/>
    <w:rsid w:val="0013550D"/>
    <w:rsid w:val="0016588A"/>
    <w:rsid w:val="00193C97"/>
    <w:rsid w:val="00193DCB"/>
    <w:rsid w:val="001A24A5"/>
    <w:rsid w:val="001B07CB"/>
    <w:rsid w:val="001C14C7"/>
    <w:rsid w:val="001C3603"/>
    <w:rsid w:val="001C4F92"/>
    <w:rsid w:val="001D12E6"/>
    <w:rsid w:val="001D22A6"/>
    <w:rsid w:val="001D478B"/>
    <w:rsid w:val="001D6337"/>
    <w:rsid w:val="001E1C6B"/>
    <w:rsid w:val="001E34BB"/>
    <w:rsid w:val="001E737F"/>
    <w:rsid w:val="001F0663"/>
    <w:rsid w:val="002040B3"/>
    <w:rsid w:val="002121AB"/>
    <w:rsid w:val="00223FC2"/>
    <w:rsid w:val="00243E29"/>
    <w:rsid w:val="00255350"/>
    <w:rsid w:val="00265389"/>
    <w:rsid w:val="0027348C"/>
    <w:rsid w:val="00285E34"/>
    <w:rsid w:val="002915D6"/>
    <w:rsid w:val="00295A0C"/>
    <w:rsid w:val="002A48B0"/>
    <w:rsid w:val="002A50A1"/>
    <w:rsid w:val="002E26A6"/>
    <w:rsid w:val="002E41F8"/>
    <w:rsid w:val="002F4B44"/>
    <w:rsid w:val="003056E5"/>
    <w:rsid w:val="0030744D"/>
    <w:rsid w:val="00312C08"/>
    <w:rsid w:val="00323EE9"/>
    <w:rsid w:val="00325235"/>
    <w:rsid w:val="00326F85"/>
    <w:rsid w:val="003374FC"/>
    <w:rsid w:val="00337F2F"/>
    <w:rsid w:val="00343119"/>
    <w:rsid w:val="0036327A"/>
    <w:rsid w:val="00364C90"/>
    <w:rsid w:val="00391658"/>
    <w:rsid w:val="00395266"/>
    <w:rsid w:val="003968E5"/>
    <w:rsid w:val="003974F5"/>
    <w:rsid w:val="003A19B7"/>
    <w:rsid w:val="003B204E"/>
    <w:rsid w:val="003B7A9A"/>
    <w:rsid w:val="003D3F4A"/>
    <w:rsid w:val="003F09DD"/>
    <w:rsid w:val="00400220"/>
    <w:rsid w:val="00406D6A"/>
    <w:rsid w:val="00407D59"/>
    <w:rsid w:val="00415574"/>
    <w:rsid w:val="00426B52"/>
    <w:rsid w:val="00431DF5"/>
    <w:rsid w:val="00464EA6"/>
    <w:rsid w:val="004667EE"/>
    <w:rsid w:val="00480F68"/>
    <w:rsid w:val="00486834"/>
    <w:rsid w:val="00495F51"/>
    <w:rsid w:val="00497553"/>
    <w:rsid w:val="004A13A8"/>
    <w:rsid w:val="004B167A"/>
    <w:rsid w:val="004C7CCD"/>
    <w:rsid w:val="004D7B7A"/>
    <w:rsid w:val="00502246"/>
    <w:rsid w:val="0050797D"/>
    <w:rsid w:val="00531D6A"/>
    <w:rsid w:val="00543591"/>
    <w:rsid w:val="005612D9"/>
    <w:rsid w:val="00561417"/>
    <w:rsid w:val="0057111B"/>
    <w:rsid w:val="0057261A"/>
    <w:rsid w:val="005962C9"/>
    <w:rsid w:val="005A371A"/>
    <w:rsid w:val="005A5860"/>
    <w:rsid w:val="005D0DCC"/>
    <w:rsid w:val="005D712E"/>
    <w:rsid w:val="006062CF"/>
    <w:rsid w:val="00606E2C"/>
    <w:rsid w:val="006118BC"/>
    <w:rsid w:val="00620EE7"/>
    <w:rsid w:val="00632DE9"/>
    <w:rsid w:val="00651621"/>
    <w:rsid w:val="00666852"/>
    <w:rsid w:val="0067057B"/>
    <w:rsid w:val="00684553"/>
    <w:rsid w:val="00686E52"/>
    <w:rsid w:val="006904E2"/>
    <w:rsid w:val="006A42BA"/>
    <w:rsid w:val="006D651E"/>
    <w:rsid w:val="006F7EFF"/>
    <w:rsid w:val="00700A17"/>
    <w:rsid w:val="00706DBD"/>
    <w:rsid w:val="00734C04"/>
    <w:rsid w:val="00751C0B"/>
    <w:rsid w:val="007609F2"/>
    <w:rsid w:val="00761935"/>
    <w:rsid w:val="00785D54"/>
    <w:rsid w:val="00796CC5"/>
    <w:rsid w:val="007B4346"/>
    <w:rsid w:val="007C7193"/>
    <w:rsid w:val="007C7605"/>
    <w:rsid w:val="007D0B10"/>
    <w:rsid w:val="007D107D"/>
    <w:rsid w:val="007D1B6F"/>
    <w:rsid w:val="007E2EEF"/>
    <w:rsid w:val="008018DE"/>
    <w:rsid w:val="008130C4"/>
    <w:rsid w:val="00814442"/>
    <w:rsid w:val="00817323"/>
    <w:rsid w:val="0083020D"/>
    <w:rsid w:val="00832F16"/>
    <w:rsid w:val="008332FB"/>
    <w:rsid w:val="00861D21"/>
    <w:rsid w:val="00862904"/>
    <w:rsid w:val="00866A1A"/>
    <w:rsid w:val="00885B81"/>
    <w:rsid w:val="00891FDA"/>
    <w:rsid w:val="008944E6"/>
    <w:rsid w:val="008A324A"/>
    <w:rsid w:val="008B20EA"/>
    <w:rsid w:val="008B5D7C"/>
    <w:rsid w:val="008B7B1B"/>
    <w:rsid w:val="008C2AA7"/>
    <w:rsid w:val="008C2C19"/>
    <w:rsid w:val="008D1A84"/>
    <w:rsid w:val="008D5BF0"/>
    <w:rsid w:val="008E0F9E"/>
    <w:rsid w:val="008E5559"/>
    <w:rsid w:val="008E7DC4"/>
    <w:rsid w:val="008F1B20"/>
    <w:rsid w:val="00904614"/>
    <w:rsid w:val="00913965"/>
    <w:rsid w:val="00917C1D"/>
    <w:rsid w:val="009427BD"/>
    <w:rsid w:val="0095096B"/>
    <w:rsid w:val="00950AC1"/>
    <w:rsid w:val="00950DB6"/>
    <w:rsid w:val="00951BDA"/>
    <w:rsid w:val="00955752"/>
    <w:rsid w:val="0096615C"/>
    <w:rsid w:val="009742D2"/>
    <w:rsid w:val="00975FF2"/>
    <w:rsid w:val="009C0DFE"/>
    <w:rsid w:val="009C5169"/>
    <w:rsid w:val="009D294B"/>
    <w:rsid w:val="009D35D3"/>
    <w:rsid w:val="00A00E0D"/>
    <w:rsid w:val="00A1678F"/>
    <w:rsid w:val="00A172E8"/>
    <w:rsid w:val="00A17749"/>
    <w:rsid w:val="00A25C5E"/>
    <w:rsid w:val="00A32DC8"/>
    <w:rsid w:val="00A4683B"/>
    <w:rsid w:val="00A524D2"/>
    <w:rsid w:val="00A559E9"/>
    <w:rsid w:val="00A62C7D"/>
    <w:rsid w:val="00A71013"/>
    <w:rsid w:val="00A72987"/>
    <w:rsid w:val="00A77F79"/>
    <w:rsid w:val="00A83FB3"/>
    <w:rsid w:val="00A872D0"/>
    <w:rsid w:val="00A940EA"/>
    <w:rsid w:val="00AA0DE5"/>
    <w:rsid w:val="00AA1F5A"/>
    <w:rsid w:val="00AB0D77"/>
    <w:rsid w:val="00AC1ADA"/>
    <w:rsid w:val="00AC2409"/>
    <w:rsid w:val="00AC426B"/>
    <w:rsid w:val="00AD7207"/>
    <w:rsid w:val="00AE04E5"/>
    <w:rsid w:val="00AE0990"/>
    <w:rsid w:val="00AF5AA0"/>
    <w:rsid w:val="00B2098D"/>
    <w:rsid w:val="00B35153"/>
    <w:rsid w:val="00B3685D"/>
    <w:rsid w:val="00B40FAD"/>
    <w:rsid w:val="00B41932"/>
    <w:rsid w:val="00B45203"/>
    <w:rsid w:val="00B53020"/>
    <w:rsid w:val="00B644C3"/>
    <w:rsid w:val="00B66BDD"/>
    <w:rsid w:val="00B72A51"/>
    <w:rsid w:val="00B75BF3"/>
    <w:rsid w:val="00B778E4"/>
    <w:rsid w:val="00B83B23"/>
    <w:rsid w:val="00BA17A0"/>
    <w:rsid w:val="00BB2703"/>
    <w:rsid w:val="00BB7342"/>
    <w:rsid w:val="00BC4477"/>
    <w:rsid w:val="00BE07ED"/>
    <w:rsid w:val="00BE371E"/>
    <w:rsid w:val="00C025C3"/>
    <w:rsid w:val="00C05316"/>
    <w:rsid w:val="00C053E8"/>
    <w:rsid w:val="00C2742A"/>
    <w:rsid w:val="00C446A7"/>
    <w:rsid w:val="00C50B40"/>
    <w:rsid w:val="00C64C87"/>
    <w:rsid w:val="00C94493"/>
    <w:rsid w:val="00C959E6"/>
    <w:rsid w:val="00CB1C79"/>
    <w:rsid w:val="00CB4C04"/>
    <w:rsid w:val="00CC1F63"/>
    <w:rsid w:val="00CD5923"/>
    <w:rsid w:val="00CD5DB4"/>
    <w:rsid w:val="00CF031D"/>
    <w:rsid w:val="00CF3035"/>
    <w:rsid w:val="00D04343"/>
    <w:rsid w:val="00D25008"/>
    <w:rsid w:val="00D26767"/>
    <w:rsid w:val="00D430A3"/>
    <w:rsid w:val="00D4498B"/>
    <w:rsid w:val="00D462DA"/>
    <w:rsid w:val="00D513BD"/>
    <w:rsid w:val="00D647BA"/>
    <w:rsid w:val="00D67056"/>
    <w:rsid w:val="00D74EC3"/>
    <w:rsid w:val="00D76910"/>
    <w:rsid w:val="00D851F1"/>
    <w:rsid w:val="00D935E9"/>
    <w:rsid w:val="00D9521C"/>
    <w:rsid w:val="00DA0E01"/>
    <w:rsid w:val="00DA5FF7"/>
    <w:rsid w:val="00DA6987"/>
    <w:rsid w:val="00DC688B"/>
    <w:rsid w:val="00DD2ED3"/>
    <w:rsid w:val="00DD610F"/>
    <w:rsid w:val="00DE1419"/>
    <w:rsid w:val="00DE4946"/>
    <w:rsid w:val="00DF0CB2"/>
    <w:rsid w:val="00DF1F07"/>
    <w:rsid w:val="00DF2A1F"/>
    <w:rsid w:val="00DF4713"/>
    <w:rsid w:val="00E11A90"/>
    <w:rsid w:val="00E32AFF"/>
    <w:rsid w:val="00E40D02"/>
    <w:rsid w:val="00E410D2"/>
    <w:rsid w:val="00E54E20"/>
    <w:rsid w:val="00E55EAA"/>
    <w:rsid w:val="00E6611E"/>
    <w:rsid w:val="00E946FF"/>
    <w:rsid w:val="00EA30B1"/>
    <w:rsid w:val="00EA7DD6"/>
    <w:rsid w:val="00EB3595"/>
    <w:rsid w:val="00EE03C1"/>
    <w:rsid w:val="00EE3B39"/>
    <w:rsid w:val="00EE59A2"/>
    <w:rsid w:val="00F061A3"/>
    <w:rsid w:val="00F1491C"/>
    <w:rsid w:val="00F14B23"/>
    <w:rsid w:val="00F20D4F"/>
    <w:rsid w:val="00F21353"/>
    <w:rsid w:val="00F267A8"/>
    <w:rsid w:val="00F31459"/>
    <w:rsid w:val="00F3342C"/>
    <w:rsid w:val="00F413D8"/>
    <w:rsid w:val="00F650F7"/>
    <w:rsid w:val="00F67755"/>
    <w:rsid w:val="00F76925"/>
    <w:rsid w:val="00F95E97"/>
    <w:rsid w:val="00FA399E"/>
    <w:rsid w:val="00FA403F"/>
    <w:rsid w:val="00FA75EF"/>
    <w:rsid w:val="00FB4C44"/>
    <w:rsid w:val="00FC0B49"/>
    <w:rsid w:val="00FC37E9"/>
    <w:rsid w:val="00FC5CAB"/>
    <w:rsid w:val="00FE0D56"/>
    <w:rsid w:val="00FE1239"/>
    <w:rsid w:val="00FE5401"/>
    <w:rsid w:val="00FF01D4"/>
    <w:rsid w:val="00FF4D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314257"/>
  <w15:docId w15:val="{E9356A45-3D7A-40B8-B4F1-8153061D6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77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2915D6"/>
    <w:pPr>
      <w:suppressAutoHyphens/>
      <w:spacing w:after="0" w:line="240" w:lineRule="auto"/>
    </w:pPr>
    <w:rPr>
      <w:rFonts w:ascii="Calibri" w:eastAsia="Times New Roman" w:hAnsi="Calibri" w:cs="Calibri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rFonts w:ascii="Calibri" w:eastAsia="Calibri" w:hAnsi="Calibri" w:cs="Calibri"/>
      <w:lang w:val="en-IN" w:eastAsia="zh-CN"/>
    </w:rPr>
  </w:style>
  <w:style w:type="paragraph" w:styleId="NormalWeb">
    <w:name w:val="Normal (Web)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uiPriority w:val="34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  <w:style w:type="character" w:styleId="Strong">
    <w:name w:val="Strong"/>
    <w:basedOn w:val="DefaultParagraphFont"/>
    <w:uiPriority w:val="22"/>
    <w:qFormat/>
    <w:rsid w:val="00D76910"/>
    <w:rPr>
      <w:b/>
      <w:bCs/>
    </w:rPr>
  </w:style>
  <w:style w:type="paragraph" w:styleId="Caption">
    <w:name w:val="caption"/>
    <w:basedOn w:val="Normal"/>
    <w:next w:val="Normal"/>
    <w:unhideWhenUsed/>
    <w:qFormat/>
    <w:rsid w:val="00AE04E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odyText">
    <w:name w:val="Body Text"/>
    <w:basedOn w:val="Normal"/>
    <w:link w:val="BodyTextChar"/>
    <w:rsid w:val="00AE04E5"/>
    <w:pPr>
      <w:widowControl w:val="0"/>
      <w:suppressAutoHyphens/>
      <w:spacing w:after="120" w:line="240" w:lineRule="auto"/>
    </w:pPr>
    <w:rPr>
      <w:rFonts w:ascii="Times New Roman" w:eastAsia="Arial Unicode MS" w:hAnsi="Times New Roman" w:cs="Arial Unicode MS"/>
      <w:kern w:val="1"/>
      <w:sz w:val="24"/>
      <w:szCs w:val="24"/>
      <w:lang w:val="en-IN" w:eastAsia="hi-IN" w:bidi="hi-IN"/>
    </w:rPr>
  </w:style>
  <w:style w:type="character" w:customStyle="1" w:styleId="BodyTextChar">
    <w:name w:val="Body Text Char"/>
    <w:basedOn w:val="DefaultParagraphFont"/>
    <w:link w:val="BodyText"/>
    <w:rsid w:val="00AE04E5"/>
    <w:rPr>
      <w:rFonts w:ascii="Times New Roman" w:eastAsia="Arial Unicode MS" w:hAnsi="Times New Roman" w:cs="Arial Unicode MS"/>
      <w:kern w:val="1"/>
      <w:sz w:val="24"/>
      <w:szCs w:val="24"/>
      <w:lang w:val="en-IN"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0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oleObject" Target="embeddings/oleObject3.bin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4a5d085-e155-4aa1-825a-0907ba2de71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726943B6608846A14075DD5AA52FFC" ma:contentTypeVersion="3" ma:contentTypeDescription="Create a new document." ma:contentTypeScope="" ma:versionID="683c0c6d331e26b3c0f93ef9e1962e69">
  <xsd:schema xmlns:xsd="http://www.w3.org/2001/XMLSchema" xmlns:xs="http://www.w3.org/2001/XMLSchema" xmlns:p="http://schemas.microsoft.com/office/2006/metadata/properties" xmlns:ns2="04a5d085-e155-4aa1-825a-0907ba2de71d" targetNamespace="http://schemas.microsoft.com/office/2006/metadata/properties" ma:root="true" ma:fieldsID="f93a23c04487f0dbd23a1e9c91203874" ns2:_="">
    <xsd:import namespace="04a5d085-e155-4aa1-825a-0907ba2de71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a5d085-e155-4aa1-825a-0907ba2de71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C2818FF-D391-4132-807C-E3608D53C386}">
  <ds:schemaRefs>
    <ds:schemaRef ds:uri="http://schemas.microsoft.com/office/2006/metadata/properties"/>
    <ds:schemaRef ds:uri="http://schemas.microsoft.com/office/infopath/2007/PartnerControls"/>
    <ds:schemaRef ds:uri="04a5d085-e155-4aa1-825a-0907ba2de71d"/>
  </ds:schemaRefs>
</ds:datastoreItem>
</file>

<file path=customXml/itemProps2.xml><?xml version="1.0" encoding="utf-8"?>
<ds:datastoreItem xmlns:ds="http://schemas.openxmlformats.org/officeDocument/2006/customXml" ds:itemID="{E723CA41-F163-42ED-B3FF-7D4D2CEB3C7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3768AA4-34A7-498D-8851-A89C4BFFC52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50D83DA-4E8E-43D0-8ED4-40D0D2815A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a5d085-e155-4aa1-825a-0907ba2de7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1115</Words>
  <Characters>6362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inderjit singh dhanjal</dc:creator>
  <cp:lastModifiedBy>Vedant Kelkar</cp:lastModifiedBy>
  <cp:revision>2</cp:revision>
  <cp:lastPrinted>2020-07-25T12:57:00Z</cp:lastPrinted>
  <dcterms:created xsi:type="dcterms:W3CDTF">2021-11-30T11:37:00Z</dcterms:created>
  <dcterms:modified xsi:type="dcterms:W3CDTF">2021-11-30T11:37:00Z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0x01010053726943B6608846A14075DD5AA52FFC</vt:lpwstr>
  </property>
</Properties>
</file>